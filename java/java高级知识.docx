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D16F7" w14:textId="77777777" w:rsidR="00703CB0" w:rsidRPr="00784FC3" w:rsidRDefault="00703CB0" w:rsidP="00867D20">
      <w:pPr>
        <w:pStyle w:val="11"/>
        <w:rPr>
          <w:rFonts w:asciiTheme="minorEastAsia" w:eastAsiaTheme="minorEastAsia" w:hAnsiTheme="minorEastAsia" w:cs="宋体"/>
          <w:lang w:val="zh-Hans"/>
        </w:rPr>
      </w:pPr>
      <w:r w:rsidRPr="00784FC3">
        <w:rPr>
          <w:rFonts w:asciiTheme="minorEastAsia" w:eastAsiaTheme="minorEastAsia" w:hAnsiTheme="minorEastAsia"/>
        </w:rPr>
        <w:t>Java</w:t>
      </w:r>
      <w:r w:rsidR="00E603A9" w:rsidRPr="00784FC3">
        <w:rPr>
          <w:rFonts w:asciiTheme="minorEastAsia" w:eastAsiaTheme="minorEastAsia" w:hAnsiTheme="minorEastAsia" w:cs="宋体"/>
          <w:lang w:val="zh-Hans" w:eastAsia="zh-Hans"/>
        </w:rPr>
        <w:t>知识</w:t>
      </w:r>
    </w:p>
    <w:p w14:paraId="6D36A851" w14:textId="77777777" w:rsidR="00831C9C" w:rsidRPr="00784FC3" w:rsidRDefault="00831C9C" w:rsidP="00903496">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L</w:t>
      </w:r>
      <w:r w:rsidRPr="00784FC3">
        <w:rPr>
          <w:rFonts w:asciiTheme="minorEastAsia" w:eastAsiaTheme="minorEastAsia" w:hAnsiTheme="minorEastAsia" w:hint="eastAsia"/>
          <w:b/>
          <w:sz w:val="28"/>
          <w:szCs w:val="28"/>
        </w:rPr>
        <w:t>ist,Set,Map</w:t>
      </w:r>
    </w:p>
    <w:p w14:paraId="64E41A2B" w14:textId="77777777" w:rsidR="00831C9C" w:rsidRPr="00784FC3" w:rsidRDefault="00831C9C" w:rsidP="00602974">
      <w:pPr>
        <w:pStyle w:val="A5"/>
        <w:ind w:firstLine="482"/>
      </w:pPr>
      <w:r w:rsidRPr="00784FC3">
        <w:rPr>
          <w:rFonts w:hint="eastAsia"/>
          <w:highlight w:val="yellow"/>
        </w:rPr>
        <w:t>1、List（有序、可重复）</w:t>
      </w:r>
    </w:p>
    <w:p w14:paraId="1DCCCF72" w14:textId="38FA4400" w:rsidR="00831C9C" w:rsidRPr="00784FC3" w:rsidRDefault="00831C9C" w:rsidP="00602974">
      <w:pPr>
        <w:pStyle w:val="A5"/>
        <w:ind w:firstLine="482"/>
      </w:pPr>
      <w:r w:rsidRPr="00784FC3">
        <w:rPr>
          <w:rFonts w:hint="eastAsia"/>
        </w:rPr>
        <w:t>List里存放的对象是有序的，同时也是可以重复的，List关注的是索引，拥有一系列和索引相关的方法，查询速度快。因为往list</w:t>
      </w:r>
      <w:r w:rsidR="00C61A59" w:rsidRPr="00784FC3">
        <w:rPr>
          <w:rFonts w:hint="eastAsia"/>
        </w:rPr>
        <w:t>集合里插入或删除数据时，会伴随着后面数据的移动，所以</w:t>
      </w:r>
      <w:r w:rsidRPr="00784FC3">
        <w:rPr>
          <w:rFonts w:hint="eastAsia"/>
        </w:rPr>
        <w:t>插入删除数据速度慢。</w:t>
      </w:r>
    </w:p>
    <w:p w14:paraId="553F0A80" w14:textId="77777777" w:rsidR="00831C9C" w:rsidRPr="00784FC3" w:rsidRDefault="00831C9C" w:rsidP="00602974">
      <w:pPr>
        <w:pStyle w:val="A5"/>
        <w:ind w:firstLine="482"/>
        <w:rPr>
          <w:highlight w:val="yellow"/>
        </w:rPr>
      </w:pPr>
      <w:r w:rsidRPr="00784FC3">
        <w:rPr>
          <w:rFonts w:hint="eastAsia"/>
          <w:highlight w:val="yellow"/>
        </w:rPr>
        <w:t>2、Set（无序、不能重复）</w:t>
      </w:r>
    </w:p>
    <w:p w14:paraId="6E82B247" w14:textId="77777777" w:rsidR="00831C9C" w:rsidRPr="00784FC3" w:rsidRDefault="00831C9C" w:rsidP="00602974">
      <w:pPr>
        <w:pStyle w:val="A5"/>
        <w:ind w:firstLine="482"/>
      </w:pPr>
      <w:r w:rsidRPr="00784FC3">
        <w:rPr>
          <w:rFonts w:hint="eastAsia"/>
        </w:rPr>
        <w:t>Set里存放的对象是无序，不能重复的，集合中的对象不按特定的方式排序，只是简单地把对象加入集合中。</w:t>
      </w:r>
    </w:p>
    <w:p w14:paraId="26FE4F92" w14:textId="77777777" w:rsidR="00831C9C" w:rsidRPr="00784FC3" w:rsidRDefault="00831C9C" w:rsidP="00602974">
      <w:pPr>
        <w:pStyle w:val="A5"/>
        <w:ind w:firstLine="482"/>
        <w:rPr>
          <w:highlight w:val="yellow"/>
        </w:rPr>
      </w:pPr>
      <w:r w:rsidRPr="00784FC3">
        <w:rPr>
          <w:rFonts w:hint="eastAsia"/>
          <w:highlight w:val="yellow"/>
        </w:rPr>
        <w:t>3、Map（键值对、键唯一、值不唯一）</w:t>
      </w:r>
    </w:p>
    <w:p w14:paraId="6B1CBCCA" w14:textId="00D00AA2" w:rsidR="00831C9C" w:rsidRPr="00784FC3" w:rsidRDefault="00831C9C" w:rsidP="00602974">
      <w:pPr>
        <w:pStyle w:val="A5"/>
        <w:ind w:firstLine="482"/>
      </w:pPr>
      <w:r w:rsidRPr="00784FC3">
        <w:rPr>
          <w:rFonts w:hint="eastAsia"/>
        </w:rPr>
        <w:t>Map集合中存储的是键值对，键不能重复，值可以重复。根据键得到值，对map集合遍历时先得到键的set集合，对set集合进行遍历，得到相应的值。</w:t>
      </w:r>
    </w:p>
    <w:p w14:paraId="48349462" w14:textId="242D61E6" w:rsidR="00DE358B" w:rsidRPr="00784FC3" w:rsidRDefault="00DE358B" w:rsidP="00602974">
      <w:pPr>
        <w:pStyle w:val="A5"/>
        <w:ind w:firstLine="482"/>
      </w:pPr>
      <w:r w:rsidRPr="00784FC3">
        <w:rPr>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784FC3" w:rsidRDefault="009330F8" w:rsidP="006C71C1">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A</w:t>
      </w:r>
      <w:r w:rsidRPr="00784FC3">
        <w:rPr>
          <w:rFonts w:asciiTheme="minorEastAsia" w:eastAsiaTheme="minorEastAsia" w:hAnsiTheme="minorEastAsia" w:hint="eastAsia"/>
          <w:b/>
          <w:sz w:val="28"/>
          <w:szCs w:val="28"/>
        </w:rPr>
        <w:t>rrayList</w:t>
      </w:r>
    </w:p>
    <w:p w14:paraId="2F856119" w14:textId="2AEAC19E" w:rsidR="006C71C1" w:rsidRPr="00784FC3" w:rsidRDefault="006C71C1" w:rsidP="00602974">
      <w:pPr>
        <w:pStyle w:val="A5"/>
        <w:ind w:firstLine="482"/>
      </w:pPr>
      <w:r w:rsidRPr="00784FC3">
        <w:rPr>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Pr="00784FC3" w:rsidRDefault="00C77ECD" w:rsidP="00602974">
      <w:pPr>
        <w:pStyle w:val="A5"/>
        <w:ind w:firstLine="482"/>
      </w:pPr>
      <w:r w:rsidRPr="00784FC3">
        <w:rPr>
          <w:rFonts w:hint="eastAsia"/>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Pr="00784FC3" w:rsidRDefault="004B6299" w:rsidP="00602974">
      <w:pPr>
        <w:pStyle w:val="A5"/>
        <w:ind w:firstLine="482"/>
      </w:pPr>
      <w:r w:rsidRPr="00784FC3">
        <w:rPr>
          <w:rFonts w:hint="eastAsia"/>
        </w:rPr>
        <w:t>以数组实现。节约空间，但数组有容量限制。超出限制时会增加50%容量，</w:t>
      </w:r>
      <w:r w:rsidRPr="00784FC3">
        <w:rPr>
          <w:rFonts w:hint="eastAsia"/>
        </w:rPr>
        <w:lastRenderedPageBreak/>
        <w:t>用System.arraycopy()复制到新的数组，因此最好能给出数组大小的预估值。默认第一次插入元素时创建大小为10的数组。</w:t>
      </w:r>
    </w:p>
    <w:p w14:paraId="08F3C3FE" w14:textId="77777777" w:rsidR="00C77ECD" w:rsidRPr="00784FC3" w:rsidRDefault="00030656" w:rsidP="00602974">
      <w:pPr>
        <w:pStyle w:val="A5"/>
        <w:ind w:firstLine="482"/>
      </w:pPr>
      <w:r w:rsidRPr="00784FC3">
        <w:rPr>
          <w:rFonts w:hint="eastAsia"/>
        </w:rPr>
        <w:t>其次可以</w:t>
      </w:r>
      <w:r w:rsidRPr="00784FC3">
        <w:t>快速查找：在物理内存上采用顺序存储结构，因此可根据索引快速的查找元素。</w:t>
      </w:r>
      <w:r w:rsidR="00633D3D" w:rsidRPr="00784FC3">
        <w:rPr>
          <w:rFonts w:hint="eastAsia"/>
        </w:rPr>
        <w:t>因此</w:t>
      </w:r>
      <w:r w:rsidR="004B6299" w:rsidRPr="00784FC3">
        <w:rPr>
          <w:rFonts w:hint="eastAsia"/>
        </w:rPr>
        <w:t>按数组下标访问元素—get(i)/set(i,e) 的性能很高，这是数组的基本优势。直接在数组末尾加入元素—add(e)的性能也高，但如果按下标插入、删除元素—add(i,e), remove(i), remove(e)，则要用System.arraycopy()来移动部分受影响的元素</w:t>
      </w:r>
      <w:r w:rsidR="0082152E" w:rsidRPr="00784FC3">
        <w:rPr>
          <w:rFonts w:hint="eastAsia"/>
        </w:rPr>
        <w:t>数据</w:t>
      </w:r>
      <w:r w:rsidR="004B6299" w:rsidRPr="00784FC3">
        <w:rPr>
          <w:rFonts w:hint="eastAsia"/>
        </w:rPr>
        <w:t>，性能就变差了，这是基本劣势。</w:t>
      </w:r>
    </w:p>
    <w:p w14:paraId="0AB28ACB" w14:textId="77777777" w:rsidR="000474E5" w:rsidRPr="00784FC3" w:rsidRDefault="000474E5" w:rsidP="00602974">
      <w:pPr>
        <w:pStyle w:val="A5"/>
        <w:ind w:firstLine="482"/>
      </w:pPr>
      <w:r w:rsidRPr="00784FC3">
        <w:t>G</w:t>
      </w:r>
      <w:r w:rsidRPr="00784FC3">
        <w:rPr>
          <w:rFonts w:hint="eastAsia"/>
        </w:rPr>
        <w:t>et方法：</w:t>
      </w:r>
    </w:p>
    <w:p w14:paraId="7E8344F7"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E get(</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w:t>
      </w:r>
    </w:p>
    <w:p w14:paraId="0CF9B2EB"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rangeCheck(</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w:t>
      </w:r>
    </w:p>
    <w:p w14:paraId="62518629"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p>
    <w:p w14:paraId="6C94B3D9"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elementData(</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w:t>
      </w:r>
    </w:p>
    <w:p w14:paraId="1FC48DAF" w14:textId="77777777" w:rsidR="000474E5" w:rsidRPr="00784FC3" w:rsidRDefault="000474E5" w:rsidP="00602974">
      <w:pPr>
        <w:pStyle w:val="A5"/>
        <w:ind w:firstLine="482"/>
      </w:pPr>
      <w:r w:rsidRPr="00784FC3">
        <w:t>}</w:t>
      </w:r>
    </w:p>
    <w:p w14:paraId="527C442C" w14:textId="77777777" w:rsidR="000474E5" w:rsidRPr="00784FC3" w:rsidRDefault="000474E5" w:rsidP="00602974">
      <w:pPr>
        <w:pStyle w:val="A5"/>
        <w:ind w:firstLine="482"/>
      </w:pPr>
    </w:p>
    <w:p w14:paraId="04501E69" w14:textId="77777777" w:rsidR="00795C2C" w:rsidRPr="00784FC3" w:rsidRDefault="00795C2C" w:rsidP="00602974">
      <w:pPr>
        <w:pStyle w:val="A5"/>
        <w:ind w:firstLine="482"/>
      </w:pPr>
      <w:r w:rsidRPr="00784FC3">
        <w:rPr>
          <w:rFonts w:hint="eastAsia"/>
        </w:rPr>
        <w:t>//直接通过数组下标获取，速度很快</w:t>
      </w:r>
    </w:p>
    <w:p w14:paraId="10AB4E21"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646464"/>
        </w:rPr>
        <w:t>@SuppressWarnings</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2A00FF"/>
        </w:rPr>
        <w:t>"unchecked"</w:t>
      </w:r>
      <w:r w:rsidRPr="00784FC3">
        <w:rPr>
          <w:rFonts w:asciiTheme="minorEastAsia" w:eastAsiaTheme="minorEastAsia" w:hAnsiTheme="minorEastAsia" w:cs="Consolas"/>
          <w:b w:val="0"/>
        </w:rPr>
        <w:t>)</w:t>
      </w:r>
    </w:p>
    <w:p w14:paraId="16E1135E"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E elementData(</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w:t>
      </w:r>
    </w:p>
    <w:p w14:paraId="53B0CCA5" w14:textId="77777777" w:rsidR="000474E5" w:rsidRPr="00784FC3" w:rsidRDefault="000474E5" w:rsidP="006C71C1">
      <w:pPr>
        <w:widowControl w:val="0"/>
        <w:ind w:firstLineChars="0" w:firstLine="20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(E) </w:t>
      </w:r>
      <w:r w:rsidRPr="00784FC3">
        <w:rPr>
          <w:rFonts w:asciiTheme="minorEastAsia" w:eastAsiaTheme="minorEastAsia" w:hAnsiTheme="minorEastAsia" w:cs="Consolas"/>
          <w:b w:val="0"/>
          <w:color w:val="0000C0"/>
        </w:rPr>
        <w:t>elementData</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w:t>
      </w:r>
    </w:p>
    <w:p w14:paraId="40A7CB6E" w14:textId="77777777" w:rsidR="000474E5" w:rsidRPr="00784FC3" w:rsidRDefault="000474E5" w:rsidP="00602974">
      <w:pPr>
        <w:pStyle w:val="A5"/>
        <w:ind w:firstLine="482"/>
      </w:pPr>
      <w:r w:rsidRPr="00784FC3">
        <w:t>}</w:t>
      </w:r>
    </w:p>
    <w:p w14:paraId="00340D9C" w14:textId="77777777" w:rsidR="00C90E69" w:rsidRPr="00784FC3" w:rsidRDefault="00886063" w:rsidP="00602974">
      <w:pPr>
        <w:pStyle w:val="A5"/>
        <w:ind w:firstLine="482"/>
      </w:pPr>
      <w:r w:rsidRPr="00784FC3">
        <w:rPr>
          <w:rFonts w:hint="eastAsia"/>
        </w:rPr>
        <w:t>效率：</w:t>
      </w:r>
      <w:r w:rsidR="00C90E69" w:rsidRPr="00784FC3">
        <w:rPr>
          <w:rFonts w:hint="eastAsia"/>
        </w:rPr>
        <w:t>对于指定下标的查找，时间复杂度为O(1)；通过给定值进行查找，需要遍历数组，逐一比对给定关键字和数组元素，时间复杂度为O(n)。</w:t>
      </w:r>
    </w:p>
    <w:p w14:paraId="67FADA8F" w14:textId="77777777" w:rsidR="00362BB2" w:rsidRPr="00784FC3" w:rsidRDefault="00362BB2" w:rsidP="00602974">
      <w:pPr>
        <w:pStyle w:val="A5"/>
        <w:ind w:firstLine="482"/>
      </w:pPr>
      <w:r w:rsidRPr="00784FC3">
        <w:rPr>
          <w:rFonts w:hint="eastAsia"/>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784FC3" w:rsidRDefault="00362BB2" w:rsidP="00602974">
      <w:pPr>
        <w:pStyle w:val="A5"/>
        <w:ind w:firstLine="482"/>
      </w:pPr>
      <w:r w:rsidRPr="00784FC3">
        <w:rPr>
          <w:rFonts w:hint="eastAsia"/>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Pr="00784FC3" w:rsidRDefault="00AF27DA"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LinkedList</w:t>
      </w:r>
    </w:p>
    <w:p w14:paraId="7D2EE8CE" w14:textId="77777777" w:rsidR="00AF27DA" w:rsidRPr="00784FC3" w:rsidRDefault="00AF27DA" w:rsidP="00602974">
      <w:pPr>
        <w:pStyle w:val="A5"/>
        <w:ind w:firstLine="482"/>
      </w:pPr>
      <w:r w:rsidRPr="00784FC3">
        <w:rPr>
          <w:rFonts w:hint="eastAsia"/>
        </w:rPr>
        <w:t>LinkedList基于双向链表实现，可以作为栈、队列或者双端队列使用。</w:t>
      </w:r>
    </w:p>
    <w:p w14:paraId="0BA616C8" w14:textId="77777777" w:rsidR="00AF27DA" w:rsidRPr="00784FC3" w:rsidRDefault="00AF27DA" w:rsidP="00602974">
      <w:pPr>
        <w:pStyle w:val="A5"/>
        <w:ind w:firstLine="482"/>
      </w:pPr>
      <w:r w:rsidRPr="00784FC3">
        <w:rPr>
          <w:rFonts w:hint="eastAsia"/>
        </w:rPr>
        <w:t>LinkedList继承了AbstractSequentialList，实现了get等方法；</w:t>
      </w:r>
    </w:p>
    <w:p w14:paraId="7DC4B884" w14:textId="77777777" w:rsidR="00AF27DA" w:rsidRPr="00784FC3" w:rsidRDefault="00AF27DA" w:rsidP="00602974">
      <w:pPr>
        <w:pStyle w:val="A5"/>
        <w:ind w:firstLine="482"/>
      </w:pPr>
      <w:r w:rsidRPr="00784FC3">
        <w:rPr>
          <w:rFonts w:hint="eastAsia"/>
        </w:rPr>
        <w:t>LinkedList实现了Deque接口，可以作为双端队列使用；</w:t>
      </w:r>
    </w:p>
    <w:p w14:paraId="7EE79330" w14:textId="77777777" w:rsidR="00AF27DA" w:rsidRPr="00784FC3" w:rsidRDefault="00AF27DA" w:rsidP="00602974">
      <w:pPr>
        <w:pStyle w:val="A5"/>
        <w:ind w:firstLine="482"/>
      </w:pPr>
      <w:r w:rsidRPr="00784FC3">
        <w:rPr>
          <w:rFonts w:hint="eastAsia"/>
        </w:rPr>
        <w:t>LinkedList实现Cloneable接口重写了接口定义的clone()方法，可以使用clone()复制链表。</w:t>
      </w:r>
    </w:p>
    <w:p w14:paraId="1506A6BB" w14:textId="77777777" w:rsidR="00AF27DA" w:rsidRPr="00784FC3" w:rsidRDefault="00AF27DA" w:rsidP="00602974">
      <w:pPr>
        <w:pStyle w:val="A5"/>
        <w:ind w:firstLine="482"/>
      </w:pPr>
      <w:r w:rsidRPr="00784FC3">
        <w:rPr>
          <w:rFonts w:hint="eastAsia"/>
        </w:rPr>
        <w:t>LinkedList实现 java.io.Serializable接口使LinkedList支持序列化。</w:t>
      </w:r>
    </w:p>
    <w:p w14:paraId="3B370503" w14:textId="77777777" w:rsidR="00AF27DA" w:rsidRPr="00784FC3" w:rsidRDefault="00AF27DA" w:rsidP="00602974">
      <w:pPr>
        <w:pStyle w:val="A5"/>
        <w:ind w:firstLine="482"/>
      </w:pPr>
      <w:r w:rsidRPr="00784FC3">
        <w:rPr>
          <w:rFonts w:hint="eastAsia"/>
        </w:rPr>
        <w:t>LinkedList是个双向循环列表</w:t>
      </w:r>
    </w:p>
    <w:p w14:paraId="48C81CF4" w14:textId="77777777" w:rsidR="00AF27DA" w:rsidRPr="00784FC3" w:rsidRDefault="00AF27DA" w:rsidP="00602974">
      <w:pPr>
        <w:pStyle w:val="A5"/>
        <w:ind w:firstLine="482"/>
      </w:pPr>
      <w:r w:rsidRPr="00784FC3">
        <w:rPr>
          <w:noProof/>
        </w:rPr>
        <w:lastRenderedPageBreak/>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784FC3" w:rsidRDefault="00AF27DA" w:rsidP="00602974">
      <w:pPr>
        <w:pStyle w:val="A5"/>
        <w:ind w:firstLine="482"/>
      </w:pPr>
      <w:r w:rsidRPr="00784FC3">
        <w:rPr>
          <w:rFonts w:hint="eastAsia"/>
        </w:rPr>
        <w:t>原理：</w:t>
      </w:r>
    </w:p>
    <w:p w14:paraId="1A0B622A" w14:textId="77777777" w:rsidR="00AF27DA" w:rsidRPr="00784FC3" w:rsidRDefault="00AF27DA" w:rsidP="00602974">
      <w:pPr>
        <w:pStyle w:val="A5"/>
        <w:ind w:firstLine="482"/>
      </w:pPr>
      <w:r w:rsidRPr="00784FC3">
        <w:rPr>
          <w:rFonts w:hint="eastAsia"/>
        </w:rPr>
        <w:t>LinkedList中之定义了两个属性：</w:t>
      </w:r>
    </w:p>
    <w:p w14:paraId="41C1AE9D" w14:textId="77777777" w:rsidR="00AF27DA" w:rsidRPr="00784FC3" w:rsidRDefault="00AF27DA" w:rsidP="00D61B8E">
      <w:pPr>
        <w:widowControl w:val="0"/>
        <w:ind w:left="110" w:firstLineChars="0" w:firstLine="42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private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transient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Entry</w:t>
      </w:r>
      <w:r w:rsidRPr="00784FC3">
        <w:rPr>
          <w:rFonts w:asciiTheme="minorEastAsia" w:eastAsiaTheme="minorEastAsia" w:hAnsiTheme="minorEastAsia" w:cs="Consolas"/>
          <w:b w:val="0"/>
        </w:rPr>
        <w:t>&lt;</w:t>
      </w:r>
      <w:r w:rsidRPr="00784FC3">
        <w:rPr>
          <w:rFonts w:asciiTheme="minorEastAsia" w:eastAsiaTheme="minorEastAsia" w:hAnsiTheme="minorEastAsia" w:cs="Consolas"/>
          <w:b w:val="0"/>
          <w:u w:val="single"/>
        </w:rPr>
        <w:t>E</w:t>
      </w:r>
      <w:r w:rsidRPr="00784FC3">
        <w:rPr>
          <w:rFonts w:asciiTheme="minorEastAsia" w:eastAsiaTheme="minorEastAsia" w:hAnsiTheme="minorEastAsia" w:cs="Consolas"/>
          <w:b w:val="0"/>
        </w:rPr>
        <w:t xml:space="preserve">&gt; header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Entry</w:t>
      </w:r>
      <w:r w:rsidRPr="00784FC3">
        <w:rPr>
          <w:rFonts w:asciiTheme="minorEastAsia" w:eastAsiaTheme="minorEastAsia" w:hAnsiTheme="minorEastAsia" w:cs="Consolas"/>
          <w:b w:val="0"/>
        </w:rPr>
        <w:t>&lt;</w:t>
      </w:r>
      <w:r w:rsidRPr="00784FC3">
        <w:rPr>
          <w:rFonts w:asciiTheme="minorEastAsia" w:eastAsiaTheme="minorEastAsia" w:hAnsiTheme="minorEastAsia" w:cs="Consolas"/>
          <w:b w:val="0"/>
          <w:u w:val="single"/>
        </w:rPr>
        <w:t>E</w:t>
      </w:r>
      <w:r w:rsidRPr="00784FC3">
        <w:rPr>
          <w:rFonts w:asciiTheme="minorEastAsia" w:eastAsiaTheme="minorEastAsia" w:hAnsiTheme="minorEastAsia" w:cs="Consolas"/>
          <w:b w:val="0"/>
        </w:rPr>
        <w:t>&gt;(</w:t>
      </w:r>
      <w:r w:rsidRPr="00784FC3">
        <w:rPr>
          <w:rFonts w:asciiTheme="minorEastAsia" w:eastAsiaTheme="minorEastAsia" w:hAnsiTheme="minorEastAsia" w:cs="Consolas"/>
          <w:bCs/>
          <w:color w:val="7F0055"/>
        </w:rPr>
        <w:t>null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null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null</w:t>
      </w:r>
      <w:r w:rsidRPr="00784FC3">
        <w:rPr>
          <w:rFonts w:asciiTheme="minorEastAsia" w:eastAsiaTheme="minorEastAsia" w:hAnsiTheme="minorEastAsia" w:cs="Consolas"/>
          <w:b w:val="0"/>
        </w:rPr>
        <w:t>);</w:t>
      </w:r>
    </w:p>
    <w:p w14:paraId="3E549035" w14:textId="77777777" w:rsidR="00AF27DA" w:rsidRPr="00784FC3" w:rsidRDefault="00AF27DA" w:rsidP="00602974">
      <w:pPr>
        <w:pStyle w:val="A5"/>
        <w:ind w:firstLine="482"/>
      </w:pPr>
      <w:r w:rsidRPr="00784FC3">
        <w:tab/>
        <w:t xml:space="preserve">private transient int </w:t>
      </w:r>
      <w:r w:rsidRPr="00784FC3">
        <w:rPr>
          <w:color w:val="0000C0"/>
        </w:rPr>
        <w:t>size</w:t>
      </w:r>
      <w:r w:rsidRPr="00784FC3">
        <w:t xml:space="preserve"> = 0;</w:t>
      </w:r>
    </w:p>
    <w:p w14:paraId="4D2D0C8E" w14:textId="77777777" w:rsidR="00AF27DA" w:rsidRPr="00784FC3" w:rsidRDefault="00AF27DA" w:rsidP="00602974">
      <w:pPr>
        <w:pStyle w:val="A5"/>
        <w:ind w:firstLine="482"/>
      </w:pPr>
      <w:r w:rsidRPr="00784FC3">
        <w:rPr>
          <w:rFonts w:hint="eastAsia"/>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Pr="00784FC3" w:rsidRDefault="00AF27DA" w:rsidP="00602974">
      <w:pPr>
        <w:pStyle w:val="A5"/>
        <w:ind w:firstLine="482"/>
      </w:pPr>
      <w:r w:rsidRPr="00784FC3">
        <w:rPr>
          <w:rFonts w:hint="eastAsia"/>
        </w:rPr>
        <w:t>size是双向链表中节点实例的个数。</w:t>
      </w:r>
    </w:p>
    <w:p w14:paraId="58CB4BEE" w14:textId="77777777" w:rsidR="00AF27DA" w:rsidRPr="00784FC3" w:rsidRDefault="00AF27DA" w:rsidP="00602974">
      <w:pPr>
        <w:pStyle w:val="A5"/>
        <w:ind w:firstLine="482"/>
      </w:pPr>
      <w:r w:rsidRPr="00784FC3">
        <w:t>Entry</w:t>
      </w:r>
      <w:r w:rsidRPr="00784FC3">
        <w:rPr>
          <w:rFonts w:hint="eastAsia"/>
        </w:rPr>
        <w:t>类代码:</w:t>
      </w:r>
    </w:p>
    <w:p w14:paraId="0A2CBBBC"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private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static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Entry</w:t>
      </w:r>
      <w:r w:rsidRPr="00784FC3">
        <w:rPr>
          <w:rFonts w:asciiTheme="minorEastAsia" w:eastAsiaTheme="minorEastAsia" w:hAnsiTheme="minorEastAsia" w:cs="Consolas"/>
          <w:b w:val="0"/>
        </w:rPr>
        <w:t>&lt;E&gt; {</w:t>
      </w:r>
    </w:p>
    <w:p w14:paraId="712ADFB4"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E </w:t>
      </w:r>
      <w:r w:rsidRPr="00784FC3">
        <w:rPr>
          <w:rFonts w:asciiTheme="minorEastAsia" w:eastAsiaTheme="minorEastAsia" w:hAnsiTheme="minorEastAsia" w:cs="Consolas"/>
          <w:b w:val="0"/>
          <w:color w:val="0000C0"/>
        </w:rPr>
        <w:t>element</w:t>
      </w:r>
      <w:r w:rsidRPr="00784FC3">
        <w:rPr>
          <w:rFonts w:asciiTheme="minorEastAsia" w:eastAsiaTheme="minorEastAsia" w:hAnsiTheme="minorEastAsia" w:cs="Consolas"/>
          <w:b w:val="0"/>
        </w:rPr>
        <w:t>;</w:t>
      </w:r>
    </w:p>
    <w:p w14:paraId="14D4F660"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Entry&lt;E&gt; </w:t>
      </w:r>
      <w:r w:rsidRPr="00784FC3">
        <w:rPr>
          <w:rFonts w:asciiTheme="minorEastAsia" w:eastAsiaTheme="minorEastAsia" w:hAnsiTheme="minorEastAsia" w:cs="Consolas"/>
          <w:b w:val="0"/>
          <w:color w:val="0000C0"/>
        </w:rPr>
        <w:t>next</w:t>
      </w:r>
      <w:r w:rsidRPr="00784FC3">
        <w:rPr>
          <w:rFonts w:asciiTheme="minorEastAsia" w:eastAsiaTheme="minorEastAsia" w:hAnsiTheme="minorEastAsia" w:cs="Consolas"/>
          <w:b w:val="0"/>
        </w:rPr>
        <w:t>;</w:t>
      </w:r>
    </w:p>
    <w:p w14:paraId="48FC8FA0"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Entry&lt;E&gt; </w:t>
      </w:r>
      <w:r w:rsidRPr="00784FC3">
        <w:rPr>
          <w:rFonts w:asciiTheme="minorEastAsia" w:eastAsiaTheme="minorEastAsia" w:hAnsiTheme="minorEastAsia" w:cs="Consolas"/>
          <w:b w:val="0"/>
          <w:color w:val="0000C0"/>
        </w:rPr>
        <w:t>previous</w:t>
      </w:r>
      <w:r w:rsidRPr="00784FC3">
        <w:rPr>
          <w:rFonts w:asciiTheme="minorEastAsia" w:eastAsiaTheme="minorEastAsia" w:hAnsiTheme="minorEastAsia" w:cs="Consolas"/>
          <w:b w:val="0"/>
        </w:rPr>
        <w:t>;</w:t>
      </w:r>
    </w:p>
    <w:p w14:paraId="1C1EC34C"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p>
    <w:p w14:paraId="6336E9BD"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Entry(E </w:t>
      </w:r>
      <w:r w:rsidRPr="00784FC3">
        <w:rPr>
          <w:rFonts w:asciiTheme="minorEastAsia" w:eastAsiaTheme="minorEastAsia" w:hAnsiTheme="minorEastAsia" w:cs="Consolas"/>
          <w:b w:val="0"/>
          <w:color w:val="6A3E3E"/>
        </w:rPr>
        <w:t>element</w:t>
      </w:r>
      <w:r w:rsidRPr="00784FC3">
        <w:rPr>
          <w:rFonts w:asciiTheme="minorEastAsia" w:eastAsiaTheme="minorEastAsia" w:hAnsiTheme="minorEastAsia" w:cs="Consolas"/>
          <w:b w:val="0"/>
        </w:rPr>
        <w:t xml:space="preserve">, Entry&lt;E&gt; </w:t>
      </w:r>
      <w:r w:rsidRPr="00784FC3">
        <w:rPr>
          <w:rFonts w:asciiTheme="minorEastAsia" w:eastAsiaTheme="minorEastAsia" w:hAnsiTheme="minorEastAsia" w:cs="Consolas"/>
          <w:b w:val="0"/>
          <w:color w:val="6A3E3E"/>
        </w:rPr>
        <w:t>next</w:t>
      </w:r>
      <w:r w:rsidRPr="00784FC3">
        <w:rPr>
          <w:rFonts w:asciiTheme="minorEastAsia" w:eastAsiaTheme="minorEastAsia" w:hAnsiTheme="minorEastAsia" w:cs="Consolas"/>
          <w:b w:val="0"/>
        </w:rPr>
        <w:t xml:space="preserve">, Entry&lt;E&gt; </w:t>
      </w:r>
      <w:r w:rsidRPr="00784FC3">
        <w:rPr>
          <w:rFonts w:asciiTheme="minorEastAsia" w:eastAsiaTheme="minorEastAsia" w:hAnsiTheme="minorEastAsia" w:cs="Consolas"/>
          <w:b w:val="0"/>
          <w:color w:val="6A3E3E"/>
        </w:rPr>
        <w:t>previous</w:t>
      </w:r>
      <w:r w:rsidRPr="00784FC3">
        <w:rPr>
          <w:rFonts w:asciiTheme="minorEastAsia" w:eastAsiaTheme="minorEastAsia" w:hAnsiTheme="minorEastAsia" w:cs="Consolas"/>
          <w:b w:val="0"/>
        </w:rPr>
        <w:t>) {</w:t>
      </w:r>
    </w:p>
    <w:p w14:paraId="4CB1DB2A"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element</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element</w:t>
      </w:r>
      <w:r w:rsidRPr="00784FC3">
        <w:rPr>
          <w:rFonts w:asciiTheme="minorEastAsia" w:eastAsiaTheme="minorEastAsia" w:hAnsiTheme="minorEastAsia" w:cs="Consolas"/>
          <w:b w:val="0"/>
        </w:rPr>
        <w:t>;</w:t>
      </w:r>
    </w:p>
    <w:p w14:paraId="5E31BC7D"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next</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next</w:t>
      </w:r>
      <w:r w:rsidRPr="00784FC3">
        <w:rPr>
          <w:rFonts w:asciiTheme="minorEastAsia" w:eastAsiaTheme="minorEastAsia" w:hAnsiTheme="minorEastAsia" w:cs="Consolas"/>
          <w:b w:val="0"/>
        </w:rPr>
        <w:t>;</w:t>
      </w:r>
    </w:p>
    <w:p w14:paraId="3518E645"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previous</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previous</w:t>
      </w:r>
      <w:r w:rsidRPr="00784FC3">
        <w:rPr>
          <w:rFonts w:asciiTheme="minorEastAsia" w:eastAsiaTheme="minorEastAsia" w:hAnsiTheme="minorEastAsia" w:cs="Consolas"/>
          <w:b w:val="0"/>
        </w:rPr>
        <w:t>;</w:t>
      </w:r>
    </w:p>
    <w:p w14:paraId="1746BD43"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w:t>
      </w:r>
    </w:p>
    <w:p w14:paraId="0FD75ECD" w14:textId="77777777" w:rsidR="00AF27DA" w:rsidRPr="00784FC3" w:rsidRDefault="00AF27DA" w:rsidP="00602974">
      <w:pPr>
        <w:pStyle w:val="A5"/>
        <w:ind w:firstLine="482"/>
      </w:pPr>
      <w:r w:rsidRPr="00784FC3">
        <w:t>}</w:t>
      </w:r>
    </w:p>
    <w:p w14:paraId="545C9F6F" w14:textId="77777777" w:rsidR="00AF27DA" w:rsidRPr="00784FC3" w:rsidRDefault="00AF27DA" w:rsidP="00602974">
      <w:pPr>
        <w:pStyle w:val="A5"/>
        <w:ind w:firstLine="482"/>
      </w:pPr>
    </w:p>
    <w:p w14:paraId="005D51AD" w14:textId="77777777" w:rsidR="00AF27DA" w:rsidRPr="00784FC3" w:rsidRDefault="00AF27DA" w:rsidP="00602974">
      <w:pPr>
        <w:pStyle w:val="A5"/>
        <w:ind w:firstLine="482"/>
      </w:pPr>
      <w:r w:rsidRPr="00784FC3">
        <w:t>L</w:t>
      </w:r>
      <w:r w:rsidRPr="00784FC3">
        <w:rPr>
          <w:rFonts w:hint="eastAsia"/>
        </w:rPr>
        <w:t>inkedList提供两个构造方法：</w:t>
      </w:r>
    </w:p>
    <w:p w14:paraId="1712FFFD" w14:textId="77777777" w:rsidR="00AF27DA" w:rsidRPr="00784FC3" w:rsidRDefault="00AF27DA" w:rsidP="00602974">
      <w:pPr>
        <w:pStyle w:val="A5"/>
        <w:ind w:firstLine="482"/>
      </w:pPr>
      <w:r w:rsidRPr="00784FC3">
        <w:rPr>
          <w:rFonts w:hint="eastAsia"/>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p>
    <w:p w14:paraId="4EF351D8" w14:textId="77777777" w:rsidR="00AF27DA" w:rsidRPr="00784FC3" w:rsidRDefault="00AF27DA" w:rsidP="00602974">
      <w:pPr>
        <w:pStyle w:val="A5"/>
        <w:ind w:firstLine="482"/>
      </w:pPr>
      <w:r w:rsidRPr="00784FC3">
        <w:rPr>
          <w:rFonts w:hint="eastAsia"/>
        </w:rPr>
        <w:t>第二个构造方法接收一个Collection参数c，调用第一个构造方法构造一个空的链表，之后通过addAll将c中的元素全部添加到链表中。</w:t>
      </w:r>
    </w:p>
    <w:p w14:paraId="6797B7DF" w14:textId="77777777" w:rsidR="00AF27DA" w:rsidRPr="00784FC3" w:rsidRDefault="00AF27DA" w:rsidP="00602974">
      <w:pPr>
        <w:pStyle w:val="A5"/>
        <w:ind w:firstLine="482"/>
      </w:pPr>
      <w:r w:rsidRPr="00784FC3">
        <w:rPr>
          <w:rFonts w:hint="eastAsia"/>
        </w:rPr>
        <w:t>添加节点后示意图：</w:t>
      </w:r>
    </w:p>
    <w:p w14:paraId="4275C159" w14:textId="77777777" w:rsidR="00AF27DA" w:rsidRPr="00784FC3" w:rsidRDefault="00AF27DA" w:rsidP="00602974">
      <w:pPr>
        <w:pStyle w:val="A5"/>
        <w:ind w:firstLine="482"/>
      </w:pPr>
      <w:r w:rsidRPr="00784FC3">
        <w:rPr>
          <w:rFonts w:hint="eastAsia"/>
        </w:rPr>
        <w:t>初始化</w:t>
      </w:r>
    </w:p>
    <w:p w14:paraId="3A875D48" w14:textId="77777777" w:rsidR="00AF27DA" w:rsidRPr="00784FC3" w:rsidRDefault="00AF27DA" w:rsidP="00602974">
      <w:pPr>
        <w:pStyle w:val="A5"/>
        <w:ind w:firstLine="482"/>
      </w:pPr>
      <w:r w:rsidRPr="00784FC3">
        <w:rPr>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Pr="00784FC3" w:rsidRDefault="00AF27DA" w:rsidP="00602974">
      <w:pPr>
        <w:pStyle w:val="A5"/>
        <w:ind w:firstLine="482"/>
      </w:pPr>
      <w:r w:rsidRPr="00784FC3">
        <w:rPr>
          <w:rFonts w:hint="eastAsia"/>
        </w:rPr>
        <w:t>添加一个节点</w:t>
      </w:r>
    </w:p>
    <w:p w14:paraId="3B008EEA" w14:textId="77777777" w:rsidR="00AF27DA" w:rsidRPr="00784FC3" w:rsidRDefault="00AF27DA" w:rsidP="00602974">
      <w:pPr>
        <w:pStyle w:val="A5"/>
        <w:ind w:firstLine="482"/>
      </w:pPr>
      <w:r w:rsidRPr="00784FC3">
        <w:rPr>
          <w:noProof/>
        </w:rPr>
        <w:lastRenderedPageBreak/>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Pr="00784FC3" w:rsidRDefault="00AF27DA" w:rsidP="00602974">
      <w:pPr>
        <w:pStyle w:val="A5"/>
        <w:ind w:firstLine="482"/>
      </w:pPr>
      <w:r w:rsidRPr="00784FC3">
        <w:rPr>
          <w:rFonts w:hint="eastAsia"/>
        </w:rPr>
        <w:t>添加第二个节点</w:t>
      </w:r>
    </w:p>
    <w:p w14:paraId="456BE3F4" w14:textId="77777777" w:rsidR="00AF27DA" w:rsidRPr="00784FC3" w:rsidRDefault="00AF27DA" w:rsidP="00602974">
      <w:pPr>
        <w:pStyle w:val="A5"/>
        <w:ind w:firstLine="482"/>
      </w:pPr>
      <w:r w:rsidRPr="00784FC3">
        <w:rPr>
          <w:noProof/>
        </w:rPr>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Pr="00784FC3" w:rsidRDefault="00AF27DA" w:rsidP="00602974">
      <w:pPr>
        <w:pStyle w:val="A5"/>
        <w:ind w:firstLine="482"/>
      </w:pPr>
      <w:r w:rsidRPr="00784FC3">
        <w:rPr>
          <w:rFonts w:hint="eastAsia"/>
        </w:rPr>
        <w:t>删除：</w:t>
      </w:r>
    </w:p>
    <w:p w14:paraId="5806B2C0" w14:textId="77777777" w:rsidR="00AF27DA" w:rsidRPr="00784FC3" w:rsidRDefault="00AF27DA" w:rsidP="00602974">
      <w:pPr>
        <w:pStyle w:val="A5"/>
        <w:ind w:firstLine="482"/>
      </w:pPr>
      <w:r w:rsidRPr="00784FC3">
        <w:rPr>
          <w:rFonts w:hint="eastAsia"/>
        </w:rPr>
        <w:t>由于删除了某一节点因此调整相应节点的前后指针信息，如下：</w:t>
      </w:r>
    </w:p>
    <w:p w14:paraId="1404507C" w14:textId="77777777" w:rsidR="00AF27DA" w:rsidRPr="00784FC3" w:rsidRDefault="00AF27DA" w:rsidP="00602974">
      <w:pPr>
        <w:pStyle w:val="A5"/>
        <w:ind w:firstLine="482"/>
      </w:pPr>
      <w:r w:rsidRPr="00784FC3">
        <w:rPr>
          <w:rFonts w:hint="eastAsia"/>
        </w:rPr>
        <w:t>e.previous.next = e.next;//预删除节点的前一节点的后指针指向预删除节点的后一个节点。</w:t>
      </w:r>
    </w:p>
    <w:p w14:paraId="04906BA2" w14:textId="77777777" w:rsidR="00AF27DA" w:rsidRPr="00784FC3" w:rsidRDefault="00AF27DA" w:rsidP="00602974">
      <w:pPr>
        <w:pStyle w:val="A5"/>
        <w:ind w:firstLine="482"/>
      </w:pPr>
      <w:r w:rsidRPr="00784FC3">
        <w:rPr>
          <w:rFonts w:hint="eastAsia"/>
        </w:rPr>
        <w:t>e.next.previous = e.previous;//预删除节点的后一节点的前指针指向预删除节点的前一个节点。</w:t>
      </w:r>
    </w:p>
    <w:p w14:paraId="337DDD60" w14:textId="77777777" w:rsidR="00AF27DA" w:rsidRPr="00784FC3" w:rsidRDefault="00AF27DA" w:rsidP="00602974">
      <w:pPr>
        <w:pStyle w:val="A5"/>
        <w:ind w:firstLine="482"/>
      </w:pPr>
      <w:r w:rsidRPr="00784FC3">
        <w:rPr>
          <w:rFonts w:hint="eastAsia"/>
        </w:rPr>
        <w:t>清空预删除节点：</w:t>
      </w:r>
    </w:p>
    <w:p w14:paraId="7EA27633" w14:textId="77777777" w:rsidR="00AF27DA" w:rsidRPr="00784FC3" w:rsidRDefault="00AF27DA" w:rsidP="00602974">
      <w:pPr>
        <w:pStyle w:val="A5"/>
        <w:ind w:firstLine="482"/>
      </w:pPr>
      <w:r w:rsidRPr="00784FC3">
        <w:t>e.next = e.previous = null;</w:t>
      </w:r>
    </w:p>
    <w:p w14:paraId="399D89EC" w14:textId="77777777" w:rsidR="00AF27DA" w:rsidRPr="00784FC3" w:rsidRDefault="00AF27DA" w:rsidP="00602974">
      <w:pPr>
        <w:pStyle w:val="A5"/>
        <w:ind w:firstLine="482"/>
      </w:pPr>
      <w:r w:rsidRPr="00784FC3">
        <w:t>e.element = null;</w:t>
      </w:r>
    </w:p>
    <w:p w14:paraId="6BC10543" w14:textId="77777777" w:rsidR="00AF27DA" w:rsidRPr="00784FC3" w:rsidRDefault="00AF27DA" w:rsidP="00602974">
      <w:pPr>
        <w:pStyle w:val="A5"/>
        <w:ind w:firstLine="482"/>
      </w:pPr>
      <w:r w:rsidRPr="00784FC3">
        <w:rPr>
          <w:rFonts w:hint="eastAsia"/>
        </w:rPr>
        <w:t>交给gc完成资源回收，删除操作结束。</w:t>
      </w:r>
    </w:p>
    <w:p w14:paraId="66F3D612" w14:textId="77777777" w:rsidR="00AF27DA" w:rsidRPr="00784FC3" w:rsidRDefault="00AF27DA" w:rsidP="00602974">
      <w:pPr>
        <w:pStyle w:val="A5"/>
        <w:ind w:firstLine="482"/>
      </w:pPr>
    </w:p>
    <w:p w14:paraId="33685EC2" w14:textId="77777777" w:rsidR="00AF27DA" w:rsidRPr="00784FC3" w:rsidRDefault="00AF27DA" w:rsidP="00602974">
      <w:pPr>
        <w:pStyle w:val="A5"/>
        <w:ind w:firstLine="482"/>
      </w:pPr>
      <w:r w:rsidRPr="00784FC3">
        <w:rPr>
          <w:rFonts w:hint="eastAsia"/>
        </w:rPr>
        <w:t>查找：</w:t>
      </w:r>
    </w:p>
    <w:p w14:paraId="460819BC" w14:textId="77777777" w:rsidR="00AF27DA" w:rsidRPr="00784FC3" w:rsidRDefault="00AF27DA" w:rsidP="00D61B8E">
      <w:pPr>
        <w:widowControl w:val="0"/>
        <w:ind w:firstLineChars="0" w:firstLine="42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E get(</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w:t>
      </w:r>
    </w:p>
    <w:p w14:paraId="3FD0124B"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checkElementIndex(</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w:t>
      </w:r>
    </w:p>
    <w:p w14:paraId="2C5AAEA6"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node(</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item</w:t>
      </w:r>
      <w:r w:rsidRPr="00784FC3">
        <w:rPr>
          <w:rFonts w:asciiTheme="minorEastAsia" w:eastAsiaTheme="minorEastAsia" w:hAnsiTheme="minorEastAsia" w:cs="Consolas"/>
          <w:b w:val="0"/>
        </w:rPr>
        <w:t>;</w:t>
      </w:r>
    </w:p>
    <w:p w14:paraId="2DEAE342" w14:textId="77777777" w:rsidR="00AF27DA" w:rsidRPr="00784FC3" w:rsidRDefault="00AF27DA" w:rsidP="00602974">
      <w:pPr>
        <w:pStyle w:val="A5"/>
        <w:ind w:firstLine="482"/>
      </w:pPr>
      <w:r w:rsidRPr="00784FC3">
        <w:t xml:space="preserve">    }</w:t>
      </w:r>
    </w:p>
    <w:p w14:paraId="271D235C" w14:textId="77777777" w:rsidR="00AF27DA" w:rsidRPr="00784FC3" w:rsidRDefault="00AF27DA" w:rsidP="00602974">
      <w:pPr>
        <w:pStyle w:val="A5"/>
        <w:ind w:firstLine="482"/>
      </w:pPr>
    </w:p>
    <w:p w14:paraId="23E245BC" w14:textId="77777777" w:rsidR="00AF27DA" w:rsidRPr="00784FC3" w:rsidRDefault="00AF27DA" w:rsidP="00D61B8E">
      <w:pPr>
        <w:widowControl w:val="0"/>
        <w:ind w:firstLineChars="0" w:firstLine="420"/>
        <w:rPr>
          <w:rFonts w:asciiTheme="minorEastAsia" w:eastAsiaTheme="minorEastAsia" w:hAnsiTheme="minorEastAsia" w:cs="Consolas"/>
          <w:b w:val="0"/>
          <w:color w:val="auto"/>
        </w:rPr>
      </w:pPr>
      <w:r w:rsidRPr="00784FC3">
        <w:rPr>
          <w:rFonts w:asciiTheme="minorEastAsia" w:eastAsiaTheme="minorEastAsia" w:hAnsiTheme="minorEastAsia" w:cs="Consolas"/>
          <w:b w:val="0"/>
        </w:rPr>
        <w:t>Node&lt;E&gt; node(</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w:t>
      </w:r>
    </w:p>
    <w:p w14:paraId="3A99F173"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3F7F5F"/>
        </w:rPr>
        <w:t>// assert isElementIndex(index);</w:t>
      </w:r>
    </w:p>
    <w:p w14:paraId="3ED08C70" w14:textId="77777777" w:rsidR="00AF27DA" w:rsidRPr="00784FC3" w:rsidRDefault="00AF27DA" w:rsidP="00D61B8E">
      <w:pPr>
        <w:pStyle w:val="HTML"/>
        <w:tabs>
          <w:tab w:val="clear" w:pos="916"/>
          <w:tab w:val="left" w:pos="795"/>
        </w:tabs>
        <w:ind w:firstLine="440"/>
        <w:rPr>
          <w:rFonts w:asciiTheme="minorEastAsia" w:eastAsiaTheme="minorEastAsia" w:hAnsiTheme="minorEastAsia"/>
          <w:color w:val="008000"/>
        </w:rPr>
      </w:pPr>
      <w:r w:rsidRPr="00784FC3">
        <w:rPr>
          <w:rFonts w:asciiTheme="minorEastAsia" w:eastAsiaTheme="minorEastAsia" w:hAnsiTheme="minorEastAsia" w:cs="Consolas" w:hint="eastAsia"/>
          <w:b/>
        </w:rPr>
        <w:tab/>
      </w:r>
      <w:r w:rsidRPr="00784FC3">
        <w:rPr>
          <w:rFonts w:asciiTheme="minorEastAsia" w:eastAsiaTheme="minorEastAsia" w:hAnsiTheme="minorEastAsia"/>
          <w:color w:val="008000"/>
        </w:rPr>
        <w:t xml:space="preserve">// 若index &lt; 双向链表长度的1/2,则从前先后查找;    </w:t>
      </w:r>
    </w:p>
    <w:p w14:paraId="61A87F59" w14:textId="77777777" w:rsidR="00AF27DA" w:rsidRPr="00784FC3"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b w:val="0"/>
          <w:color w:val="008000"/>
          <w:sz w:val="24"/>
          <w:szCs w:val="24"/>
        </w:rPr>
        <w:t xml:space="preserve">   // 否则，从后向前查找。  </w:t>
      </w:r>
    </w:p>
    <w:p w14:paraId="182A714C"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if</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xml:space="preserve"> &lt; (</w:t>
      </w:r>
      <w:r w:rsidRPr="00784FC3">
        <w:rPr>
          <w:rFonts w:asciiTheme="minorEastAsia" w:eastAsiaTheme="minorEastAsia" w:hAnsiTheme="minorEastAsia" w:cs="Consolas"/>
          <w:b w:val="0"/>
          <w:color w:val="0000C0"/>
        </w:rPr>
        <w:t>size</w:t>
      </w:r>
      <w:r w:rsidRPr="00784FC3">
        <w:rPr>
          <w:rFonts w:asciiTheme="minorEastAsia" w:eastAsiaTheme="minorEastAsia" w:hAnsiTheme="minorEastAsia" w:cs="Consolas"/>
          <w:b w:val="0"/>
        </w:rPr>
        <w:t xml:space="preserve"> &gt;&gt; 1)) {</w:t>
      </w:r>
    </w:p>
    <w:p w14:paraId="2F491CAB"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Node&lt;E&gt;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0000C0"/>
        </w:rPr>
        <w:t>first</w:t>
      </w:r>
      <w:r w:rsidRPr="00784FC3">
        <w:rPr>
          <w:rFonts w:asciiTheme="minorEastAsia" w:eastAsiaTheme="minorEastAsia" w:hAnsiTheme="minorEastAsia" w:cs="Consolas"/>
          <w:b w:val="0"/>
        </w:rPr>
        <w:t>;</w:t>
      </w:r>
    </w:p>
    <w:p w14:paraId="22DD9E78"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for</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 xml:space="preserve"> = 0;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 xml:space="preserve"> &lt;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w:t>
      </w:r>
    </w:p>
    <w:p w14:paraId="2B152CF9"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next</w:t>
      </w:r>
      <w:r w:rsidRPr="00784FC3">
        <w:rPr>
          <w:rFonts w:asciiTheme="minorEastAsia" w:eastAsiaTheme="minorEastAsia" w:hAnsiTheme="minorEastAsia" w:cs="Consolas"/>
          <w:b w:val="0"/>
        </w:rPr>
        <w:t>;</w:t>
      </w:r>
    </w:p>
    <w:p w14:paraId="666B1BF4"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w:t>
      </w:r>
    </w:p>
    <w:p w14:paraId="361C5521"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else</w:t>
      </w:r>
      <w:r w:rsidRPr="00784FC3">
        <w:rPr>
          <w:rFonts w:asciiTheme="minorEastAsia" w:eastAsiaTheme="minorEastAsia" w:hAnsiTheme="minorEastAsia" w:cs="Consolas"/>
          <w:b w:val="0"/>
        </w:rPr>
        <w:t xml:space="preserve"> {</w:t>
      </w:r>
    </w:p>
    <w:p w14:paraId="77FAA5A2"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Node&lt;E&gt;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0000C0"/>
        </w:rPr>
        <w:t>last</w:t>
      </w:r>
      <w:r w:rsidRPr="00784FC3">
        <w:rPr>
          <w:rFonts w:asciiTheme="minorEastAsia" w:eastAsiaTheme="minorEastAsia" w:hAnsiTheme="minorEastAsia" w:cs="Consolas"/>
          <w:b w:val="0"/>
        </w:rPr>
        <w:t>;</w:t>
      </w:r>
    </w:p>
    <w:p w14:paraId="65B11F1A"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 xml:space="preserve">            </w:t>
      </w:r>
      <w:r w:rsidRPr="00784FC3">
        <w:rPr>
          <w:rFonts w:asciiTheme="minorEastAsia" w:eastAsiaTheme="minorEastAsia" w:hAnsiTheme="minorEastAsia" w:cs="Consolas"/>
          <w:bCs/>
          <w:color w:val="7F0055"/>
        </w:rPr>
        <w:t>for</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int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0000C0"/>
        </w:rPr>
        <w:t>size</w:t>
      </w:r>
      <w:r w:rsidRPr="00784FC3">
        <w:rPr>
          <w:rFonts w:asciiTheme="minorEastAsia" w:eastAsiaTheme="minorEastAsia" w:hAnsiTheme="minorEastAsia" w:cs="Consolas"/>
          <w:b w:val="0"/>
        </w:rPr>
        <w:t xml:space="preserve"> - 1;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 xml:space="preserve"> &gt; </w:t>
      </w:r>
      <w:r w:rsidRPr="00784FC3">
        <w:rPr>
          <w:rFonts w:asciiTheme="minorEastAsia" w:eastAsiaTheme="minorEastAsia" w:hAnsiTheme="minorEastAsia" w:cs="Consolas"/>
          <w:b w:val="0"/>
          <w:color w:val="6A3E3E"/>
        </w:rPr>
        <w:t>index</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i</w:t>
      </w:r>
      <w:r w:rsidRPr="00784FC3">
        <w:rPr>
          <w:rFonts w:asciiTheme="minorEastAsia" w:eastAsiaTheme="minorEastAsia" w:hAnsiTheme="minorEastAsia" w:cs="Consolas"/>
          <w:b w:val="0"/>
        </w:rPr>
        <w:t>--)</w:t>
      </w:r>
    </w:p>
    <w:p w14:paraId="57030DF9"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prev</w:t>
      </w:r>
      <w:r w:rsidRPr="00784FC3">
        <w:rPr>
          <w:rFonts w:asciiTheme="minorEastAsia" w:eastAsiaTheme="minorEastAsia" w:hAnsiTheme="minorEastAsia" w:cs="Consolas"/>
          <w:b w:val="0"/>
        </w:rPr>
        <w:t>;</w:t>
      </w:r>
    </w:p>
    <w:p w14:paraId="2B3BE805"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x</w:t>
      </w:r>
      <w:r w:rsidRPr="00784FC3">
        <w:rPr>
          <w:rFonts w:asciiTheme="minorEastAsia" w:eastAsiaTheme="minorEastAsia" w:hAnsiTheme="minorEastAsia" w:cs="Consolas"/>
          <w:b w:val="0"/>
        </w:rPr>
        <w:t>;</w:t>
      </w:r>
    </w:p>
    <w:p w14:paraId="3440C422" w14:textId="77777777" w:rsidR="00AF27DA" w:rsidRPr="00784FC3" w:rsidRDefault="00AF27DA" w:rsidP="00D61B8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p>
    <w:p w14:paraId="33B12EA9" w14:textId="77777777" w:rsidR="00AF27DA" w:rsidRPr="00784FC3" w:rsidRDefault="00AF27DA" w:rsidP="00602974">
      <w:pPr>
        <w:pStyle w:val="A5"/>
        <w:ind w:firstLine="482"/>
      </w:pPr>
      <w:r w:rsidRPr="00784FC3">
        <w:t xml:space="preserve">    }</w:t>
      </w:r>
    </w:p>
    <w:p w14:paraId="2F57C8DC" w14:textId="77777777" w:rsidR="00AF27DA" w:rsidRPr="00784FC3" w:rsidRDefault="00AF27DA" w:rsidP="00602974">
      <w:pPr>
        <w:pStyle w:val="A5"/>
        <w:ind w:firstLine="482"/>
      </w:pPr>
      <w:r w:rsidRPr="00784FC3">
        <w:rPr>
          <w:rFonts w:hint="eastAsia"/>
        </w:rPr>
        <w:t>效率：</w:t>
      </w:r>
    </w:p>
    <w:p w14:paraId="55C173FE" w14:textId="77777777" w:rsidR="00AF27DA" w:rsidRPr="00784FC3" w:rsidRDefault="00AF27DA" w:rsidP="00602974">
      <w:pPr>
        <w:pStyle w:val="A5"/>
        <w:ind w:firstLine="482"/>
      </w:pPr>
      <w:r w:rsidRPr="00784FC3">
        <w:rPr>
          <w:rFonts w:hint="eastAsia"/>
        </w:rPr>
        <w:t>随机</w:t>
      </w:r>
      <w:r w:rsidRPr="00784FC3">
        <w:t>插入和删除操作比 ArrayList 更加高效</w:t>
      </w:r>
      <w:r w:rsidRPr="00784FC3">
        <w:rPr>
          <w:rFonts w:hint="eastAsia"/>
        </w:rPr>
        <w:t>，由于其为基于链表的，所以随机访问的效率要比 ArrayList 差。</w:t>
      </w:r>
    </w:p>
    <w:p w14:paraId="798BA977" w14:textId="77777777" w:rsidR="00AF27DA" w:rsidRPr="00784FC3" w:rsidRDefault="00AF27DA" w:rsidP="00602974">
      <w:pPr>
        <w:pStyle w:val="A5"/>
        <w:ind w:firstLine="482"/>
      </w:pPr>
      <w:r w:rsidRPr="00784FC3">
        <w:rPr>
          <w:rFonts w:hint="eastAsia"/>
        </w:rPr>
        <w:t>与ArrayList比较而言，LinkedList的删除动作不需要“移动”很多数据，从而效率更高。</w:t>
      </w:r>
    </w:p>
    <w:p w14:paraId="7DF14465" w14:textId="77777777" w:rsidR="00AF27DA" w:rsidRPr="00784FC3" w:rsidRDefault="00AF27DA" w:rsidP="00602974">
      <w:pPr>
        <w:pStyle w:val="A5"/>
        <w:ind w:firstLine="482"/>
      </w:pPr>
      <w:r w:rsidRPr="00784FC3">
        <w:rPr>
          <w:rFonts w:hint="eastAsia"/>
        </w:rPr>
        <w:t>遍历速度慢</w:t>
      </w:r>
    </w:p>
    <w:p w14:paraId="2BD9D4CC" w14:textId="77777777" w:rsidR="009330F8" w:rsidRPr="00784FC3" w:rsidRDefault="00362BB2"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HashMap</w:t>
      </w:r>
    </w:p>
    <w:p w14:paraId="5EC5648F" w14:textId="77777777" w:rsidR="00362BB2" w:rsidRPr="00784FC3" w:rsidRDefault="00362BB2" w:rsidP="00602974">
      <w:pPr>
        <w:pStyle w:val="A5"/>
        <w:ind w:firstLine="482"/>
      </w:pPr>
      <w:r w:rsidRPr="00784FC3">
        <w:t>HashMap是基于哈希表的Map接口的非同步实现。此实现提供所有可选的映射操作，并允许使用null值和null键。此类不保证映射的顺序，特别是它不保证该顺序恒久不变。</w:t>
      </w:r>
    </w:p>
    <w:p w14:paraId="55AFA29B" w14:textId="77777777" w:rsidR="005D7B8F" w:rsidRPr="00784FC3" w:rsidRDefault="005D7B8F" w:rsidP="00602974">
      <w:pPr>
        <w:pStyle w:val="A5"/>
        <w:ind w:firstLine="482"/>
      </w:pPr>
      <w:r w:rsidRPr="00784FC3">
        <w:rPr>
          <w:rFonts w:hint="eastAsia"/>
        </w:rPr>
        <w:t>HashMap实际上是一个“链表散列”的数据结构，即数组和链表的结合体。</w:t>
      </w:r>
    </w:p>
    <w:p w14:paraId="4DFDFA49" w14:textId="77777777" w:rsidR="005D7B8F" w:rsidRPr="00784FC3" w:rsidRDefault="005D7B8F" w:rsidP="00602974">
      <w:pPr>
        <w:pStyle w:val="A5"/>
        <w:ind w:firstLine="482"/>
      </w:pPr>
      <w:r w:rsidRPr="00784FC3">
        <w:rPr>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784FC3" w:rsidRDefault="0006695B" w:rsidP="00602974">
      <w:pPr>
        <w:pStyle w:val="A5"/>
        <w:ind w:firstLine="482"/>
      </w:pPr>
      <w:r w:rsidRPr="00784FC3">
        <w:rPr>
          <w:rFonts w:hint="eastAsia"/>
        </w:rPr>
        <w:t xml:space="preserve">HashMap的功能是通过“键(key)”能够快速的找到“值”。下面我们分析下HashMap存数据的基本流程： </w:t>
      </w:r>
    </w:p>
    <w:p w14:paraId="3FEF98FF" w14:textId="77777777" w:rsidR="0006695B" w:rsidRPr="00784FC3" w:rsidRDefault="0006695B" w:rsidP="00602974">
      <w:pPr>
        <w:pStyle w:val="A5"/>
        <w:ind w:firstLine="482"/>
      </w:pPr>
      <w:r w:rsidRPr="00784FC3">
        <w:rPr>
          <w:rFonts w:hint="eastAsia"/>
        </w:rPr>
        <w:t xml:space="preserve">1、 当调用put(key,value)时，首先获取key的hashcode，int hash = key.hashCode(); </w:t>
      </w:r>
    </w:p>
    <w:p w14:paraId="65CD5330" w14:textId="77777777" w:rsidR="0006695B" w:rsidRPr="00784FC3" w:rsidRDefault="0006695B" w:rsidP="00602974">
      <w:pPr>
        <w:pStyle w:val="A5"/>
        <w:ind w:firstLine="482"/>
      </w:pPr>
      <w:r w:rsidRPr="00784FC3">
        <w:rPr>
          <w:rFonts w:hint="eastAsia"/>
        </w:rPr>
        <w:t xml:space="preserve">2、 再把hash通过一下运算得到一个int h. </w:t>
      </w:r>
    </w:p>
    <w:p w14:paraId="10FD4F80" w14:textId="77777777" w:rsidR="0006695B" w:rsidRPr="00784FC3" w:rsidRDefault="0006695B" w:rsidP="00602974">
      <w:pPr>
        <w:pStyle w:val="A5"/>
        <w:ind w:firstLine="482"/>
      </w:pPr>
      <w:r w:rsidRPr="00784FC3">
        <w:t xml:space="preserve">hash ^= (hash &gt;&gt;&gt; 20) ^ (hash &gt;&gt;&gt; 12); </w:t>
      </w:r>
    </w:p>
    <w:p w14:paraId="60DFAD07" w14:textId="77777777" w:rsidR="0006695B" w:rsidRPr="00784FC3" w:rsidRDefault="0006695B" w:rsidP="00602974">
      <w:pPr>
        <w:pStyle w:val="A5"/>
        <w:ind w:firstLine="482"/>
      </w:pPr>
      <w:r w:rsidRPr="00784FC3">
        <w:t xml:space="preserve">int h = hash ^ (hash &gt;&gt;&gt; 7) ^ (hash &gt;&gt;&gt; 4); </w:t>
      </w:r>
    </w:p>
    <w:p w14:paraId="7FFDC2FA" w14:textId="77777777" w:rsidR="0006695B" w:rsidRPr="00784FC3" w:rsidRDefault="0006695B" w:rsidP="00602974">
      <w:pPr>
        <w:pStyle w:val="A5"/>
        <w:ind w:firstLine="482"/>
      </w:pPr>
      <w:r w:rsidRPr="00784FC3">
        <w:rPr>
          <w:rFonts w:hint="eastAsia"/>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784FC3" w:rsidRDefault="0006695B" w:rsidP="00602974">
      <w:pPr>
        <w:pStyle w:val="A5"/>
        <w:ind w:firstLine="482"/>
      </w:pPr>
      <w:r w:rsidRPr="00784FC3">
        <w:rPr>
          <w:rFonts w:hint="eastAsia"/>
        </w:rPr>
        <w:t>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w:t>
      </w:r>
      <w:r w:rsidRPr="00784FC3">
        <w:rPr>
          <w:rFonts w:hint="eastAsia"/>
        </w:rPr>
        <w:lastRenderedPageBreak/>
        <w:t xml:space="preserve">的键可以为null，它的值是放在数组的第一个位置。 </w:t>
      </w:r>
    </w:p>
    <w:p w14:paraId="0BAD05B9" w14:textId="77777777" w:rsidR="005D7B8F" w:rsidRPr="00784FC3" w:rsidRDefault="0006695B" w:rsidP="00602974">
      <w:pPr>
        <w:pStyle w:val="A5"/>
        <w:ind w:firstLine="482"/>
      </w:pPr>
      <w:r w:rsidRPr="00784FC3">
        <w:rPr>
          <w:rFonts w:hint="eastAsia"/>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table[index]位置上插入，这样插入结束；如果有的话，通过链表的遍历方式去逐个遍历，看看有没有已经存在的key，有的话用新的value替 换老的value；如果没有，则在table[index]插入该Entity，把原来在table[index]位置上的Entity赋值给新的 Entity的next，这样插入结束。</w:t>
      </w:r>
    </w:p>
    <w:p w14:paraId="07C151FE" w14:textId="77777777" w:rsidR="00F54723" w:rsidRPr="00784FC3" w:rsidRDefault="00F54723" w:rsidP="00602974">
      <w:pPr>
        <w:pStyle w:val="A5"/>
        <w:ind w:firstLine="482"/>
      </w:pPr>
      <w:r w:rsidRPr="00784FC3">
        <w:rPr>
          <w:rFonts w:hint="eastAsia"/>
        </w:rPr>
        <w:t>解决哈希冲突方法：</w:t>
      </w:r>
      <w:r w:rsidRPr="00784FC3">
        <w:t>开放定址法（发生冲突，继续寻找下一块未被占用的存储地址），再散列函数法，链地址法，而HashMap即是采用了链地址法</w:t>
      </w:r>
      <w:r w:rsidR="008E338F" w:rsidRPr="00784FC3">
        <w:rPr>
          <w:rFonts w:hint="eastAsia"/>
        </w:rPr>
        <w:t>（也叫拉链法）</w:t>
      </w:r>
      <w:r w:rsidRPr="00784FC3">
        <w:t>，也就是</w:t>
      </w:r>
      <w:r w:rsidRPr="00784FC3">
        <w:rPr>
          <w:bCs/>
        </w:rPr>
        <w:t>数组+链表</w:t>
      </w:r>
      <w:r w:rsidRPr="00784FC3">
        <w:t>的方式</w:t>
      </w:r>
      <w:r w:rsidRPr="00784FC3">
        <w:rPr>
          <w:rFonts w:hint="eastAsia"/>
        </w:rPr>
        <w:t>。</w:t>
      </w:r>
    </w:p>
    <w:p w14:paraId="1E733133" w14:textId="77777777" w:rsidR="00710195" w:rsidRPr="00784FC3" w:rsidRDefault="00710195" w:rsidP="00602974">
      <w:pPr>
        <w:pStyle w:val="A5"/>
        <w:ind w:firstLine="482"/>
      </w:pPr>
      <w:r w:rsidRPr="00784FC3">
        <w:rPr>
          <w:rFonts w:hint="eastAsia"/>
        </w:rPr>
        <w:t>扩展问题：</w:t>
      </w:r>
    </w:p>
    <w:p w14:paraId="443346A5" w14:textId="77777777" w:rsidR="00710195" w:rsidRPr="00784FC3" w:rsidRDefault="00710195" w:rsidP="00602974">
      <w:pPr>
        <w:pStyle w:val="A5"/>
        <w:ind w:firstLine="482"/>
      </w:pPr>
      <w:r w:rsidRPr="00784FC3">
        <w:rPr>
          <w:rFonts w:hint="eastAsia"/>
        </w:rPr>
        <w:t>要同时复写equals方法和hashCode方法。</w:t>
      </w:r>
    </w:p>
    <w:p w14:paraId="7E2A0EF7" w14:textId="77777777" w:rsidR="00710195" w:rsidRPr="00784FC3" w:rsidRDefault="00710195" w:rsidP="00602974">
      <w:pPr>
        <w:pStyle w:val="A5"/>
        <w:ind w:firstLine="482"/>
      </w:pPr>
      <w:r w:rsidRPr="00784FC3">
        <w:rPr>
          <w:rFonts w:hint="eastAsia"/>
        </w:rPr>
        <w:t>按照散列函数的定义，如果两个对象相同，即obj1.equals(obj2)=true，则它们的hashCode必须相同，但如果两个对象不同，则它们的hashCode不一定不同。</w:t>
      </w:r>
    </w:p>
    <w:p w14:paraId="2E8D1091" w14:textId="77777777" w:rsidR="00710195" w:rsidRPr="00784FC3" w:rsidRDefault="00710195" w:rsidP="00602974">
      <w:pPr>
        <w:pStyle w:val="A5"/>
        <w:ind w:firstLine="482"/>
      </w:pPr>
      <w:r w:rsidRPr="00784FC3">
        <w:rPr>
          <w:rFonts w:hint="eastAsia"/>
        </w:rPr>
        <w:t>如果两个不同对象的hashCode相同，这种现象称为冲突，冲突会导致操作哈希表的时间开销增大，所以尽量定义好的hashCode()方法，能加快哈希表的操作。</w:t>
      </w:r>
    </w:p>
    <w:p w14:paraId="74C167CF" w14:textId="77777777" w:rsidR="00710195" w:rsidRPr="00784FC3" w:rsidRDefault="00710195" w:rsidP="00602974">
      <w:pPr>
        <w:pStyle w:val="A5"/>
        <w:ind w:firstLine="482"/>
      </w:pPr>
      <w:r w:rsidRPr="00784FC3">
        <w:rPr>
          <w:rFonts w:hint="eastAsia"/>
        </w:rPr>
        <w:t>如果相同的对象有不同的hashCode，对哈希表的操作会出现意想不到的结果（期待的get方法返回null），</w:t>
      </w:r>
    </w:p>
    <w:p w14:paraId="3AB867EF" w14:textId="77777777" w:rsidR="00710195" w:rsidRPr="00784FC3" w:rsidRDefault="00710195" w:rsidP="00602974">
      <w:pPr>
        <w:pStyle w:val="A5"/>
        <w:ind w:firstLine="482"/>
      </w:pPr>
      <w:r w:rsidRPr="00784FC3">
        <w:rPr>
          <w:rFonts w:hint="eastAsia"/>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Pr="00784FC3" w:rsidRDefault="00886063" w:rsidP="00602974">
      <w:pPr>
        <w:pStyle w:val="A5"/>
        <w:ind w:firstLine="482"/>
      </w:pPr>
      <w:r w:rsidRPr="00784FC3">
        <w:rPr>
          <w:rFonts w:hint="eastAsia"/>
        </w:rPr>
        <w:t>效率：在哈希表中进行添加，删除，查找等操作，性能十分之高，不考虑哈希冲突的情况下，仅需一次定位即可完成，时间复杂度为O(1)</w:t>
      </w:r>
    </w:p>
    <w:p w14:paraId="4E6ADAD7" w14:textId="77777777" w:rsidR="0068358B" w:rsidRPr="00784FC3" w:rsidRDefault="0068358B" w:rsidP="00602974">
      <w:pPr>
        <w:pStyle w:val="A5"/>
        <w:ind w:firstLine="482"/>
      </w:pPr>
      <w:r w:rsidRPr="00784FC3">
        <w:rPr>
          <w:rFonts w:hint="eastAsia"/>
        </w:rPr>
        <w:t>有冲突的情况：对于查找，添加等操作很快，仅需一次寻址即可；如果定位到的数组包含链表，对于添加操作，其时间复杂度依然为O(1)，因为最新的Entry会插入链表头部，只需要简单改变引用链即可，而对于查找操作来讲，此时就需要遍历链表，然后通过key对象的equals方法逐一比对查找。</w:t>
      </w:r>
    </w:p>
    <w:p w14:paraId="745A527A" w14:textId="77777777" w:rsidR="00C90E69" w:rsidRPr="00784FC3" w:rsidRDefault="000404F5" w:rsidP="00602974">
      <w:pPr>
        <w:pStyle w:val="A5"/>
        <w:ind w:firstLine="482"/>
      </w:pPr>
      <w:r w:rsidRPr="00784FC3">
        <w:rPr>
          <w:rFonts w:hint="eastAsia"/>
        </w:rPr>
        <w:t>加载</w:t>
      </w:r>
      <w:r w:rsidR="00CD7346" w:rsidRPr="00784FC3">
        <w:rPr>
          <w:rFonts w:hint="eastAsia"/>
        </w:rPr>
        <w:t>因子：</w:t>
      </w:r>
      <w:r w:rsidR="00884965" w:rsidRPr="00784FC3">
        <w:rPr>
          <w:rFonts w:hint="eastAsia"/>
        </w:rPr>
        <w:t>hashmap默认的长度是16，</w:t>
      </w:r>
      <w:r w:rsidR="00124D9E" w:rsidRPr="00784FC3">
        <w:rPr>
          <w:rFonts w:hint="eastAsia"/>
        </w:rPr>
        <w:t>加载</w:t>
      </w:r>
      <w:r w:rsidR="00884965" w:rsidRPr="00784FC3">
        <w:rPr>
          <w:rFonts w:hint="eastAsia"/>
        </w:rPr>
        <w:t>因子是0.75，</w:t>
      </w:r>
      <w:r w:rsidR="00124D9E" w:rsidRPr="00784FC3">
        <w:rPr>
          <w:rFonts w:hint="eastAsia"/>
        </w:rPr>
        <w:t>加载</w:t>
      </w:r>
      <w:r w:rsidR="00884965" w:rsidRPr="00784FC3">
        <w:rPr>
          <w:rFonts w:hint="eastAsia"/>
        </w:rPr>
        <w:t>因子主要是为了减少冲突而设置为0.75，这是经过验证的</w:t>
      </w:r>
      <w:r w:rsidR="00A20DB1" w:rsidRPr="00784FC3">
        <w:rPr>
          <w:rFonts w:hint="eastAsia"/>
        </w:rPr>
        <w:t>。0.75表示hashmap有75%的地址已经存放了数据，这时就需要hashmap进行扩容，扩容过程跟AarryList差不多</w:t>
      </w:r>
      <w:r w:rsidR="00FB53DE" w:rsidRPr="00784FC3">
        <w:rPr>
          <w:rFonts w:hint="eastAsia"/>
        </w:rPr>
        <w:t>，这个开销是很大的。</w:t>
      </w:r>
      <w:r w:rsidR="00BB4882" w:rsidRPr="00784FC3">
        <w:rPr>
          <w:rFonts w:hint="eastAsia"/>
        </w:rPr>
        <w:t>因此如果能够预估大小，最好设置map大小，减少扩容，</w:t>
      </w:r>
      <w:r w:rsidR="001A0DF3" w:rsidRPr="00784FC3">
        <w:rPr>
          <w:rFonts w:hint="eastAsia"/>
        </w:rPr>
        <w:t>加载</w:t>
      </w:r>
      <w:r w:rsidR="00BB4882" w:rsidRPr="00784FC3">
        <w:rPr>
          <w:rFonts w:hint="eastAsia"/>
        </w:rPr>
        <w:t>因子也不能太大，太大容易</w:t>
      </w:r>
      <w:r w:rsidR="00C50BA5" w:rsidRPr="00784FC3">
        <w:rPr>
          <w:rFonts w:hint="eastAsia"/>
        </w:rPr>
        <w:t>哈希</w:t>
      </w:r>
      <w:r w:rsidR="00BB4882" w:rsidRPr="00784FC3">
        <w:rPr>
          <w:rFonts w:hint="eastAsia"/>
        </w:rPr>
        <w:t>冲突</w:t>
      </w:r>
    </w:p>
    <w:p w14:paraId="481B137F" w14:textId="77777777" w:rsidR="00AF27DA" w:rsidRPr="00784FC3" w:rsidRDefault="00AF27DA"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HashSet</w:t>
      </w:r>
    </w:p>
    <w:p w14:paraId="51C7CEAB" w14:textId="77777777" w:rsidR="00AF27DA" w:rsidRPr="00784FC3" w:rsidRDefault="00AF27DA" w:rsidP="00602974">
      <w:pPr>
        <w:pStyle w:val="A5"/>
        <w:ind w:firstLine="482"/>
      </w:pPr>
      <w:r w:rsidRPr="00784FC3">
        <w:t>HashSet是基于HashMap来实现的，操作很简单，更像是对HashMap做了一次“封装”，而且只使用了HashMap的key来实现各种特性</w:t>
      </w:r>
      <w:r w:rsidRPr="00784FC3">
        <w:rPr>
          <w:rFonts w:hint="eastAsia"/>
        </w:rPr>
        <w:t>。</w:t>
      </w:r>
    </w:p>
    <w:p w14:paraId="795066A9" w14:textId="77777777" w:rsidR="0055796C" w:rsidRPr="00784FC3" w:rsidRDefault="0055796C" w:rsidP="00602974">
      <w:pPr>
        <w:pStyle w:val="A5"/>
        <w:ind w:firstLine="482"/>
      </w:pPr>
      <w:r w:rsidRPr="00784FC3">
        <w:rPr>
          <w:rFonts w:hint="eastAsia"/>
        </w:rPr>
        <w:t>HashSet实现了Set接口，它不允许集合中出现重复元素。当我们提到HashSet时，第一件事就是在将对象存储在HashSet之前，要确保重写hashCode（）方法和equals（）方法，这样才能比较对象的值是否相等，确保</w:t>
      </w:r>
      <w:r w:rsidRPr="00784FC3">
        <w:rPr>
          <w:rFonts w:hint="eastAsia"/>
        </w:rPr>
        <w:lastRenderedPageBreak/>
        <w:t>集合中没有储存相同的对象。</w:t>
      </w:r>
    </w:p>
    <w:p w14:paraId="1C7F5ADB" w14:textId="77777777" w:rsidR="00AF27DA" w:rsidRPr="00784FC3" w:rsidRDefault="00AF27DA" w:rsidP="00602974">
      <w:pPr>
        <w:pStyle w:val="A5"/>
        <w:ind w:firstLine="482"/>
      </w:pPr>
      <w:r w:rsidRPr="00784FC3">
        <w:rPr>
          <w:rFonts w:hint="eastAsia"/>
        </w:rPr>
        <w:t>源码：</w:t>
      </w:r>
    </w:p>
    <w:p w14:paraId="5CCD47F7" w14:textId="77777777" w:rsidR="00AF27DA" w:rsidRPr="00784FC3" w:rsidRDefault="00AF27DA" w:rsidP="00602974">
      <w:pPr>
        <w:pStyle w:val="A5"/>
        <w:ind w:firstLine="482"/>
      </w:pPr>
      <w:r w:rsidRPr="00784FC3">
        <w:rPr>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784FC3" w:rsidRDefault="00AB7507" w:rsidP="00602974">
      <w:pPr>
        <w:pStyle w:val="A5"/>
        <w:ind w:firstLine="482"/>
      </w:pPr>
      <w:r w:rsidRPr="00784FC3">
        <w:rPr>
          <w:noProof/>
        </w:rPr>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Pr="00784FC3" w:rsidRDefault="001B7528"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HashTable</w:t>
      </w:r>
    </w:p>
    <w:p w14:paraId="2AF8249A" w14:textId="77777777" w:rsidR="003A042D" w:rsidRPr="00784FC3" w:rsidRDefault="00B5685D" w:rsidP="00602974">
      <w:pPr>
        <w:pStyle w:val="A5"/>
        <w:ind w:firstLine="482"/>
      </w:pPr>
      <w:r w:rsidRPr="00784FC3">
        <w:t>和</w:t>
      </w:r>
      <w:hyperlink r:id="rId16" w:tgtFrame="_blank" w:history="1">
        <w:r w:rsidRPr="00784FC3">
          <w:t>HashMap</w:t>
        </w:r>
      </w:hyperlink>
      <w:r w:rsidRPr="00784FC3">
        <w:t>一样，Hashtable 也是一个</w:t>
      </w:r>
      <w:r w:rsidRPr="00784FC3">
        <w:rPr>
          <w:rFonts w:hint="eastAsia"/>
        </w:rPr>
        <w:t>散列表</w:t>
      </w:r>
      <w:r w:rsidRPr="00784FC3">
        <w:t>，它存储的内容是</w:t>
      </w:r>
      <w:r w:rsidRPr="00784FC3">
        <w:rPr>
          <w:rFonts w:hint="eastAsia"/>
        </w:rPr>
        <w:t>键值对</w:t>
      </w:r>
      <w:r w:rsidRPr="00784FC3">
        <w:t>(key-value)</w:t>
      </w:r>
      <w:r w:rsidRPr="00784FC3">
        <w:rPr>
          <w:rFonts w:hint="eastAsia"/>
        </w:rPr>
        <w:t>映射</w:t>
      </w:r>
      <w:r w:rsidRPr="00784FC3">
        <w:t>。Hashtable </w:t>
      </w:r>
      <w:r w:rsidRPr="00784FC3">
        <w:rPr>
          <w:rFonts w:hint="eastAsia"/>
        </w:rPr>
        <w:t>继承于</w:t>
      </w:r>
      <w:r w:rsidRPr="00784FC3">
        <w:t>Dictionary，实现了Map、Cloneable、java.io.Serializable接口。Hashtable 的函数都是</w:t>
      </w:r>
      <w:r w:rsidRPr="00784FC3">
        <w:rPr>
          <w:rFonts w:hint="eastAsia"/>
        </w:rPr>
        <w:t>同步的</w:t>
      </w:r>
      <w:r w:rsidRPr="00784FC3">
        <w:t>，这意味着它是线程安全的。它的key、value都不可以为null。此外，Hashtable中的映射不是有序的。</w:t>
      </w:r>
    </w:p>
    <w:p w14:paraId="0CA0FD71" w14:textId="1A253482" w:rsidR="00E400AC" w:rsidRPr="00784FC3" w:rsidRDefault="00E400AC" w:rsidP="00602974">
      <w:pPr>
        <w:pStyle w:val="A5"/>
        <w:ind w:firstLine="482"/>
      </w:pPr>
      <w:r w:rsidRPr="00784FC3">
        <w:rPr>
          <w:rFonts w:hint="eastAsia"/>
        </w:rPr>
        <w:t>Hashtable 的实例有两个参数影响其性能：初始容量 和 加载因子。容量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Pr="00784FC3" w:rsidRDefault="00E400AC" w:rsidP="00602974">
      <w:pPr>
        <w:pStyle w:val="A5"/>
        <w:ind w:firstLine="482"/>
      </w:pPr>
      <w:r w:rsidRPr="00784FC3">
        <w:rPr>
          <w:rFonts w:hint="eastAsia"/>
        </w:rPr>
        <w:t>通常，默认加载因子是 0.75, 这是在时间和空间成本上寻求一种折衷。加载因子过高虽然减少了空间开销，但同时也增加了查找某个条目的时间</w:t>
      </w:r>
      <w:r w:rsidR="000E2BB0" w:rsidRPr="00784FC3">
        <w:rPr>
          <w:rFonts w:hint="eastAsia"/>
        </w:rPr>
        <w:t>，这点跟hashmap是一样的。</w:t>
      </w:r>
    </w:p>
    <w:p w14:paraId="64935B08" w14:textId="77777777" w:rsidR="001A5A24" w:rsidRPr="00784FC3" w:rsidRDefault="002D7A81" w:rsidP="00602974">
      <w:pPr>
        <w:pStyle w:val="A5"/>
        <w:ind w:firstLine="482"/>
      </w:pPr>
      <w:r w:rsidRPr="00784FC3">
        <w:rPr>
          <w:rFonts w:hint="eastAsia"/>
        </w:rPr>
        <w:t>Hashtable也是通过"拉链法"实现的哈希表，这点与hashmap类似</w:t>
      </w:r>
    </w:p>
    <w:p w14:paraId="041820C5" w14:textId="77777777" w:rsidR="007F40FE" w:rsidRPr="00784FC3" w:rsidRDefault="007F40FE" w:rsidP="00602974">
      <w:pPr>
        <w:pStyle w:val="A5"/>
        <w:ind w:firstLine="482"/>
      </w:pPr>
      <w:r w:rsidRPr="00784FC3">
        <w:rPr>
          <w:rFonts w:hint="eastAsia"/>
        </w:rPr>
        <w:t>Hashtable实现同步主要是在方法上加了</w:t>
      </w:r>
      <w:r w:rsidRPr="00784FC3">
        <w:t>synchronized</w:t>
      </w:r>
    </w:p>
    <w:p w14:paraId="2CADD765" w14:textId="77777777" w:rsidR="00FB0BCD" w:rsidRPr="00784FC3" w:rsidRDefault="00FB0BCD" w:rsidP="00602974">
      <w:pPr>
        <w:pStyle w:val="A5"/>
        <w:ind w:firstLine="482"/>
      </w:pPr>
      <w:r w:rsidRPr="00784FC3">
        <w:t>Hashtable 与 HashMap 的简单比较</w:t>
      </w:r>
      <w:r w:rsidR="00FB5289" w:rsidRPr="00784FC3">
        <w:rPr>
          <w:rFonts w:hint="eastAsia"/>
        </w:rPr>
        <w:t>：</w:t>
      </w:r>
    </w:p>
    <w:p w14:paraId="242D0F84" w14:textId="77777777" w:rsidR="00FB0BCD" w:rsidRPr="00784FC3" w:rsidRDefault="0027614D" w:rsidP="00602974">
      <w:pPr>
        <w:pStyle w:val="A5"/>
        <w:ind w:firstLine="482"/>
      </w:pPr>
      <w:r w:rsidRPr="00784FC3">
        <w:rPr>
          <w:rFonts w:hint="eastAsia"/>
        </w:rPr>
        <w:t xml:space="preserve">1. </w:t>
      </w:r>
      <w:r w:rsidR="00FB0BCD" w:rsidRPr="00784FC3">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784FC3" w:rsidRDefault="0027614D" w:rsidP="00602974">
      <w:pPr>
        <w:pStyle w:val="A5"/>
        <w:ind w:firstLine="482"/>
      </w:pPr>
      <w:r w:rsidRPr="00784FC3">
        <w:rPr>
          <w:rFonts w:hint="eastAsia"/>
        </w:rPr>
        <w:t xml:space="preserve">2. </w:t>
      </w:r>
      <w:r w:rsidR="00FB0BCD" w:rsidRPr="00784FC3">
        <w:t xml:space="preserve">HashMap 的 </w:t>
      </w:r>
      <w:r w:rsidR="00D67472" w:rsidRPr="00784FC3">
        <w:t>key</w:t>
      </w:r>
      <w:r w:rsidR="00FB0BCD" w:rsidRPr="00784FC3">
        <w:t>和</w:t>
      </w:r>
      <w:r w:rsidR="00D67472" w:rsidRPr="00784FC3">
        <w:t>value</w:t>
      </w:r>
      <w:r w:rsidR="00FB0BCD" w:rsidRPr="00784FC3">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784FC3" w:rsidRDefault="0027614D" w:rsidP="00602974">
      <w:pPr>
        <w:pStyle w:val="A5"/>
        <w:ind w:firstLine="482"/>
      </w:pPr>
      <w:r w:rsidRPr="00784FC3">
        <w:rPr>
          <w:rFonts w:hint="eastAsia"/>
        </w:rPr>
        <w:t xml:space="preserve">3. </w:t>
      </w:r>
      <w:r w:rsidR="00FB0BCD" w:rsidRPr="00784FC3">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rsidRPr="00784FC3">
        <w:t>Map</w:t>
      </w:r>
      <w:r w:rsidR="00FB0BCD" w:rsidRPr="00784FC3">
        <w:t>对象，并把它作为一个封装的对象来返回。</w:t>
      </w:r>
      <w:r w:rsidR="002E6958" w:rsidRPr="00784FC3">
        <w:rPr>
          <w:rFonts w:hint="eastAsia"/>
        </w:rPr>
        <w:t>也可以用</w:t>
      </w:r>
      <w:r w:rsidR="002E6958" w:rsidRPr="00784FC3">
        <w:t>ConcurrentHashMap</w:t>
      </w:r>
      <w:r w:rsidR="002E6958" w:rsidRPr="00784FC3">
        <w:rPr>
          <w:rFonts w:hint="eastAsia"/>
        </w:rPr>
        <w:t>，</w:t>
      </w:r>
      <w:r w:rsidR="002E6958" w:rsidRPr="00784FC3">
        <w:t>ConcurrentHashMap</w:t>
      </w:r>
      <w:r w:rsidR="002E6958" w:rsidRPr="00784FC3">
        <w:rPr>
          <w:rFonts w:hint="eastAsia"/>
        </w:rPr>
        <w:t>更高效。</w:t>
      </w:r>
    </w:p>
    <w:p w14:paraId="29A36BB6" w14:textId="77777777" w:rsidR="00704ECE" w:rsidRPr="00784FC3" w:rsidRDefault="00CF6D06"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lastRenderedPageBreak/>
        <w:t>ConcurrentHashMap</w:t>
      </w:r>
    </w:p>
    <w:p w14:paraId="7D67F7FC" w14:textId="77777777" w:rsidR="00E55033" w:rsidRPr="00784FC3" w:rsidRDefault="00E55033" w:rsidP="00602974">
      <w:pPr>
        <w:pStyle w:val="A5"/>
        <w:ind w:firstLine="482"/>
      </w:pPr>
      <w:r w:rsidRPr="00784FC3">
        <w:rPr>
          <w:rFonts w:hint="eastAsia"/>
        </w:rPr>
        <w:t>ConcurrentHashMap是Java并发包中提供的一个线程安全且高效的HashMap实现，ConcurrentHashMap在并发编程的场景中使用频率非常之高。</w:t>
      </w:r>
    </w:p>
    <w:p w14:paraId="18A17AB5" w14:textId="77777777" w:rsidR="00E55033" w:rsidRPr="00784FC3" w:rsidRDefault="00E55033" w:rsidP="00602974">
      <w:pPr>
        <w:pStyle w:val="A5"/>
        <w:ind w:firstLine="482"/>
      </w:pPr>
      <w:r w:rsidRPr="00784FC3">
        <w:rPr>
          <w:rFonts w:hint="eastAsia"/>
        </w:rPr>
        <w:t>原理：</w:t>
      </w:r>
    </w:p>
    <w:p w14:paraId="05ED247C" w14:textId="77777777" w:rsidR="00CF6D06" w:rsidRPr="00784FC3" w:rsidRDefault="000A592D" w:rsidP="00602974">
      <w:pPr>
        <w:pStyle w:val="A5"/>
        <w:ind w:firstLine="482"/>
      </w:pPr>
      <w:r w:rsidRPr="00784FC3">
        <w:rPr>
          <w:rFonts w:hint="eastAsia"/>
        </w:rPr>
        <w:t>数据结构 ConcurrentHashMap的目标是实现支持高并发、高吞吐量的线程安全的HashMap。当然不能直接对整个hashtable</w:t>
      </w:r>
      <w:r w:rsidR="00816DA7" w:rsidRPr="00784FC3">
        <w:rPr>
          <w:rFonts w:hint="eastAsia"/>
        </w:rPr>
        <w:t>加锁，所以在</w:t>
      </w:r>
      <w:r w:rsidRPr="00784FC3">
        <w:rPr>
          <w:rFonts w:hint="eastAsia"/>
        </w:rPr>
        <w:t>ConcurrentHashMap中，数据的组织结构和HashMap有所区别。</w:t>
      </w:r>
    </w:p>
    <w:p w14:paraId="759D5B65" w14:textId="77777777" w:rsidR="003F5CB1" w:rsidRPr="00784FC3" w:rsidRDefault="003F5CB1" w:rsidP="00602974">
      <w:pPr>
        <w:pStyle w:val="A5"/>
        <w:ind w:firstLine="482"/>
      </w:pPr>
      <w:r w:rsidRPr="00784FC3">
        <w:rPr>
          <w:rFonts w:hint="eastAsia"/>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sidRPr="00784FC3">
        <w:rPr>
          <w:rFonts w:hint="eastAsia"/>
        </w:rPr>
        <w:t>（</w:t>
      </w:r>
      <w:r w:rsidR="00A94116" w:rsidRPr="00784FC3">
        <w:rPr>
          <w:rStyle w:val="af0"/>
          <w:color w:val="FF0000"/>
          <w:sz w:val="23"/>
          <w:szCs w:val="23"/>
        </w:rPr>
        <w:t>分段锁</w:t>
      </w:r>
      <w:r w:rsidR="00A94116" w:rsidRPr="00784FC3">
        <w:rPr>
          <w:rFonts w:hint="eastAsia"/>
        </w:rPr>
        <w:t>）</w:t>
      </w:r>
      <w:r w:rsidRPr="00784FC3">
        <w:rPr>
          <w:rFonts w:hint="eastAsia"/>
        </w:rPr>
        <w:t>。</w:t>
      </w:r>
    </w:p>
    <w:p w14:paraId="30C8344B" w14:textId="77777777" w:rsidR="00E55033" w:rsidRPr="00784FC3" w:rsidRDefault="00306068" w:rsidP="00602974">
      <w:pPr>
        <w:pStyle w:val="A5"/>
        <w:ind w:firstLine="482"/>
      </w:pPr>
      <w:r w:rsidRPr="00784FC3">
        <w:rPr>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5970" cy="1824057"/>
                    </a:xfrm>
                    <a:prstGeom prst="rect">
                      <a:avLst/>
                    </a:prstGeom>
                  </pic:spPr>
                </pic:pic>
              </a:graphicData>
            </a:graphic>
          </wp:inline>
        </w:drawing>
      </w:r>
    </w:p>
    <w:p w14:paraId="0B8AEBCE" w14:textId="77777777" w:rsidR="00306068" w:rsidRPr="00784FC3" w:rsidRDefault="00BA078B" w:rsidP="00602974">
      <w:pPr>
        <w:pStyle w:val="A5"/>
        <w:ind w:firstLine="482"/>
      </w:pPr>
      <w:r w:rsidRPr="00784FC3">
        <w:rPr>
          <w:rFonts w:hint="eastAsia"/>
        </w:rPr>
        <w:t>ConcurrentHashMap的主干是个Segment数组。</w:t>
      </w:r>
    </w:p>
    <w:p w14:paraId="6B84E70B" w14:textId="77777777" w:rsidR="00BA078B" w:rsidRPr="00784FC3"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b w:val="0"/>
          <w:color w:val="0000FF"/>
          <w:sz w:val="23"/>
          <w:szCs w:val="23"/>
        </w:rPr>
        <w:t>final</w:t>
      </w:r>
      <w:r w:rsidRPr="00784FC3">
        <w:rPr>
          <w:rFonts w:asciiTheme="minorEastAsia" w:eastAsiaTheme="minorEastAsia" w:hAnsiTheme="minorEastAsia" w:cs="宋体"/>
          <w:b w:val="0"/>
          <w:color w:val="auto"/>
          <w:sz w:val="23"/>
          <w:szCs w:val="23"/>
        </w:rPr>
        <w:t xml:space="preserve"> Segment&lt;K,V&gt;[] segments;</w:t>
      </w:r>
    </w:p>
    <w:p w14:paraId="64A08D73" w14:textId="77777777" w:rsidR="00BA078B" w:rsidRPr="00784FC3" w:rsidRDefault="00BA078B" w:rsidP="00602974">
      <w:pPr>
        <w:pStyle w:val="A5"/>
        <w:ind w:firstLine="482"/>
      </w:pPr>
      <w:r w:rsidRPr="00784FC3">
        <w:rPr>
          <w:rFonts w:hint="eastAsia"/>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Pr="00784FC3" w:rsidRDefault="009A587C" w:rsidP="00602974">
      <w:pPr>
        <w:pStyle w:val="A5"/>
        <w:ind w:firstLine="482"/>
      </w:pPr>
      <w:r w:rsidRPr="00784FC3">
        <w:rPr>
          <w:rFonts w:hint="eastAsia"/>
        </w:rPr>
        <w:t>所以，对于同一个Segment的操作才需考虑线程同步，不同的Segment则无需考虑。Segment类似于HashTable，一个Segment维护着一个HashEntry数组</w:t>
      </w:r>
      <w:r w:rsidR="0016726C" w:rsidRPr="00784FC3">
        <w:rPr>
          <w:rFonts w:hint="eastAsia"/>
        </w:rPr>
        <w:t>。</w:t>
      </w:r>
      <w:r w:rsidR="00CA75FF" w:rsidRPr="00784FC3">
        <w:rPr>
          <w:rFonts w:hint="eastAsia"/>
        </w:rPr>
        <w:t>HashEntry是目前我们提到的最小的逻辑处理单元了。一个ConcurrentHashMap维护一个Segment数组，一个Segment维护一个HashEntry数组。</w:t>
      </w:r>
    </w:p>
    <w:p w14:paraId="2D686641" w14:textId="77777777" w:rsidR="00D6415D" w:rsidRPr="00784FC3" w:rsidRDefault="00AF033C" w:rsidP="00602974">
      <w:pPr>
        <w:pStyle w:val="A5"/>
        <w:ind w:firstLine="482"/>
        <w:rPr>
          <w:noProof/>
        </w:rPr>
      </w:pPr>
      <w:r w:rsidRPr="00784FC3">
        <w:rPr>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2453" cy="1176101"/>
                    </a:xfrm>
                    <a:prstGeom prst="rect">
                      <a:avLst/>
                    </a:prstGeom>
                  </pic:spPr>
                </pic:pic>
              </a:graphicData>
            </a:graphic>
          </wp:inline>
        </w:drawing>
      </w:r>
      <w:r w:rsidR="00664F70" w:rsidRPr="00784FC3">
        <w:rPr>
          <w:noProof/>
        </w:rPr>
        <w:t xml:space="preserve"> </w:t>
      </w:r>
      <w:r w:rsidR="00664F70" w:rsidRPr="00784FC3">
        <w:rPr>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89026" cy="1038283"/>
                    </a:xfrm>
                    <a:prstGeom prst="rect">
                      <a:avLst/>
                    </a:prstGeom>
                  </pic:spPr>
                </pic:pic>
              </a:graphicData>
            </a:graphic>
          </wp:inline>
        </w:drawing>
      </w:r>
    </w:p>
    <w:p w14:paraId="1927A95A" w14:textId="77777777" w:rsidR="00664F70" w:rsidRPr="00784FC3" w:rsidRDefault="00E267C0" w:rsidP="00602974">
      <w:pPr>
        <w:pStyle w:val="A5"/>
        <w:ind w:firstLine="482"/>
      </w:pPr>
      <w:r w:rsidRPr="00784FC3">
        <w:rPr>
          <w:rFonts w:hint="eastAsia"/>
        </w:rPr>
        <w:t>Segment类似哈希表，那么一些属性就跟我们之前提到的HashMap差不离，比如负载因子loadFactor，比如阈值threshold等等</w:t>
      </w:r>
      <w:r w:rsidR="003A6010" w:rsidRPr="00784FC3">
        <w:rPr>
          <w:rFonts w:hint="eastAsia"/>
        </w:rPr>
        <w:t>。</w:t>
      </w:r>
    </w:p>
    <w:p w14:paraId="21989E17" w14:textId="77777777" w:rsidR="004F2C00" w:rsidRPr="00784FC3" w:rsidRDefault="004F2C00" w:rsidP="00602974">
      <w:pPr>
        <w:pStyle w:val="A5"/>
        <w:ind w:firstLine="482"/>
      </w:pPr>
      <w:r w:rsidRPr="00784FC3">
        <w:rPr>
          <w:rFonts w:hint="eastAsia"/>
        </w:rPr>
        <w:t>ConcurrentHashMap的构造方法，初始化方法有三个参数，如果用户不指定则会使用默认值，initialCapacity为16，loadFactor为0.75（负载因子，扩容时需要参考），concurrentLevel为16。</w:t>
      </w:r>
    </w:p>
    <w:p w14:paraId="76F59B43" w14:textId="77777777" w:rsidR="002039FA" w:rsidRPr="00784FC3" w:rsidRDefault="00197F9F" w:rsidP="00602974">
      <w:pPr>
        <w:pStyle w:val="A5"/>
        <w:ind w:firstLine="482"/>
      </w:pPr>
      <w:r w:rsidRPr="00784FC3">
        <w:lastRenderedPageBreak/>
        <w:t>Put</w:t>
      </w:r>
      <w:r w:rsidRPr="00784FC3">
        <w:rPr>
          <w:rFonts w:hint="eastAsia"/>
        </w:rPr>
        <w:t>:</w:t>
      </w:r>
    </w:p>
    <w:p w14:paraId="47526169" w14:textId="77777777" w:rsidR="002039FA" w:rsidRPr="00784FC3" w:rsidRDefault="00761366" w:rsidP="00602974">
      <w:pPr>
        <w:pStyle w:val="A5"/>
        <w:ind w:firstLine="482"/>
      </w:pPr>
      <w:r w:rsidRPr="00784FC3">
        <w:rPr>
          <w:rFonts w:hint="eastAsia"/>
        </w:rPr>
        <w:t xml:space="preserve">1.定位segment并确保定位的Segment已初始化 </w:t>
      </w:r>
    </w:p>
    <w:p w14:paraId="3E6FCD97" w14:textId="77777777" w:rsidR="00552B9B" w:rsidRPr="00784FC3" w:rsidRDefault="00761366" w:rsidP="00602974">
      <w:pPr>
        <w:pStyle w:val="A5"/>
        <w:ind w:firstLine="482"/>
      </w:pPr>
      <w:r w:rsidRPr="00784FC3">
        <w:rPr>
          <w:rFonts w:hint="eastAsia"/>
        </w:rPr>
        <w:t>2.调用Segment的put方法</w:t>
      </w:r>
    </w:p>
    <w:p w14:paraId="622EE887" w14:textId="77777777" w:rsidR="00831C9C" w:rsidRPr="00784FC3" w:rsidRDefault="00831C9C"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LinkedHashMap</w:t>
      </w:r>
    </w:p>
    <w:p w14:paraId="336A859D" w14:textId="4B28FE5C" w:rsidR="00D4342C" w:rsidRPr="00784FC3" w:rsidRDefault="0059219F" w:rsidP="00602974">
      <w:pPr>
        <w:pStyle w:val="A5"/>
        <w:ind w:firstLine="482"/>
      </w:pPr>
      <w:r w:rsidRPr="00784FC3">
        <w:rPr>
          <w:rFonts w:hint="eastAsia"/>
        </w:rPr>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784FC3" w:rsidRDefault="00037205" w:rsidP="00602974">
      <w:pPr>
        <w:pStyle w:val="A5"/>
        <w:ind w:firstLine="482"/>
      </w:pPr>
      <w:r w:rsidRPr="00784FC3">
        <w:rPr>
          <w:rFonts w:hint="eastAsia"/>
        </w:rPr>
        <w:t>LinkedHashMap是有序的，线程不安全的</w:t>
      </w:r>
      <w:r w:rsidR="00A213C6" w:rsidRPr="00784FC3">
        <w:rPr>
          <w:rFonts w:hint="eastAsia"/>
        </w:rPr>
        <w:t>。</w:t>
      </w:r>
    </w:p>
    <w:p w14:paraId="65EDE458" w14:textId="1E0827D0" w:rsidR="0000062F" w:rsidRPr="00784FC3" w:rsidRDefault="00843E61" w:rsidP="00602974">
      <w:pPr>
        <w:pStyle w:val="A5"/>
        <w:ind w:firstLine="482"/>
      </w:pPr>
      <w:r w:rsidRPr="00784FC3">
        <w:rPr>
          <w:rFonts w:hint="eastAsia"/>
          <w:color w:val="FF0000"/>
        </w:rPr>
        <w:t>HashMap是无序的</w:t>
      </w:r>
      <w:r w:rsidRPr="00784FC3">
        <w:rPr>
          <w:rFonts w:hint="eastAsia"/>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784FC3">
        <w:rPr>
          <w:rFonts w:hint="eastAsia"/>
          <w:color w:val="FF0000"/>
        </w:rPr>
        <w:t>LinkedHashMap</w:t>
      </w:r>
      <w:r w:rsidRPr="00784FC3">
        <w:rPr>
          <w:rFonts w:hint="eastAsia"/>
        </w:rPr>
        <w:t>。虽然LinkedHashMap增加了时间和空间上的开销，但是它通过维护一个额外的</w:t>
      </w:r>
      <w:r w:rsidRPr="00784FC3">
        <w:rPr>
          <w:rFonts w:hint="eastAsia"/>
          <w:color w:val="FF0000"/>
        </w:rPr>
        <w:t>双向链表保证了迭代顺序</w:t>
      </w:r>
      <w:r w:rsidRPr="00784FC3">
        <w:rPr>
          <w:rFonts w:hint="eastAsia"/>
        </w:rPr>
        <w:t>。特别地，该迭代顺序可以是插入顺序，也可以是访问顺序。因此，根据链表中元素的顺序可以将LinkedHashMap分为：保持</w:t>
      </w:r>
      <w:r w:rsidRPr="00784FC3">
        <w:rPr>
          <w:rFonts w:hint="eastAsia"/>
          <w:color w:val="FF0000"/>
        </w:rPr>
        <w:t>插入顺序</w:t>
      </w:r>
      <w:r w:rsidRPr="00784FC3">
        <w:rPr>
          <w:rFonts w:hint="eastAsia"/>
        </w:rPr>
        <w:t>的LinkedHashMap 和 保持</w:t>
      </w:r>
      <w:r w:rsidRPr="00784FC3">
        <w:rPr>
          <w:rFonts w:hint="eastAsia"/>
          <w:color w:val="FF0000"/>
        </w:rPr>
        <w:t>访问顺序</w:t>
      </w:r>
      <w:r w:rsidRPr="00784FC3">
        <w:rPr>
          <w:rFonts w:hint="eastAsia"/>
        </w:rPr>
        <w:t>的LinkedHashMap，其中LinkedHashMap的默认实现是按插入顺序排序的。</w:t>
      </w:r>
    </w:p>
    <w:p w14:paraId="64E27419" w14:textId="291F4D42" w:rsidR="0067261F" w:rsidRPr="00784FC3" w:rsidRDefault="0000062F" w:rsidP="00602974">
      <w:pPr>
        <w:pStyle w:val="A5"/>
        <w:ind w:firstLine="482"/>
      </w:pPr>
      <w:r w:rsidRPr="00784FC3">
        <w:rPr>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Pr="00784FC3" w:rsidRDefault="0067261F" w:rsidP="00602974">
      <w:pPr>
        <w:pStyle w:val="A5"/>
        <w:ind w:firstLine="482"/>
      </w:pPr>
      <w:r w:rsidRPr="00784FC3">
        <w:rPr>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784FC3" w:rsidRDefault="004B6D2D" w:rsidP="00602974">
      <w:pPr>
        <w:pStyle w:val="A5"/>
        <w:ind w:firstLine="482"/>
      </w:pPr>
      <w:r w:rsidRPr="00784FC3">
        <w:rPr>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784FC3" w:rsidRDefault="008F3845" w:rsidP="00602974">
      <w:pPr>
        <w:pStyle w:val="A5"/>
        <w:ind w:firstLine="482"/>
      </w:pPr>
      <w:r w:rsidRPr="00784FC3">
        <w:rPr>
          <w:rFonts w:hint="eastAsia"/>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784FC3" w:rsidRDefault="00B75ABC"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TreeMap</w:t>
      </w:r>
    </w:p>
    <w:p w14:paraId="13752763" w14:textId="69E0429F" w:rsidR="007765E3" w:rsidRPr="00784FC3"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784FC3">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sidRPr="00784FC3">
        <w:rPr>
          <w:rFonts w:asciiTheme="minorEastAsia" w:eastAsiaTheme="minorEastAsia" w:hAnsiTheme="minorEastAsia" w:cs="Calibri" w:hint="eastAsia"/>
          <w:color w:val="000000"/>
          <w:sz w:val="24"/>
          <w:szCs w:val="24"/>
          <w:u w:color="000000"/>
          <w:lang w:val="zh-Hans" w:eastAsia="zh-Hans"/>
        </w:rPr>
        <w:t>（R-B-tree）</w:t>
      </w:r>
      <w:r w:rsidRPr="00784FC3">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784FC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784FC3"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784FC3">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Pr="00784FC3" w:rsidRDefault="00A22A75"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Volatile</w:t>
      </w:r>
    </w:p>
    <w:p w14:paraId="336EABED" w14:textId="77777777" w:rsidR="00F25293" w:rsidRPr="00784FC3" w:rsidRDefault="00F25293" w:rsidP="00602974">
      <w:pPr>
        <w:pStyle w:val="A5"/>
        <w:ind w:firstLine="482"/>
      </w:pPr>
      <w:r w:rsidRPr="00784FC3">
        <w:rPr>
          <w:rFonts w:hint="eastAsia"/>
        </w:rPr>
        <w:t>Java语言提供了一种稍弱的同步机制，即volatile变量，用来确保将变量的更新操作通知到其他线程。当把变量声明为volatile类型后，编译器与运行时都会注意到这个变量是共享的，因此不会将该变量上的操作与其他内存操作一起重排序。volatile变量不会被缓存在寄存器或者对其他处理器不可见的地方，因此在读取volatile类型的变量时总会返回最新写入的值。</w:t>
      </w:r>
    </w:p>
    <w:p w14:paraId="37C65FDE" w14:textId="77777777" w:rsidR="00500246" w:rsidRPr="00784FC3" w:rsidRDefault="00500246" w:rsidP="00602974">
      <w:pPr>
        <w:pStyle w:val="A5"/>
        <w:ind w:firstLine="482"/>
      </w:pPr>
      <w:r w:rsidRPr="00784FC3">
        <w:rPr>
          <w:rFonts w:hint="eastAsia"/>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Pr="00784FC3" w:rsidRDefault="00642D6B" w:rsidP="00602974">
      <w:pPr>
        <w:pStyle w:val="A5"/>
        <w:ind w:firstLine="482"/>
      </w:pPr>
      <w:r w:rsidRPr="00784FC3">
        <w:rPr>
          <w:rFonts w:hint="eastAsia"/>
        </w:rPr>
        <w:t>Java 语言提供了 volatile 和 synchronized 两个关键字来保证线程之</w:t>
      </w:r>
      <w:r w:rsidRPr="00784FC3">
        <w:rPr>
          <w:rFonts w:hint="eastAsia"/>
        </w:rPr>
        <w:lastRenderedPageBreak/>
        <w:t>间操作的有序性，volatile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Pr="00784FC3" w:rsidRDefault="00DE0736" w:rsidP="00602974">
      <w:pPr>
        <w:pStyle w:val="A5"/>
        <w:ind w:firstLine="482"/>
      </w:pPr>
      <w:r w:rsidRPr="00784FC3">
        <w:rPr>
          <w:rFonts w:hint="eastAsia"/>
        </w:rPr>
        <w:t>在访问volatile变量时不会执行加锁操作，因此也就不会使执行线程阻塞，因此volatile变量是一种比sychronized关键字更轻量级的同步机制。</w:t>
      </w:r>
    </w:p>
    <w:p w14:paraId="38CF9D9D" w14:textId="77777777" w:rsidR="008A02A3" w:rsidRPr="00784FC3" w:rsidRDefault="008A02A3" w:rsidP="00602974">
      <w:pPr>
        <w:pStyle w:val="A5"/>
        <w:ind w:firstLine="482"/>
      </w:pPr>
      <w:r w:rsidRPr="00784FC3">
        <w:rPr>
          <w:rFonts w:hint="eastAsia"/>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Pr="00784FC3" w:rsidRDefault="008A02A3" w:rsidP="00602974">
      <w:pPr>
        <w:pStyle w:val="A5"/>
        <w:ind w:firstLine="482"/>
      </w:pPr>
      <w:r w:rsidRPr="00784FC3">
        <w:rPr>
          <w:rFonts w:hint="eastAsia"/>
        </w:rPr>
        <w:t>而声明变量是 volatile 的，JVM 保证了每次读变量都从内存中读，跳过 CPU cache 这一步。</w:t>
      </w:r>
    </w:p>
    <w:p w14:paraId="6400777E" w14:textId="77777777" w:rsidR="00245922" w:rsidRPr="00784FC3" w:rsidRDefault="00245922" w:rsidP="00602974">
      <w:pPr>
        <w:pStyle w:val="A5"/>
        <w:ind w:firstLine="482"/>
      </w:pPr>
      <w:r w:rsidRPr="00784FC3">
        <w:rPr>
          <w:rFonts w:hint="eastAsia"/>
        </w:rPr>
        <w:t>当一个变量定义为 volatile 之后，将具备两种特性：</w:t>
      </w:r>
    </w:p>
    <w:p w14:paraId="00F4FFC2" w14:textId="77777777" w:rsidR="008A02A3" w:rsidRPr="00784FC3" w:rsidRDefault="00245922" w:rsidP="00602974">
      <w:pPr>
        <w:pStyle w:val="A5"/>
        <w:ind w:firstLine="482"/>
      </w:pPr>
      <w:r w:rsidRPr="00784FC3">
        <w:rPr>
          <w:rFonts w:hint="eastAsia"/>
        </w:rPr>
        <w:t>1.</w:t>
      </w:r>
      <w:r w:rsidRPr="00784FC3">
        <w:t>保证此变量对所有的线程的可见性</w:t>
      </w:r>
    </w:p>
    <w:p w14:paraId="520466EE" w14:textId="77777777" w:rsidR="00245922" w:rsidRPr="00784FC3" w:rsidRDefault="00245922" w:rsidP="00602974">
      <w:pPr>
        <w:pStyle w:val="A5"/>
        <w:ind w:firstLine="482"/>
      </w:pPr>
      <w:r w:rsidRPr="00784FC3">
        <w:rPr>
          <w:rFonts w:hint="eastAsia"/>
        </w:rPr>
        <w:t>2.</w:t>
      </w:r>
      <w:r w:rsidRPr="00784FC3">
        <w:t>禁止指令重排序优化。</w:t>
      </w:r>
    </w:p>
    <w:p w14:paraId="4B014A07" w14:textId="7CEB9EAF" w:rsidR="006536CC" w:rsidRPr="00784FC3" w:rsidRDefault="00697F73" w:rsidP="00602974">
      <w:pPr>
        <w:pStyle w:val="A5"/>
        <w:ind w:firstLine="482"/>
      </w:pPr>
      <w:r w:rsidRPr="00784FC3">
        <w:rPr>
          <w:rFonts w:hint="eastAsia"/>
        </w:rPr>
        <w:t>性能：volatile 的读性能消耗与普通变量几乎相同，但是写操作稍慢，因为它需要在本地代码中插入许多内存屏障指令来保证处理器不发生乱序执行。</w:t>
      </w:r>
    </w:p>
    <w:p w14:paraId="6D65F8DE" w14:textId="77777777" w:rsidR="00703CB0" w:rsidRPr="00784FC3" w:rsidRDefault="00703CB0"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JavaBean的创建规范</w:t>
      </w:r>
    </w:p>
    <w:p w14:paraId="7C093F1A" w14:textId="77777777" w:rsidR="00703CB0" w:rsidRPr="00784FC3" w:rsidRDefault="00703CB0" w:rsidP="00602974">
      <w:pPr>
        <w:pStyle w:val="A5"/>
        <w:ind w:firstLine="482"/>
      </w:pPr>
      <w:r w:rsidRPr="00784FC3">
        <w:t>我们在创建一个JavaBean的时候，一般情况下会写一个默认的空的构造函数以及一个带参的构造函数。空的构造函数用于以后操作的方便，特别是用到反射进行对象的创建的时候。</w:t>
      </w:r>
    </w:p>
    <w:p w14:paraId="09C6BC5D" w14:textId="77777777" w:rsidR="00703CB0" w:rsidRPr="00784FC3" w:rsidRDefault="00703CB0"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回调函数的概念</w:t>
      </w:r>
    </w:p>
    <w:p w14:paraId="2834EF43" w14:textId="77777777" w:rsidR="00703CB0" w:rsidRPr="00784FC3" w:rsidRDefault="00703CB0" w:rsidP="00867D20">
      <w:pPr>
        <w:pStyle w:val="13"/>
        <w:ind w:firstLine="482"/>
        <w:rPr>
          <w:rFonts w:asciiTheme="minorEastAsia" w:eastAsiaTheme="minorEastAsia" w:hAnsiTheme="minorEastAsia" w:cs="Calibri"/>
          <w:b/>
          <w:bCs/>
          <w:color w:val="FF0000"/>
          <w:u w:color="FF0000"/>
        </w:rPr>
      </w:pPr>
      <w:r w:rsidRPr="00784FC3">
        <w:rPr>
          <w:rFonts w:asciiTheme="minorEastAsia" w:eastAsiaTheme="minorEastAsia" w:hAnsiTheme="minorEastAsia"/>
          <w:b/>
          <w:bCs/>
        </w:rPr>
        <w:t xml:space="preserve"> </w:t>
      </w:r>
      <w:r w:rsidRPr="00784FC3">
        <w:rPr>
          <w:rFonts w:asciiTheme="minorEastAsia" w:eastAsiaTheme="minorEastAsia" w:hAnsiTheme="minorEastAsia"/>
          <w:b/>
          <w:bCs/>
          <w:color w:val="FF0000"/>
          <w:u w:color="FF0000"/>
          <w:lang w:val="zh-Hans" w:eastAsia="zh-Hans"/>
        </w:rPr>
        <w:t>所谓的回调，就是程序员</w:t>
      </w:r>
      <w:r w:rsidRPr="00784FC3">
        <w:rPr>
          <w:rFonts w:asciiTheme="minorEastAsia" w:eastAsiaTheme="minorEastAsia" w:hAnsiTheme="minorEastAsia" w:cs="Calibri"/>
          <w:b/>
          <w:bCs/>
          <w:color w:val="FF0000"/>
          <w:u w:color="FF0000"/>
        </w:rPr>
        <w:t>A</w:t>
      </w:r>
      <w:r w:rsidRPr="00784FC3">
        <w:rPr>
          <w:rFonts w:asciiTheme="minorEastAsia" w:eastAsiaTheme="minorEastAsia" w:hAnsiTheme="minorEastAsia"/>
          <w:b/>
          <w:bCs/>
          <w:color w:val="FF0000"/>
          <w:u w:color="FF0000"/>
          <w:lang w:val="zh-Hans" w:eastAsia="zh-Hans"/>
        </w:rPr>
        <w:t>写了一段程序（程序</w:t>
      </w:r>
      <w:r w:rsidRPr="00784FC3">
        <w:rPr>
          <w:rFonts w:asciiTheme="minorEastAsia" w:eastAsiaTheme="minorEastAsia" w:hAnsiTheme="minorEastAsia" w:cs="Calibri"/>
          <w:b/>
          <w:bCs/>
          <w:color w:val="FF0000"/>
          <w:u w:color="FF0000"/>
        </w:rPr>
        <w:t>a</w:t>
      </w:r>
      <w:r w:rsidRPr="00784FC3">
        <w:rPr>
          <w:rFonts w:asciiTheme="minorEastAsia" w:eastAsiaTheme="minorEastAsia" w:hAnsiTheme="minorEastAsia"/>
          <w:b/>
          <w:bCs/>
          <w:color w:val="FF0000"/>
          <w:u w:color="FF0000"/>
          <w:lang w:val="zh-Hans" w:eastAsia="zh-Hans"/>
        </w:rPr>
        <w:t>），其中预留有回调函数接口，并封装好了该程序。程序员</w:t>
      </w:r>
      <w:r w:rsidRPr="00784FC3">
        <w:rPr>
          <w:rFonts w:asciiTheme="minorEastAsia" w:eastAsiaTheme="minorEastAsia" w:hAnsiTheme="minorEastAsia" w:cs="Calibri"/>
          <w:b/>
          <w:bCs/>
          <w:color w:val="FF0000"/>
          <w:u w:color="FF0000"/>
        </w:rPr>
        <w:t>B</w:t>
      </w:r>
      <w:r w:rsidRPr="00784FC3">
        <w:rPr>
          <w:rFonts w:asciiTheme="minorEastAsia" w:eastAsiaTheme="minorEastAsia" w:hAnsiTheme="minorEastAsia"/>
          <w:b/>
          <w:bCs/>
          <w:color w:val="FF0000"/>
          <w:u w:color="FF0000"/>
          <w:lang w:val="zh-Hans" w:eastAsia="zh-Hans"/>
        </w:rPr>
        <w:t>要让</w:t>
      </w:r>
      <w:r w:rsidRPr="00784FC3">
        <w:rPr>
          <w:rFonts w:asciiTheme="minorEastAsia" w:eastAsiaTheme="minorEastAsia" w:hAnsiTheme="minorEastAsia" w:cs="Calibri"/>
          <w:b/>
          <w:bCs/>
          <w:color w:val="FF0000"/>
          <w:u w:color="FF0000"/>
        </w:rPr>
        <w:t>a</w:t>
      </w:r>
      <w:r w:rsidRPr="00784FC3">
        <w:rPr>
          <w:rFonts w:asciiTheme="minorEastAsia" w:eastAsiaTheme="minorEastAsia" w:hAnsiTheme="minorEastAsia"/>
          <w:b/>
          <w:bCs/>
          <w:color w:val="FF0000"/>
          <w:u w:color="FF0000"/>
          <w:lang w:val="zh-Hans" w:eastAsia="zh-Hans"/>
        </w:rPr>
        <w:t>调用自己的程序</w:t>
      </w:r>
      <w:r w:rsidRPr="00784FC3">
        <w:rPr>
          <w:rFonts w:asciiTheme="minorEastAsia" w:eastAsiaTheme="minorEastAsia" w:hAnsiTheme="minorEastAsia" w:cs="Calibri"/>
          <w:b/>
          <w:bCs/>
          <w:color w:val="FF0000"/>
          <w:u w:color="FF0000"/>
        </w:rPr>
        <w:t>b</w:t>
      </w:r>
      <w:r w:rsidRPr="00784FC3">
        <w:rPr>
          <w:rFonts w:asciiTheme="minorEastAsia" w:eastAsiaTheme="minorEastAsia" w:hAnsiTheme="minorEastAsia"/>
          <w:b/>
          <w:bCs/>
          <w:color w:val="FF0000"/>
          <w:u w:color="FF0000"/>
          <w:lang w:val="zh-Hans" w:eastAsia="zh-Hans"/>
        </w:rPr>
        <w:t>中的一个方法，于是，他通过</w:t>
      </w:r>
      <w:r w:rsidRPr="00784FC3">
        <w:rPr>
          <w:rFonts w:asciiTheme="minorEastAsia" w:eastAsiaTheme="minorEastAsia" w:hAnsiTheme="minorEastAsia" w:cs="Calibri"/>
          <w:b/>
          <w:bCs/>
          <w:color w:val="FF0000"/>
          <w:u w:color="FF0000"/>
        </w:rPr>
        <w:t>a</w:t>
      </w:r>
      <w:r w:rsidRPr="00784FC3">
        <w:rPr>
          <w:rFonts w:asciiTheme="minorEastAsia" w:eastAsiaTheme="minorEastAsia" w:hAnsiTheme="minorEastAsia"/>
          <w:b/>
          <w:bCs/>
          <w:color w:val="FF0000"/>
          <w:u w:color="FF0000"/>
          <w:lang w:val="zh-Hans" w:eastAsia="zh-Hans"/>
        </w:rPr>
        <w:t>中的接口回调自己</w:t>
      </w:r>
      <w:r w:rsidRPr="00784FC3">
        <w:rPr>
          <w:rFonts w:asciiTheme="minorEastAsia" w:eastAsiaTheme="minorEastAsia" w:hAnsiTheme="minorEastAsia" w:cs="Calibri"/>
          <w:b/>
          <w:bCs/>
          <w:color w:val="FF0000"/>
          <w:u w:color="FF0000"/>
        </w:rPr>
        <w:t>b</w:t>
      </w:r>
      <w:r w:rsidRPr="00784FC3">
        <w:rPr>
          <w:rFonts w:asciiTheme="minorEastAsia" w:eastAsiaTheme="minorEastAsia" w:hAnsiTheme="minorEastAsia"/>
          <w:b/>
          <w:bCs/>
          <w:color w:val="FF0000"/>
          <w:u w:color="FF0000"/>
          <w:lang w:val="zh-Hans" w:eastAsia="zh-Hans"/>
        </w:rPr>
        <w:t>中的方法。</w:t>
      </w:r>
    </w:p>
    <w:p w14:paraId="4E05DF7B" w14:textId="77777777" w:rsidR="00703CB0" w:rsidRPr="00784FC3" w:rsidRDefault="00703CB0" w:rsidP="00867D20">
      <w:pPr>
        <w:pStyle w:val="13"/>
        <w:ind w:firstLine="480"/>
        <w:rPr>
          <w:rFonts w:asciiTheme="minorEastAsia" w:eastAsiaTheme="minorEastAsia" w:hAnsiTheme="minorEastAsia"/>
          <w:lang w:val="zh-Hans" w:eastAsia="zh-Hans"/>
        </w:rPr>
      </w:pPr>
      <w:r w:rsidRPr="00784FC3">
        <w:rPr>
          <w:rFonts w:asciiTheme="minorEastAsia" w:eastAsiaTheme="minorEastAsia" w:hAnsiTheme="minorEastAsia"/>
          <w:lang w:val="zh-Hans" w:eastAsia="zh-Hans"/>
        </w:rPr>
        <w:t>下面是例子。</w:t>
      </w:r>
    </w:p>
    <w:p w14:paraId="525B3FE8" w14:textId="77777777" w:rsidR="00703CB0" w:rsidRPr="00784FC3" w:rsidRDefault="00703CB0" w:rsidP="00602974">
      <w:pPr>
        <w:pStyle w:val="A5"/>
        <w:ind w:firstLine="482"/>
      </w:pPr>
      <w:r w:rsidRPr="00784FC3">
        <w:t>首先定义一个类Caller，按照上面的定义就是程序员A写的程序a，这个类里面保存一个接口引用。</w:t>
      </w:r>
    </w:p>
    <w:p w14:paraId="11AF9966"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w:t>
      </w:r>
      <w:r w:rsidRPr="00784FC3">
        <w:rPr>
          <w:u w:val="single"/>
        </w:rPr>
        <w:t>Caller</w:t>
      </w:r>
      <w:r w:rsidRPr="00784FC3">
        <w:t xml:space="preserve"> {  </w:t>
      </w:r>
    </w:p>
    <w:p w14:paraId="189CAA09" w14:textId="77777777" w:rsidR="00703CB0" w:rsidRPr="00784FC3" w:rsidRDefault="00703CB0" w:rsidP="00602974">
      <w:pPr>
        <w:pStyle w:val="A5"/>
        <w:ind w:firstLine="482"/>
      </w:pPr>
      <w:r w:rsidRPr="00784FC3">
        <w:t xml:space="preserve">    </w:t>
      </w:r>
      <w:r w:rsidRPr="00784FC3">
        <w:rPr>
          <w:bCs/>
          <w:color w:val="7F0055"/>
          <w:u w:color="7F0055"/>
        </w:rPr>
        <w:t>private</w:t>
      </w:r>
      <w:r w:rsidRPr="00784FC3">
        <w:t xml:space="preserve"> </w:t>
      </w:r>
      <w:r w:rsidRPr="00784FC3">
        <w:rPr>
          <w:u w:val="single"/>
        </w:rPr>
        <w:t>MyCallInterface</w:t>
      </w:r>
      <w:r w:rsidRPr="00784FC3">
        <w:t xml:space="preserve"> </w:t>
      </w:r>
      <w:r w:rsidRPr="00784FC3">
        <w:rPr>
          <w:color w:val="0000C0"/>
          <w:u w:color="0000C0"/>
        </w:rPr>
        <w:t>callInterface</w:t>
      </w:r>
      <w:r w:rsidRPr="00784FC3">
        <w:t xml:space="preserve">;  </w:t>
      </w:r>
    </w:p>
    <w:p w14:paraId="4D33D5CA" w14:textId="77777777" w:rsidR="00703CB0" w:rsidRPr="00784FC3" w:rsidRDefault="00703CB0" w:rsidP="00602974">
      <w:pPr>
        <w:pStyle w:val="A5"/>
        <w:ind w:firstLine="482"/>
      </w:pPr>
      <w:r w:rsidRPr="00784FC3">
        <w:t xml:space="preserve">      </w:t>
      </w:r>
    </w:p>
    <w:p w14:paraId="589D7AE7"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Caller() {  </w:t>
      </w:r>
    </w:p>
    <w:p w14:paraId="2C80C590" w14:textId="77777777" w:rsidR="00703CB0" w:rsidRPr="00784FC3" w:rsidRDefault="00703CB0" w:rsidP="00602974">
      <w:pPr>
        <w:pStyle w:val="A5"/>
        <w:ind w:firstLine="482"/>
      </w:pPr>
      <w:r w:rsidRPr="00784FC3">
        <w:t xml:space="preserve">    }  </w:t>
      </w:r>
    </w:p>
    <w:p w14:paraId="6327F064" w14:textId="0ECDDC60" w:rsidR="00703CB0" w:rsidRPr="00784FC3" w:rsidRDefault="008C26F5" w:rsidP="00602974">
      <w:pPr>
        <w:pStyle w:val="A5"/>
        <w:ind w:firstLine="482"/>
      </w:pPr>
      <w:r w:rsidRPr="00784FC3">
        <w:t xml:space="preserve">    //</w:t>
      </w:r>
      <w:r w:rsidRPr="00784FC3">
        <w:rPr>
          <w:rFonts w:hint="eastAsia"/>
        </w:rPr>
        <w:t>注册回调函数接口</w:t>
      </w:r>
    </w:p>
    <w:p w14:paraId="0E3E0652"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w:t>
      </w:r>
      <w:r w:rsidRPr="00784FC3">
        <w:rPr>
          <w:bCs/>
          <w:color w:val="7F0055"/>
          <w:u w:color="7F0055"/>
        </w:rPr>
        <w:t>void</w:t>
      </w:r>
      <w:r w:rsidRPr="00784FC3">
        <w:t xml:space="preserve"> setCallFunc(</w:t>
      </w:r>
      <w:r w:rsidRPr="00784FC3">
        <w:rPr>
          <w:u w:val="single"/>
        </w:rPr>
        <w:t>MyCallInterface</w:t>
      </w:r>
      <w:r w:rsidRPr="00784FC3">
        <w:t xml:space="preserve"> callInterface) {  </w:t>
      </w:r>
    </w:p>
    <w:p w14:paraId="7C853108" w14:textId="77777777" w:rsidR="00703CB0" w:rsidRPr="00784FC3" w:rsidRDefault="00703CB0" w:rsidP="00602974">
      <w:pPr>
        <w:pStyle w:val="A5"/>
        <w:ind w:firstLine="482"/>
      </w:pPr>
      <w:r w:rsidRPr="00784FC3">
        <w:t xml:space="preserve">        </w:t>
      </w:r>
      <w:r w:rsidRPr="00784FC3">
        <w:rPr>
          <w:bCs/>
          <w:color w:val="7F0055"/>
          <w:u w:val="single" w:color="7F0055"/>
        </w:rPr>
        <w:t>this</w:t>
      </w:r>
      <w:r w:rsidRPr="00784FC3">
        <w:rPr>
          <w:u w:val="single"/>
        </w:rPr>
        <w:t>.</w:t>
      </w:r>
      <w:r w:rsidRPr="00784FC3">
        <w:rPr>
          <w:color w:val="0000C0"/>
          <w:u w:val="single" w:color="0000C0"/>
        </w:rPr>
        <w:t>callInterface</w:t>
      </w:r>
      <w:r w:rsidRPr="00784FC3">
        <w:t xml:space="preserve"> = callInterface;  </w:t>
      </w:r>
    </w:p>
    <w:p w14:paraId="1CB6F76B" w14:textId="77777777" w:rsidR="00703CB0" w:rsidRPr="00784FC3" w:rsidRDefault="00703CB0" w:rsidP="00602974">
      <w:pPr>
        <w:pStyle w:val="A5"/>
        <w:ind w:firstLine="482"/>
      </w:pPr>
      <w:r w:rsidRPr="00784FC3">
        <w:t xml:space="preserve">    }  </w:t>
      </w:r>
    </w:p>
    <w:p w14:paraId="323E92EC" w14:textId="77777777" w:rsidR="00703CB0" w:rsidRPr="00784FC3" w:rsidRDefault="00703CB0" w:rsidP="00602974">
      <w:pPr>
        <w:pStyle w:val="A5"/>
        <w:ind w:firstLine="482"/>
      </w:pPr>
      <w:r w:rsidRPr="00784FC3">
        <w:t xml:space="preserve">      </w:t>
      </w:r>
    </w:p>
    <w:p w14:paraId="2597336A"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w:t>
      </w:r>
      <w:r w:rsidRPr="00784FC3">
        <w:rPr>
          <w:bCs/>
          <w:color w:val="7F0055"/>
          <w:u w:color="7F0055"/>
        </w:rPr>
        <w:t>void</w:t>
      </w:r>
      <w:r w:rsidRPr="00784FC3">
        <w:t xml:space="preserve"> call() {  </w:t>
      </w:r>
    </w:p>
    <w:p w14:paraId="6A96C725" w14:textId="4A87D86B" w:rsidR="00040091" w:rsidRPr="00784FC3" w:rsidRDefault="00040091" w:rsidP="00602974">
      <w:pPr>
        <w:pStyle w:val="A5"/>
        <w:ind w:firstLine="482"/>
      </w:pPr>
      <w:r w:rsidRPr="00784FC3">
        <w:rPr>
          <w:rFonts w:hint="eastAsia"/>
        </w:rPr>
        <w:tab/>
      </w:r>
      <w:r w:rsidRPr="00784FC3">
        <w:rPr>
          <w:rFonts w:hint="eastAsia"/>
        </w:rPr>
        <w:tab/>
        <w:t xml:space="preserve"> //调用回调函数</w:t>
      </w:r>
    </w:p>
    <w:p w14:paraId="349C2E85" w14:textId="77777777" w:rsidR="00703CB0" w:rsidRPr="00784FC3" w:rsidRDefault="00703CB0" w:rsidP="00602974">
      <w:pPr>
        <w:pStyle w:val="A5"/>
        <w:ind w:firstLine="482"/>
      </w:pPr>
      <w:r w:rsidRPr="00784FC3">
        <w:t xml:space="preserve">        </w:t>
      </w:r>
      <w:r w:rsidRPr="00784FC3">
        <w:rPr>
          <w:color w:val="0000C0"/>
          <w:u w:val="single" w:color="0000C0"/>
        </w:rPr>
        <w:t>callInterface</w:t>
      </w:r>
      <w:r w:rsidRPr="00784FC3">
        <w:t xml:space="preserve">.printName();  </w:t>
      </w:r>
    </w:p>
    <w:p w14:paraId="66B162F4" w14:textId="77777777" w:rsidR="00703CB0" w:rsidRPr="00784FC3" w:rsidRDefault="00703CB0" w:rsidP="00602974">
      <w:pPr>
        <w:pStyle w:val="A5"/>
        <w:ind w:firstLine="482"/>
      </w:pPr>
      <w:r w:rsidRPr="00784FC3">
        <w:t xml:space="preserve">    }  </w:t>
      </w:r>
    </w:p>
    <w:p w14:paraId="3E2E2526" w14:textId="77777777" w:rsidR="00703CB0" w:rsidRPr="00784FC3" w:rsidRDefault="00703CB0" w:rsidP="00867D20">
      <w:pPr>
        <w:pStyle w:val="13"/>
        <w:ind w:firstLine="400"/>
        <w:rPr>
          <w:rFonts w:asciiTheme="minorEastAsia" w:eastAsiaTheme="minorEastAsia" w:hAnsiTheme="minorEastAsia" w:cs="Consolas"/>
          <w:sz w:val="20"/>
          <w:szCs w:val="20"/>
        </w:rPr>
      </w:pPr>
      <w:r w:rsidRPr="00784FC3">
        <w:rPr>
          <w:rFonts w:asciiTheme="minorEastAsia" w:eastAsiaTheme="minorEastAsia" w:hAnsiTheme="minorEastAsia" w:cs="Consolas"/>
          <w:sz w:val="20"/>
          <w:szCs w:val="20"/>
        </w:rPr>
        <w:t>}</w:t>
      </w:r>
    </w:p>
    <w:p w14:paraId="0B53FBF9" w14:textId="77777777" w:rsidR="00703CB0" w:rsidRPr="00784FC3" w:rsidRDefault="00703CB0" w:rsidP="00867D20">
      <w:pPr>
        <w:pStyle w:val="13"/>
        <w:ind w:firstLine="480"/>
        <w:rPr>
          <w:rFonts w:asciiTheme="minorEastAsia" w:eastAsiaTheme="minorEastAsia" w:hAnsiTheme="minorEastAsia"/>
          <w:lang w:val="zh-Hans" w:eastAsia="zh-Hans"/>
        </w:rPr>
      </w:pPr>
      <w:r w:rsidRPr="00784FC3">
        <w:rPr>
          <w:rFonts w:asciiTheme="minorEastAsia" w:eastAsiaTheme="minorEastAsia" w:hAnsiTheme="minorEastAsia"/>
          <w:lang w:val="zh-Hans" w:eastAsia="zh-Hans"/>
        </w:rPr>
        <w:lastRenderedPageBreak/>
        <w:t>当然需要接口的定义，为了方便程序员</w:t>
      </w:r>
      <w:r w:rsidRPr="00784FC3">
        <w:rPr>
          <w:rFonts w:asciiTheme="minorEastAsia" w:eastAsiaTheme="minorEastAsia" w:hAnsiTheme="minorEastAsia"/>
        </w:rPr>
        <w:t>B</w:t>
      </w:r>
      <w:r w:rsidRPr="00784FC3">
        <w:rPr>
          <w:rFonts w:asciiTheme="minorEastAsia" w:eastAsiaTheme="minorEastAsia" w:hAnsiTheme="minorEastAsia"/>
          <w:lang w:val="zh-Hans" w:eastAsia="zh-Hans"/>
        </w:rPr>
        <w:t>根据我的定义编写程序实现接口。</w:t>
      </w:r>
    </w:p>
    <w:p w14:paraId="2FF638C7"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interface</w:t>
      </w:r>
      <w:r w:rsidRPr="00784FC3">
        <w:t xml:space="preserve"> </w:t>
      </w:r>
      <w:r w:rsidRPr="00784FC3">
        <w:rPr>
          <w:u w:val="single"/>
        </w:rPr>
        <w:t>MyCallInterface</w:t>
      </w:r>
      <w:r w:rsidRPr="00784FC3">
        <w:t xml:space="preserve"> {  </w:t>
      </w:r>
    </w:p>
    <w:p w14:paraId="13ED0269"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w:t>
      </w:r>
      <w:r w:rsidRPr="00784FC3">
        <w:rPr>
          <w:bCs/>
          <w:color w:val="7F0055"/>
          <w:u w:color="7F0055"/>
        </w:rPr>
        <w:t>void</w:t>
      </w:r>
      <w:r w:rsidRPr="00784FC3">
        <w:t xml:space="preserve">  printName();  </w:t>
      </w:r>
    </w:p>
    <w:p w14:paraId="06824100" w14:textId="77777777" w:rsidR="00703CB0" w:rsidRPr="00784FC3" w:rsidRDefault="00703CB0" w:rsidP="00867D20">
      <w:pPr>
        <w:pStyle w:val="13"/>
        <w:ind w:firstLine="400"/>
        <w:rPr>
          <w:rFonts w:asciiTheme="minorEastAsia" w:eastAsiaTheme="minorEastAsia" w:hAnsiTheme="minorEastAsia" w:cs="Consolas"/>
          <w:sz w:val="20"/>
          <w:szCs w:val="20"/>
        </w:rPr>
      </w:pPr>
      <w:r w:rsidRPr="00784FC3">
        <w:rPr>
          <w:rFonts w:asciiTheme="minorEastAsia" w:eastAsiaTheme="minorEastAsia" w:hAnsiTheme="minorEastAsia" w:cs="Consolas"/>
          <w:sz w:val="20"/>
          <w:szCs w:val="20"/>
        </w:rPr>
        <w:t>}</w:t>
      </w:r>
    </w:p>
    <w:p w14:paraId="4E046215" w14:textId="77777777" w:rsidR="00703CB0" w:rsidRPr="00784FC3" w:rsidRDefault="00703CB0" w:rsidP="00867D20">
      <w:pPr>
        <w:pStyle w:val="13"/>
        <w:ind w:firstLine="480"/>
        <w:rPr>
          <w:rFonts w:asciiTheme="minorEastAsia" w:eastAsiaTheme="minorEastAsia" w:hAnsiTheme="minorEastAsia"/>
        </w:rPr>
      </w:pPr>
      <w:r w:rsidRPr="00784FC3">
        <w:rPr>
          <w:rFonts w:asciiTheme="minorEastAsia" w:eastAsiaTheme="minorEastAsia" w:hAnsiTheme="minorEastAsia"/>
          <w:lang w:val="zh-Hans" w:eastAsia="zh-Hans"/>
        </w:rPr>
        <w:t>第三是定义程序员</w:t>
      </w:r>
      <w:r w:rsidRPr="00784FC3">
        <w:rPr>
          <w:rFonts w:asciiTheme="minorEastAsia" w:eastAsiaTheme="minorEastAsia" w:hAnsiTheme="minorEastAsia"/>
        </w:rPr>
        <w:t>B</w:t>
      </w:r>
      <w:r w:rsidRPr="00784FC3">
        <w:rPr>
          <w:rFonts w:asciiTheme="minorEastAsia" w:eastAsiaTheme="minorEastAsia" w:hAnsiTheme="minorEastAsia"/>
          <w:lang w:val="zh-Hans" w:eastAsia="zh-Hans"/>
        </w:rPr>
        <w:t>写的程序</w:t>
      </w:r>
      <w:r w:rsidRPr="00784FC3">
        <w:rPr>
          <w:rFonts w:asciiTheme="minorEastAsia" w:eastAsiaTheme="minorEastAsia" w:hAnsiTheme="minorEastAsia"/>
        </w:rPr>
        <w:t>b</w:t>
      </w:r>
    </w:p>
    <w:p w14:paraId="1933AB9A"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w:t>
      </w:r>
      <w:r w:rsidRPr="00784FC3">
        <w:rPr>
          <w:u w:val="single"/>
        </w:rPr>
        <w:t>Client</w:t>
      </w:r>
      <w:r w:rsidRPr="00784FC3">
        <w:t xml:space="preserve"> </w:t>
      </w:r>
      <w:r w:rsidRPr="00784FC3">
        <w:rPr>
          <w:bCs/>
          <w:color w:val="7F0055"/>
          <w:u w:color="7F0055"/>
        </w:rPr>
        <w:t>implements</w:t>
      </w:r>
      <w:r w:rsidRPr="00784FC3">
        <w:t xml:space="preserve"> </w:t>
      </w:r>
      <w:r w:rsidRPr="00784FC3">
        <w:rPr>
          <w:u w:val="single"/>
        </w:rPr>
        <w:t>MyCallInterface</w:t>
      </w:r>
      <w:r w:rsidRPr="00784FC3">
        <w:t xml:space="preserve"> {  </w:t>
      </w:r>
    </w:p>
    <w:p w14:paraId="6E4B02F7" w14:textId="190AA296" w:rsidR="00703CB0" w:rsidRPr="00784FC3" w:rsidRDefault="0098085B" w:rsidP="00602974">
      <w:pPr>
        <w:pStyle w:val="A5"/>
        <w:ind w:firstLine="482"/>
      </w:pPr>
      <w:r w:rsidRPr="00784FC3">
        <w:tab/>
        <w:t xml:space="preserve"> //</w:t>
      </w:r>
      <w:r w:rsidRPr="00784FC3">
        <w:rPr>
          <w:rFonts w:hint="eastAsia"/>
        </w:rPr>
        <w:t>回调函数</w:t>
      </w:r>
    </w:p>
    <w:p w14:paraId="4EBDBDA2" w14:textId="77777777" w:rsidR="00703CB0" w:rsidRPr="00784FC3" w:rsidRDefault="00703CB0" w:rsidP="00602974">
      <w:pPr>
        <w:pStyle w:val="A5"/>
        <w:ind w:firstLine="482"/>
      </w:pPr>
      <w:r w:rsidRPr="00784FC3">
        <w:t xml:space="preserve">    </w:t>
      </w:r>
      <w:r w:rsidRPr="00784FC3">
        <w:rPr>
          <w:u w:color="646464"/>
        </w:rPr>
        <w:t>@Override</w:t>
      </w:r>
      <w:r w:rsidRPr="00784FC3">
        <w:t xml:space="preserve">  </w:t>
      </w:r>
    </w:p>
    <w:p w14:paraId="6020CC16"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w:t>
      </w:r>
      <w:r w:rsidRPr="00784FC3">
        <w:rPr>
          <w:bCs/>
          <w:color w:val="7F0055"/>
          <w:u w:color="7F0055"/>
        </w:rPr>
        <w:t>void</w:t>
      </w:r>
      <w:r w:rsidRPr="00784FC3">
        <w:t xml:space="preserve"> </w:t>
      </w:r>
      <w:r w:rsidRPr="00784FC3">
        <w:rPr>
          <w:u w:val="single"/>
        </w:rPr>
        <w:t>printName()</w:t>
      </w:r>
      <w:r w:rsidRPr="00784FC3">
        <w:t xml:space="preserve"> {  </w:t>
      </w:r>
    </w:p>
    <w:p w14:paraId="654258D5" w14:textId="77777777" w:rsidR="00703CB0" w:rsidRPr="00784FC3" w:rsidRDefault="00703CB0" w:rsidP="00602974">
      <w:pPr>
        <w:pStyle w:val="A5"/>
        <w:ind w:firstLine="482"/>
      </w:pPr>
      <w:r w:rsidRPr="00784FC3">
        <w:t xml:space="preserve">        System.</w:t>
      </w:r>
      <w:r w:rsidRPr="00784FC3">
        <w:rPr>
          <w:i/>
          <w:iCs/>
          <w:color w:val="0000C0"/>
          <w:u w:color="0000C0"/>
        </w:rPr>
        <w:t>out</w:t>
      </w:r>
      <w:r w:rsidRPr="00784FC3">
        <w:t>.println(</w:t>
      </w:r>
      <w:r w:rsidRPr="00784FC3">
        <w:rPr>
          <w:u w:color="2A00FF"/>
        </w:rPr>
        <w:t>"This is the client printName method"</w:t>
      </w:r>
      <w:r w:rsidRPr="00784FC3">
        <w:t xml:space="preserve">);  </w:t>
      </w:r>
    </w:p>
    <w:p w14:paraId="3D56D259" w14:textId="77777777" w:rsidR="00703CB0" w:rsidRPr="00784FC3" w:rsidRDefault="00703CB0" w:rsidP="00602974">
      <w:pPr>
        <w:pStyle w:val="A5"/>
        <w:ind w:firstLine="482"/>
      </w:pPr>
      <w:r w:rsidRPr="00784FC3">
        <w:t xml:space="preserve">    }  </w:t>
      </w:r>
    </w:p>
    <w:p w14:paraId="46D07A8C" w14:textId="77777777" w:rsidR="00703CB0" w:rsidRPr="00784FC3" w:rsidRDefault="00703CB0" w:rsidP="00867D20">
      <w:pPr>
        <w:pStyle w:val="13"/>
        <w:ind w:firstLine="400"/>
        <w:rPr>
          <w:rFonts w:asciiTheme="minorEastAsia" w:eastAsiaTheme="minorEastAsia" w:hAnsiTheme="minorEastAsia" w:cs="Consolas"/>
          <w:sz w:val="20"/>
          <w:szCs w:val="20"/>
        </w:rPr>
      </w:pPr>
      <w:r w:rsidRPr="00784FC3">
        <w:rPr>
          <w:rFonts w:asciiTheme="minorEastAsia" w:eastAsiaTheme="minorEastAsia" w:hAnsiTheme="minorEastAsia" w:cs="Consolas"/>
          <w:sz w:val="20"/>
          <w:szCs w:val="20"/>
        </w:rPr>
        <w:t>}</w:t>
      </w:r>
    </w:p>
    <w:p w14:paraId="46FA1B02" w14:textId="77777777" w:rsidR="00703CB0" w:rsidRPr="00784FC3" w:rsidRDefault="00703CB0" w:rsidP="00867D20">
      <w:pPr>
        <w:pStyle w:val="13"/>
        <w:ind w:firstLine="480"/>
        <w:rPr>
          <w:rFonts w:asciiTheme="minorEastAsia" w:eastAsiaTheme="minorEastAsia" w:hAnsiTheme="minorEastAsia"/>
          <w:lang w:val="zh-Hans" w:eastAsia="zh-Hans"/>
        </w:rPr>
      </w:pPr>
      <w:r w:rsidRPr="00784FC3">
        <w:rPr>
          <w:rFonts w:asciiTheme="minorEastAsia" w:eastAsiaTheme="minorEastAsia" w:hAnsiTheme="minorEastAsia"/>
          <w:lang w:val="zh-Hans" w:eastAsia="zh-Hans"/>
        </w:rPr>
        <w:t>测试如下</w:t>
      </w:r>
    </w:p>
    <w:p w14:paraId="03EB06E1"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w:t>
      </w:r>
      <w:r w:rsidRPr="00784FC3">
        <w:rPr>
          <w:u w:val="single"/>
        </w:rPr>
        <w:t>Test</w:t>
      </w:r>
      <w:r w:rsidRPr="00784FC3">
        <w:t xml:space="preserve"> {  </w:t>
      </w:r>
    </w:p>
    <w:p w14:paraId="6A738F79" w14:textId="77777777" w:rsidR="00703CB0" w:rsidRPr="00784FC3" w:rsidRDefault="00703CB0" w:rsidP="00602974">
      <w:pPr>
        <w:pStyle w:val="A5"/>
        <w:ind w:firstLine="482"/>
      </w:pPr>
      <w:r w:rsidRPr="00784FC3">
        <w:t xml:space="preserve">    </w:t>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  </w:t>
      </w:r>
    </w:p>
    <w:p w14:paraId="6E53F576" w14:textId="77777777" w:rsidR="00703CB0" w:rsidRPr="00784FC3" w:rsidRDefault="00703CB0" w:rsidP="00602974">
      <w:pPr>
        <w:pStyle w:val="A5"/>
        <w:ind w:firstLine="482"/>
      </w:pPr>
      <w:r w:rsidRPr="00784FC3">
        <w:t xml:space="preserve">        </w:t>
      </w:r>
      <w:r w:rsidRPr="00784FC3">
        <w:rPr>
          <w:u w:val="single"/>
        </w:rPr>
        <w:t>Caller</w:t>
      </w:r>
      <w:r w:rsidRPr="00784FC3">
        <w:t xml:space="preserve"> caller = </w:t>
      </w:r>
      <w:r w:rsidRPr="00784FC3">
        <w:rPr>
          <w:bCs/>
          <w:color w:val="7F0055"/>
          <w:u w:color="7F0055"/>
        </w:rPr>
        <w:t>new</w:t>
      </w:r>
      <w:r w:rsidRPr="00784FC3">
        <w:t xml:space="preserve"> </w:t>
      </w:r>
      <w:r w:rsidRPr="00784FC3">
        <w:rPr>
          <w:u w:val="single"/>
        </w:rPr>
        <w:t>Caller</w:t>
      </w:r>
      <w:r w:rsidRPr="00784FC3">
        <w:t xml:space="preserve">();  </w:t>
      </w:r>
    </w:p>
    <w:p w14:paraId="25FCAE46" w14:textId="77777777" w:rsidR="00703CB0" w:rsidRPr="00784FC3" w:rsidRDefault="00703CB0" w:rsidP="00602974">
      <w:pPr>
        <w:pStyle w:val="A5"/>
        <w:ind w:firstLine="482"/>
      </w:pPr>
      <w:r w:rsidRPr="00784FC3">
        <w:t xml:space="preserve">        caller.setCallFunc(</w:t>
      </w:r>
      <w:r w:rsidRPr="00784FC3">
        <w:rPr>
          <w:bCs/>
          <w:color w:val="7F0055"/>
          <w:u w:color="7F0055"/>
        </w:rPr>
        <w:t>new</w:t>
      </w:r>
      <w:r w:rsidRPr="00784FC3">
        <w:t xml:space="preserve"> </w:t>
      </w:r>
      <w:r w:rsidRPr="00784FC3">
        <w:rPr>
          <w:u w:val="single"/>
        </w:rPr>
        <w:t>Client</w:t>
      </w:r>
      <w:r w:rsidRPr="00784FC3">
        <w:t xml:space="preserve">());  </w:t>
      </w:r>
    </w:p>
    <w:p w14:paraId="69B67763" w14:textId="77777777" w:rsidR="00703CB0" w:rsidRPr="00784FC3" w:rsidRDefault="00703CB0" w:rsidP="00602974">
      <w:pPr>
        <w:pStyle w:val="A5"/>
        <w:ind w:firstLine="482"/>
      </w:pPr>
      <w:r w:rsidRPr="00784FC3">
        <w:t xml:space="preserve">        caller.call();  </w:t>
      </w:r>
    </w:p>
    <w:p w14:paraId="180F0781" w14:textId="77777777" w:rsidR="00703CB0" w:rsidRPr="00784FC3" w:rsidRDefault="00703CB0" w:rsidP="00602974">
      <w:pPr>
        <w:pStyle w:val="A5"/>
        <w:ind w:firstLine="482"/>
      </w:pPr>
      <w:r w:rsidRPr="00784FC3">
        <w:t xml:space="preserve">    }  </w:t>
      </w:r>
    </w:p>
    <w:p w14:paraId="139FA0FB" w14:textId="77777777" w:rsidR="00703CB0" w:rsidRPr="00784FC3" w:rsidRDefault="00703CB0" w:rsidP="00602974">
      <w:pPr>
        <w:pStyle w:val="A5"/>
        <w:ind w:firstLine="482"/>
      </w:pPr>
      <w:r w:rsidRPr="00784FC3">
        <w:t xml:space="preserve">} </w:t>
      </w:r>
    </w:p>
    <w:p w14:paraId="6DEF6ABD" w14:textId="77777777" w:rsidR="00D74852" w:rsidRPr="00784FC3" w:rsidRDefault="00D74852" w:rsidP="00457F31">
      <w:pPr>
        <w:pStyle w:val="-11"/>
        <w:numPr>
          <w:ilvl w:val="0"/>
          <w:numId w:val="3"/>
        </w:numPr>
        <w:spacing w:beforeLines="50" w:before="120" w:line="360" w:lineRule="auto"/>
        <w:ind w:left="540" w:hangingChars="192" w:hanging="54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泛型</w:t>
      </w:r>
    </w:p>
    <w:p w14:paraId="14DEBF49" w14:textId="77777777" w:rsidR="00D74852" w:rsidRPr="00784FC3" w:rsidRDefault="00D74852" w:rsidP="00602974">
      <w:pPr>
        <w:pStyle w:val="A5"/>
        <w:ind w:firstLine="482"/>
      </w:pPr>
      <w:r w:rsidRPr="00784FC3">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Pr="00784FC3" w:rsidRDefault="00D74852" w:rsidP="00602974">
      <w:pPr>
        <w:pStyle w:val="A5"/>
        <w:ind w:firstLine="482"/>
      </w:pPr>
      <w:r w:rsidRPr="00784FC3">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Pr="00784FC3" w:rsidRDefault="00D74852" w:rsidP="00602974">
      <w:pPr>
        <w:pStyle w:val="A5"/>
        <w:ind w:firstLine="482"/>
      </w:pPr>
      <w:r w:rsidRPr="00784FC3">
        <w:rPr>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Pr="00784FC3" w:rsidRDefault="00D74852" w:rsidP="00602974">
      <w:pPr>
        <w:pStyle w:val="A5"/>
        <w:ind w:firstLine="482"/>
      </w:pPr>
      <w:r w:rsidRPr="00784FC3">
        <w:rPr>
          <w:rFonts w:hint="eastAsia"/>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Pr="00784FC3" w:rsidRDefault="00D74852" w:rsidP="00602974">
      <w:pPr>
        <w:pStyle w:val="A5"/>
        <w:ind w:firstLine="482"/>
      </w:pPr>
      <w:r w:rsidRPr="00784FC3">
        <w:lastRenderedPageBreak/>
        <w:t>Java泛型编程是JDK1.5版本后引入的。泛型让编程人员能够使用类型抽象，通常用于集合里面。只要在上例中将第1行代码改成如下形式，那么就会在编译list.add(100)时报错</w:t>
      </w:r>
      <w:r w:rsidRPr="00784FC3">
        <w:rPr>
          <w:rFonts w:hint="eastAsia"/>
        </w:rPr>
        <w:t>。</w:t>
      </w:r>
    </w:p>
    <w:p w14:paraId="32C4E3EB" w14:textId="77777777" w:rsidR="00D74852" w:rsidRPr="00784FC3" w:rsidRDefault="00D74852" w:rsidP="00602974">
      <w:pPr>
        <w:pStyle w:val="A5"/>
        <w:ind w:firstLine="482"/>
      </w:pPr>
      <w:r w:rsidRPr="00784FC3">
        <w:t>List&lt;String&gt; list = new ArrayList&lt;String&gt;();  </w:t>
      </w:r>
    </w:p>
    <w:p w14:paraId="46687840" w14:textId="77777777" w:rsidR="00D74852" w:rsidRPr="00784FC3" w:rsidRDefault="00D74852" w:rsidP="00602974">
      <w:pPr>
        <w:pStyle w:val="A5"/>
        <w:ind w:firstLine="482"/>
      </w:pPr>
      <w:r w:rsidRPr="00784FC3">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Pr="00784FC3" w:rsidRDefault="00D74852" w:rsidP="00602974">
      <w:pPr>
        <w:pStyle w:val="A5"/>
        <w:ind w:firstLine="482"/>
      </w:pPr>
      <w:r w:rsidRPr="00784FC3">
        <w:rPr>
          <w:rFonts w:hint="eastAsia"/>
        </w:rPr>
        <w:t>泛型类：</w:t>
      </w:r>
      <w:r w:rsidRPr="00784FC3">
        <w:t>泛型类用于类的定义中，被称为泛型类。通过泛型可以完成对一组类的操作对外开放相同的接口。最典型的就是各种容器类，如：List、Set、Map。</w:t>
      </w:r>
    </w:p>
    <w:p w14:paraId="382B4290" w14:textId="77777777" w:rsidR="00D74852" w:rsidRPr="00784FC3" w:rsidRDefault="00D74852" w:rsidP="00602974">
      <w:pPr>
        <w:pStyle w:val="A5"/>
        <w:ind w:firstLine="482"/>
      </w:pPr>
      <w:r w:rsidRPr="00784FC3">
        <w:rPr>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Pr="00784FC3" w:rsidRDefault="00D74852" w:rsidP="00602974">
      <w:pPr>
        <w:pStyle w:val="A5"/>
        <w:ind w:firstLine="482"/>
      </w:pPr>
      <w:r w:rsidRPr="00784FC3">
        <w:rPr>
          <w:rFonts w:hint="eastAsia"/>
        </w:rPr>
        <w:t>泛型接口：泛型接口与泛型类的定义及使用基本相同。泛型接口常被用在各种类的生产器中。</w:t>
      </w:r>
    </w:p>
    <w:p w14:paraId="58660B30" w14:textId="77777777" w:rsidR="00D74852" w:rsidRPr="00784FC3" w:rsidRDefault="00D74852" w:rsidP="00602974">
      <w:pPr>
        <w:pStyle w:val="A5"/>
        <w:ind w:firstLine="482"/>
      </w:pPr>
      <w:r w:rsidRPr="00784FC3">
        <w:rPr>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784FC3" w:rsidRDefault="00D74852" w:rsidP="00602974">
      <w:pPr>
        <w:pStyle w:val="A5"/>
        <w:ind w:firstLine="482"/>
      </w:pPr>
      <w:r w:rsidRPr="00784FC3">
        <w:rPr>
          <w:rFonts w:hint="eastAsia"/>
        </w:rPr>
        <w:t>通配符：</w:t>
      </w:r>
    </w:p>
    <w:p w14:paraId="5E84145C" w14:textId="77777777" w:rsidR="00D74852" w:rsidRPr="00784FC3" w:rsidRDefault="00D74852" w:rsidP="00602974">
      <w:pPr>
        <w:pStyle w:val="A5"/>
        <w:ind w:firstLine="482"/>
      </w:pPr>
      <w:r w:rsidRPr="00784FC3">
        <w:t xml:space="preserve">    List&lt;Integer&gt; ex_int= new ArrayList&lt;Integer&gt;();    </w:t>
      </w:r>
    </w:p>
    <w:p w14:paraId="0C0DF700" w14:textId="77777777" w:rsidR="00D74852" w:rsidRPr="00784FC3" w:rsidRDefault="00D74852" w:rsidP="00602974">
      <w:pPr>
        <w:pStyle w:val="A5"/>
        <w:ind w:firstLine="482"/>
      </w:pPr>
      <w:r w:rsidRPr="00784FC3">
        <w:rPr>
          <w:rFonts w:hint="eastAsia"/>
        </w:rPr>
        <w:t xml:space="preserve">    List&lt;Number&gt; ex_num = ex_int; //非法的  </w:t>
      </w:r>
    </w:p>
    <w:p w14:paraId="0EC96BDB" w14:textId="77777777" w:rsidR="00D74852" w:rsidRPr="00784FC3" w:rsidRDefault="00D74852" w:rsidP="00602974">
      <w:pPr>
        <w:pStyle w:val="A5"/>
        <w:ind w:firstLine="482"/>
      </w:pPr>
      <w:r w:rsidRPr="00784FC3">
        <w:rPr>
          <w:rFonts w:hint="eastAsia"/>
        </w:rPr>
        <w:t>上述第2行会出现编译错误，因为Integer虽然是Number的子类，但List&lt;Integer&gt;不是List&lt;Number&gt;的子类型。</w:t>
      </w:r>
    </w:p>
    <w:p w14:paraId="603B7484" w14:textId="77777777" w:rsidR="00D74852" w:rsidRPr="00784FC3" w:rsidRDefault="00D74852" w:rsidP="00602974">
      <w:pPr>
        <w:pStyle w:val="A5"/>
        <w:ind w:firstLine="482"/>
      </w:pPr>
      <w:r w:rsidRPr="00784FC3">
        <w:rPr>
          <w:rFonts w:hint="eastAsia"/>
        </w:rPr>
        <w:t>我们需要一个在逻辑上可以用来同时表示为List&lt;Integer&gt;和List&lt;Number&gt;的父类的一个引用类型，类型通配符应运而生。在本例中表示为List&lt;?&gt;即可。</w:t>
      </w:r>
    </w:p>
    <w:p w14:paraId="63F1E27D" w14:textId="77777777" w:rsidR="00D74852" w:rsidRPr="00784FC3" w:rsidRDefault="00D74852" w:rsidP="00602974">
      <w:pPr>
        <w:pStyle w:val="A5"/>
        <w:ind w:firstLine="482"/>
      </w:pPr>
      <w:r w:rsidRPr="00784FC3">
        <w:t>类型通配符一般是使用？代替具体的类型实参，注意了，</w:t>
      </w:r>
      <w:r w:rsidRPr="00784FC3">
        <w:rPr>
          <w:rStyle w:val="af0"/>
        </w:rPr>
        <w:t>此处’？’是类型实参，而不是类型形参</w:t>
      </w:r>
      <w:r w:rsidRPr="00784FC3">
        <w:t xml:space="preserve"> 。</w:t>
      </w:r>
      <w:r w:rsidRPr="00784FC3">
        <w:rPr>
          <w:rFonts w:hint="eastAsia"/>
        </w:rPr>
        <w:t>再直白点的意思就是，此处的？和Number、String、Integer一样都是一种实际的类型，可以把？看成所有类型的父类。是一种真实的类型。</w:t>
      </w:r>
    </w:p>
    <w:p w14:paraId="518ABCE3" w14:textId="77777777" w:rsidR="00D74852" w:rsidRPr="00784FC3" w:rsidRDefault="00D74852" w:rsidP="00602974">
      <w:pPr>
        <w:pStyle w:val="A5"/>
      </w:pPr>
      <w:r w:rsidRPr="00784FC3">
        <w:rPr>
          <w:rStyle w:val="af0"/>
        </w:rPr>
        <w:t>上下边界</w:t>
      </w:r>
      <w:r w:rsidRPr="00784FC3">
        <w:rPr>
          <w:rStyle w:val="af0"/>
          <w:rFonts w:hint="eastAsia"/>
        </w:rPr>
        <w:t>：</w:t>
      </w:r>
      <w:r w:rsidRPr="00784FC3">
        <w:t>在使用泛型的时候，我们还可以为传入的泛型类型实参进行上下边界的限制，如：类型实参只准传入某种类型的父类或某种类型的子类。</w:t>
      </w:r>
    </w:p>
    <w:p w14:paraId="527D2462" w14:textId="77777777" w:rsidR="00D74852" w:rsidRPr="00784FC3" w:rsidRDefault="00D74852" w:rsidP="00602974">
      <w:pPr>
        <w:pStyle w:val="A5"/>
        <w:ind w:firstLine="482"/>
      </w:pPr>
      <w:r w:rsidRPr="00784FC3">
        <w:rPr>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Pr="00784FC3" w:rsidRDefault="00D74852" w:rsidP="00602974">
      <w:pPr>
        <w:pStyle w:val="A5"/>
        <w:ind w:firstLine="482"/>
      </w:pPr>
      <w:r w:rsidRPr="00784FC3">
        <w:rPr>
          <w:rFonts w:hint="eastAsia"/>
        </w:rPr>
        <w:t>泛型数组：不能创建一个确切的泛型类型的数组</w:t>
      </w:r>
    </w:p>
    <w:p w14:paraId="10CDACC2"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b w:val="0"/>
          <w:color w:val="auto"/>
          <w:sz w:val="24"/>
          <w:szCs w:val="24"/>
        </w:rPr>
        <w:t xml:space="preserve">List&lt;String&gt;[] ls = new ArrayList&lt;String&gt;[10];  </w:t>
      </w:r>
      <w:r w:rsidRPr="00784FC3">
        <w:rPr>
          <w:rFonts w:asciiTheme="minorEastAsia" w:eastAsiaTheme="minorEastAsia" w:hAnsiTheme="minorEastAsia" w:cs="宋体" w:hint="eastAsia"/>
          <w:b w:val="0"/>
          <w:color w:val="auto"/>
          <w:sz w:val="24"/>
          <w:szCs w:val="24"/>
        </w:rPr>
        <w:t>不可以</w:t>
      </w:r>
    </w:p>
    <w:p w14:paraId="3D693F1B"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hint="eastAsia"/>
          <w:b w:val="0"/>
          <w:color w:val="auto"/>
          <w:sz w:val="24"/>
          <w:szCs w:val="24"/>
        </w:rPr>
        <w:t>下面是可以的</w:t>
      </w:r>
    </w:p>
    <w:p w14:paraId="09A6C43B"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b w:val="0"/>
          <w:color w:val="auto"/>
          <w:sz w:val="24"/>
          <w:szCs w:val="24"/>
        </w:rPr>
        <w:t xml:space="preserve">List&lt;?&gt;[] ls = new ArrayList&lt;?&gt;[10]; </w:t>
      </w:r>
    </w:p>
    <w:p w14:paraId="5DC2C19B"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b w:val="0"/>
          <w:color w:val="auto"/>
          <w:sz w:val="24"/>
          <w:szCs w:val="24"/>
        </w:rPr>
        <w:lastRenderedPageBreak/>
        <w:t>List&lt;String&gt;[] ls = new ArrayList[10];</w:t>
      </w:r>
    </w:p>
    <w:p w14:paraId="138A3DAA"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hint="eastAsia"/>
          <w:b w:val="0"/>
          <w:color w:val="auto"/>
          <w:sz w:val="24"/>
          <w:szCs w:val="24"/>
        </w:rPr>
        <w:t>下面使用Sun的一篇文档的一个例子来说明这个问题：</w:t>
      </w:r>
    </w:p>
    <w:p w14:paraId="396C5AE1" w14:textId="77777777" w:rsidR="00D74852" w:rsidRPr="00784FC3"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784FC3">
        <w:rPr>
          <w:rFonts w:asciiTheme="minorEastAsia" w:eastAsiaTheme="minorEastAsia" w:hAnsiTheme="minorEastAsia"/>
          <w:noProof/>
        </w:rPr>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Pr="00784FC3"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hint="eastAsia"/>
          <w:b w:val="0"/>
          <w:color w:val="auto"/>
          <w:sz w:val="24"/>
          <w:szCs w:val="24"/>
        </w:rPr>
        <w:tab/>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Pr="00784FC3"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784FC3">
        <w:rPr>
          <w:rFonts w:asciiTheme="minorEastAsia" w:eastAsiaTheme="minorEastAsia" w:hAnsiTheme="minorEastAsia" w:cs="宋体" w:hint="eastAsia"/>
          <w:b w:val="0"/>
          <w:color w:val="auto"/>
          <w:sz w:val="24"/>
          <w:szCs w:val="24"/>
        </w:rPr>
        <w:tab/>
        <w:t>而对泛型数组的声明进行限制，对于这样的情况，可以在编译期提示代码有类型安全问题，比没有任何提示要强很多。</w:t>
      </w:r>
    </w:p>
    <w:p w14:paraId="48993758" w14:textId="77777777" w:rsidR="00D74852" w:rsidRPr="00784FC3"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784FC3">
        <w:rPr>
          <w:rFonts w:asciiTheme="minorEastAsia" w:eastAsiaTheme="minorEastAsia" w:hAnsiTheme="minorEastAsia"/>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784FC3" w:rsidRDefault="00D74852" w:rsidP="00602974">
      <w:pPr>
        <w:pStyle w:val="A5"/>
        <w:ind w:firstLine="482"/>
      </w:pPr>
      <w:r w:rsidRPr="00784FC3">
        <w:rPr>
          <w:rFonts w:hint="eastAsia"/>
        </w:rPr>
        <w:t>泛型只在编译阶段有效</w:t>
      </w:r>
    </w:p>
    <w:p w14:paraId="77880EBF" w14:textId="77777777" w:rsidR="00703CB0" w:rsidRPr="00784FC3" w:rsidRDefault="00703CB0"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反射案例</w:t>
      </w:r>
    </w:p>
    <w:p w14:paraId="39AABDAF" w14:textId="77777777" w:rsidR="00703CB0" w:rsidRPr="00784FC3" w:rsidRDefault="00703CB0" w:rsidP="00602974">
      <w:pPr>
        <w:pStyle w:val="A5"/>
        <w:ind w:firstLine="482"/>
      </w:pPr>
      <w:r w:rsidRPr="00784FC3">
        <w:rPr>
          <w:bCs/>
        </w:rPr>
        <w:t>反射概念：</w:t>
      </w:r>
      <w:r w:rsidRPr="00784FC3">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784FC3" w:rsidRDefault="00703CB0" w:rsidP="00602974">
      <w:pPr>
        <w:pStyle w:val="A5"/>
        <w:ind w:firstLine="482"/>
      </w:pPr>
      <w:r w:rsidRPr="00784FC3">
        <w:rPr>
          <w:bCs/>
        </w:rPr>
        <w:t>概念解释：</w:t>
      </w:r>
      <w:r w:rsidRPr="00784FC3">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Pr="00784FC3" w:rsidRDefault="00703CB0" w:rsidP="00602974">
      <w:pPr>
        <w:pStyle w:val="A5"/>
        <w:ind w:firstLine="482"/>
      </w:pPr>
      <w:r w:rsidRPr="00784FC3">
        <w:rPr>
          <w:bCs/>
          <w:color w:val="7F0055"/>
          <w:u w:color="7F0055"/>
        </w:rPr>
        <w:t>package</w:t>
      </w:r>
      <w:r w:rsidRPr="00784FC3">
        <w:t xml:space="preserve"> com.gh.enums;</w:t>
      </w:r>
    </w:p>
    <w:p w14:paraId="7328070F" w14:textId="4F4E9897" w:rsidR="00703CB0" w:rsidRPr="00784FC3" w:rsidRDefault="00703CB0" w:rsidP="00602974">
      <w:pPr>
        <w:pStyle w:val="A5"/>
        <w:ind w:firstLine="482"/>
      </w:pPr>
      <w:r w:rsidRPr="00784FC3">
        <w:rPr>
          <w:bCs/>
          <w:color w:val="7F0055"/>
          <w:u w:color="7F0055"/>
        </w:rPr>
        <w:t>import</w:t>
      </w:r>
      <w:r w:rsidRPr="00784FC3">
        <w:t xml:space="preserve"> java.util.ArrayList;</w:t>
      </w:r>
    </w:p>
    <w:p w14:paraId="632C5FCA" w14:textId="6FBAB553"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ClassTest {</w:t>
      </w:r>
    </w:p>
    <w:p w14:paraId="65ABA454" w14:textId="5193D6E2"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r w:rsidRPr="00784FC3">
        <w:rPr>
          <w:bCs/>
          <w:color w:val="7F0055"/>
          <w:u w:color="7F0055"/>
        </w:rPr>
        <w:t>throws</w:t>
      </w:r>
      <w:r w:rsidRPr="00784FC3">
        <w:t xml:space="preserve"> Exception{</w:t>
      </w:r>
    </w:p>
    <w:p w14:paraId="04CC1451" w14:textId="77777777" w:rsidR="00703CB0" w:rsidRPr="00784FC3" w:rsidRDefault="00703CB0" w:rsidP="00602974">
      <w:pPr>
        <w:pStyle w:val="A5"/>
        <w:ind w:firstLine="482"/>
      </w:pPr>
      <w:r w:rsidRPr="00784FC3">
        <w:tab/>
      </w:r>
      <w:r w:rsidRPr="00784FC3">
        <w:tab/>
      </w:r>
      <w:r w:rsidRPr="00784FC3">
        <w:rPr>
          <w:u w:color="3F7F5F"/>
        </w:rPr>
        <w:t>//</w:t>
      </w:r>
      <w:r w:rsidRPr="00784FC3">
        <w:rPr>
          <w:rFonts w:cs="宋体"/>
          <w:u w:color="3F7F5F"/>
        </w:rPr>
        <w:t xml:space="preserve">获得字节码的第一种方法  </w:t>
      </w:r>
      <w:r w:rsidRPr="00784FC3">
        <w:rPr>
          <w:u w:color="3F7F5F"/>
        </w:rPr>
        <w:t>cn.itcast.reflect.HelloWorld</w:t>
      </w:r>
    </w:p>
    <w:p w14:paraId="24342D30" w14:textId="77777777" w:rsidR="00703CB0" w:rsidRPr="00784FC3" w:rsidRDefault="00703CB0" w:rsidP="00602974">
      <w:pPr>
        <w:pStyle w:val="A5"/>
        <w:ind w:firstLine="482"/>
      </w:pPr>
      <w:r w:rsidRPr="00784FC3">
        <w:tab/>
      </w:r>
      <w:r w:rsidRPr="00784FC3">
        <w:tab/>
      </w:r>
      <w:r w:rsidRPr="00784FC3">
        <w:rPr>
          <w:u w:val="single"/>
        </w:rPr>
        <w:t>Class</w:t>
      </w:r>
      <w:r w:rsidRPr="00784FC3">
        <w:t xml:space="preserve"> clazz = Class.</w:t>
      </w:r>
      <w:r w:rsidRPr="00784FC3">
        <w:rPr>
          <w:i/>
          <w:iCs/>
        </w:rPr>
        <w:t>forName</w:t>
      </w:r>
      <w:r w:rsidRPr="00784FC3">
        <w:t>(</w:t>
      </w:r>
      <w:r w:rsidRPr="00784FC3">
        <w:rPr>
          <w:color w:val="2A00FF"/>
          <w:u w:color="2A00FF"/>
        </w:rPr>
        <w:t>"cn.itcast.reflect.HelloWorld"</w:t>
      </w:r>
      <w:r w:rsidRPr="00784FC3">
        <w:t>);</w:t>
      </w:r>
    </w:p>
    <w:p w14:paraId="00B6420A"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.println(clazz);</w:t>
      </w:r>
    </w:p>
    <w:p w14:paraId="6B102490" w14:textId="77777777" w:rsidR="00703CB0" w:rsidRPr="00784FC3" w:rsidRDefault="00703CB0" w:rsidP="00602974">
      <w:pPr>
        <w:pStyle w:val="A5"/>
        <w:ind w:firstLine="482"/>
      </w:pPr>
      <w:r w:rsidRPr="00784FC3">
        <w:tab/>
      </w:r>
      <w:r w:rsidRPr="00784FC3">
        <w:tab/>
      </w:r>
    </w:p>
    <w:p w14:paraId="6557AB96"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已知类，获取字节码的第二种方法</w:t>
      </w:r>
    </w:p>
    <w:p w14:paraId="6F5E87DC" w14:textId="77777777" w:rsidR="00703CB0" w:rsidRPr="00784FC3" w:rsidRDefault="00703CB0" w:rsidP="00602974">
      <w:pPr>
        <w:pStyle w:val="A5"/>
        <w:ind w:firstLine="482"/>
      </w:pPr>
      <w:r w:rsidRPr="00784FC3">
        <w:tab/>
      </w:r>
      <w:r w:rsidRPr="00784FC3">
        <w:tab/>
      </w:r>
      <w:r w:rsidRPr="00784FC3">
        <w:rPr>
          <w:u w:val="single"/>
        </w:rPr>
        <w:t>Class</w:t>
      </w:r>
      <w:r w:rsidRPr="00784FC3">
        <w:t xml:space="preserve"> clazz2 = String.</w:t>
      </w:r>
      <w:r w:rsidRPr="00784FC3">
        <w:rPr>
          <w:bCs/>
          <w:color w:val="7F0055"/>
          <w:u w:color="7F0055"/>
        </w:rPr>
        <w:t>class</w:t>
      </w:r>
      <w:r w:rsidRPr="00784FC3">
        <w:t>;</w:t>
      </w:r>
    </w:p>
    <w:p w14:paraId="188EF21E"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.println(clazz2);</w:t>
      </w:r>
    </w:p>
    <w:p w14:paraId="3EEB31A7" w14:textId="77777777" w:rsidR="00703CB0" w:rsidRPr="00784FC3" w:rsidRDefault="00703CB0" w:rsidP="00602974">
      <w:pPr>
        <w:pStyle w:val="A5"/>
        <w:ind w:firstLine="482"/>
      </w:pPr>
      <w:r w:rsidRPr="00784FC3">
        <w:tab/>
      </w:r>
      <w:r w:rsidRPr="00784FC3">
        <w:tab/>
      </w:r>
    </w:p>
    <w:p w14:paraId="5FDCBBD1" w14:textId="77777777" w:rsidR="00703CB0" w:rsidRPr="00784FC3" w:rsidRDefault="00703CB0" w:rsidP="00602974">
      <w:pPr>
        <w:pStyle w:val="A5"/>
        <w:ind w:firstLine="482"/>
        <w:rPr>
          <w:rFonts w:cs="Consolas"/>
        </w:rPr>
      </w:pPr>
      <w:r w:rsidRPr="00784FC3">
        <w:rPr>
          <w:rFonts w:cs="Consolas"/>
        </w:rPr>
        <w:lastRenderedPageBreak/>
        <w:tab/>
      </w:r>
      <w:r w:rsidRPr="00784FC3">
        <w:rPr>
          <w:rFonts w:cs="Consolas"/>
        </w:rPr>
        <w:tab/>
      </w:r>
      <w:r w:rsidRPr="00784FC3">
        <w:rPr>
          <w:rFonts w:cs="Consolas"/>
          <w:u w:color="3F7F5F"/>
        </w:rPr>
        <w:t>//</w:t>
      </w:r>
      <w:r w:rsidRPr="00784FC3">
        <w:rPr>
          <w:u w:color="3F7F5F"/>
        </w:rPr>
        <w:t>已知对象 获取字节码的第三种方法</w:t>
      </w:r>
    </w:p>
    <w:p w14:paraId="321E2D33" w14:textId="77777777" w:rsidR="00703CB0" w:rsidRPr="00784FC3" w:rsidRDefault="00703CB0" w:rsidP="00602974">
      <w:pPr>
        <w:pStyle w:val="A5"/>
        <w:ind w:firstLine="482"/>
      </w:pPr>
      <w:r w:rsidRPr="00784FC3">
        <w:tab/>
      </w:r>
      <w:r w:rsidRPr="00784FC3">
        <w:tab/>
        <w:t xml:space="preserve">Object obj = </w:t>
      </w:r>
      <w:r w:rsidRPr="00784FC3">
        <w:rPr>
          <w:bCs/>
          <w:color w:val="7F0055"/>
          <w:u w:color="7F0055"/>
        </w:rPr>
        <w:t>new</w:t>
      </w:r>
      <w:r w:rsidRPr="00784FC3">
        <w:t xml:space="preserve"> </w:t>
      </w:r>
      <w:r w:rsidRPr="00784FC3">
        <w:rPr>
          <w:u w:val="single"/>
        </w:rPr>
        <w:t>ArrayList</w:t>
      </w:r>
      <w:r w:rsidRPr="00784FC3">
        <w:t>();</w:t>
      </w:r>
    </w:p>
    <w:p w14:paraId="4AB8C30F" w14:textId="77777777" w:rsidR="00703CB0" w:rsidRPr="00784FC3" w:rsidRDefault="00703CB0" w:rsidP="00602974">
      <w:pPr>
        <w:pStyle w:val="A5"/>
        <w:ind w:firstLine="482"/>
      </w:pPr>
      <w:r w:rsidRPr="00784FC3">
        <w:tab/>
      </w:r>
      <w:r w:rsidRPr="00784FC3">
        <w:tab/>
      </w:r>
      <w:r w:rsidRPr="00784FC3">
        <w:rPr>
          <w:u w:val="single"/>
        </w:rPr>
        <w:t>Class</w:t>
      </w:r>
      <w:r w:rsidRPr="00784FC3">
        <w:t xml:space="preserve"> clazz3 = obj.getClass();</w:t>
      </w:r>
    </w:p>
    <w:p w14:paraId="2D2005DE"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.println(clazz3);</w:t>
      </w:r>
    </w:p>
    <w:p w14:paraId="408DF34F" w14:textId="77777777" w:rsidR="00703CB0" w:rsidRPr="00784FC3" w:rsidRDefault="00703CB0" w:rsidP="00602974">
      <w:pPr>
        <w:pStyle w:val="A5"/>
        <w:ind w:firstLine="482"/>
      </w:pPr>
      <w:r w:rsidRPr="00784FC3">
        <w:tab/>
      </w:r>
      <w:r w:rsidRPr="00784FC3">
        <w:tab/>
      </w:r>
    </w:p>
    <w:p w14:paraId="665EF771" w14:textId="1D5A09FF" w:rsidR="00703CB0" w:rsidRPr="00784FC3" w:rsidRDefault="00703CB0" w:rsidP="00602974">
      <w:pPr>
        <w:pStyle w:val="A5"/>
        <w:ind w:firstLine="482"/>
      </w:pPr>
      <w:r w:rsidRPr="00784FC3">
        <w:tab/>
        <w:t>}</w:t>
      </w:r>
    </w:p>
    <w:p w14:paraId="27BB0692" w14:textId="223E31E3" w:rsidR="00703CB0" w:rsidRPr="00784FC3" w:rsidRDefault="00703CB0" w:rsidP="00602974">
      <w:pPr>
        <w:pStyle w:val="A5"/>
        <w:ind w:firstLine="482"/>
      </w:pPr>
      <w:r w:rsidRPr="00784FC3">
        <w:t>}</w:t>
      </w:r>
    </w:p>
    <w:p w14:paraId="4CF7CBF5" w14:textId="77777777" w:rsidR="00703CB0" w:rsidRPr="00784FC3" w:rsidRDefault="00703CB0" w:rsidP="00602974">
      <w:pPr>
        <w:pStyle w:val="A5"/>
        <w:ind w:firstLine="482"/>
      </w:pPr>
      <w:r w:rsidRPr="00784FC3">
        <w:rPr>
          <w:rFonts w:cs="宋体"/>
        </w:rPr>
        <w:t>案例</w:t>
      </w:r>
      <w:r w:rsidRPr="00784FC3">
        <w:t>1</w:t>
      </w:r>
      <w:r w:rsidRPr="00784FC3">
        <w:rPr>
          <w:rFonts w:cs="宋体"/>
        </w:rPr>
        <w:t>：见百度云盘</w:t>
      </w:r>
      <w:r w:rsidRPr="00784FC3">
        <w:t>-&gt;</w:t>
      </w:r>
      <w:r w:rsidRPr="00784FC3">
        <w:rPr>
          <w:rFonts w:cs="宋体"/>
        </w:rPr>
        <w:t>技术资料</w:t>
      </w:r>
      <w:r w:rsidRPr="00784FC3">
        <w:t>-&gt;java-&gt;java</w:t>
      </w:r>
      <w:r w:rsidRPr="00784FC3">
        <w:rPr>
          <w:rFonts w:cs="宋体"/>
        </w:rPr>
        <w:t>源码</w:t>
      </w:r>
      <w:r w:rsidRPr="00784FC3">
        <w:t>-&gt;day03_reflect.zip</w:t>
      </w:r>
    </w:p>
    <w:p w14:paraId="59584354"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cs="宋体"/>
          <w:b/>
          <w:bCs/>
          <w:sz w:val="28"/>
          <w:szCs w:val="28"/>
          <w:lang w:eastAsia="zh-Hans"/>
        </w:rPr>
        <w:t>单例模式</w:t>
      </w:r>
    </w:p>
    <w:p w14:paraId="2A1BD8BD" w14:textId="77777777" w:rsidR="00703CB0" w:rsidRPr="00784FC3" w:rsidRDefault="00703CB0" w:rsidP="00602974">
      <w:pPr>
        <w:pStyle w:val="A5"/>
        <w:ind w:firstLine="482"/>
      </w:pPr>
      <w:r w:rsidRPr="00784FC3">
        <w:rPr>
          <w:bCs/>
        </w:rPr>
        <w:t xml:space="preserve"> </w:t>
      </w:r>
      <w:r w:rsidRPr="00784FC3">
        <w:rPr>
          <w:bCs/>
          <w:color w:val="7F0055"/>
          <w:u w:color="7F0055"/>
        </w:rPr>
        <w:t>package</w:t>
      </w:r>
      <w:r w:rsidRPr="00784FC3">
        <w:t xml:space="preserve"> com.test.singleton;</w:t>
      </w:r>
    </w:p>
    <w:p w14:paraId="0956A1BB" w14:textId="77777777" w:rsidR="00703CB0" w:rsidRPr="00784FC3" w:rsidRDefault="00703CB0" w:rsidP="00602974">
      <w:pPr>
        <w:pStyle w:val="A5"/>
        <w:ind w:firstLine="482"/>
      </w:pPr>
    </w:p>
    <w:p w14:paraId="5B8738F5" w14:textId="77777777" w:rsidR="00703CB0" w:rsidRPr="00784FC3" w:rsidRDefault="00703CB0" w:rsidP="00602974">
      <w:pPr>
        <w:pStyle w:val="A5"/>
        <w:ind w:firstLine="482"/>
      </w:pPr>
      <w:r w:rsidRPr="00784FC3">
        <w:rPr>
          <w:u w:color="3F5FBF"/>
        </w:rPr>
        <w:t>/**</w:t>
      </w:r>
    </w:p>
    <w:p w14:paraId="6DA0E76B"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测试单例模式</w:t>
      </w:r>
    </w:p>
    <w:p w14:paraId="50DADA99"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Administrator</w:t>
      </w:r>
    </w:p>
    <w:p w14:paraId="7700FA9E" w14:textId="77777777" w:rsidR="00703CB0" w:rsidRPr="00784FC3" w:rsidRDefault="00703CB0" w:rsidP="00602974">
      <w:pPr>
        <w:pStyle w:val="A5"/>
        <w:ind w:firstLine="482"/>
      </w:pPr>
      <w:r w:rsidRPr="00784FC3">
        <w:rPr>
          <w:u w:color="3F5FBF"/>
        </w:rPr>
        <w:t xml:space="preserve"> *</w:t>
      </w:r>
    </w:p>
    <w:p w14:paraId="7B9B73D5" w14:textId="77777777" w:rsidR="00703CB0" w:rsidRPr="00784FC3" w:rsidRDefault="00703CB0" w:rsidP="00602974">
      <w:pPr>
        <w:pStyle w:val="A5"/>
        <w:ind w:firstLine="482"/>
      </w:pPr>
      <w:r w:rsidRPr="00784FC3">
        <w:rPr>
          <w:u w:color="3F5FBF"/>
        </w:rPr>
        <w:t xml:space="preserve"> */</w:t>
      </w:r>
    </w:p>
    <w:p w14:paraId="15B7BD13"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SingleTon {</w:t>
      </w:r>
    </w:p>
    <w:p w14:paraId="44DD3DC5" w14:textId="77777777" w:rsidR="00703CB0" w:rsidRPr="00784FC3" w:rsidRDefault="00703CB0" w:rsidP="00602974">
      <w:pPr>
        <w:pStyle w:val="A5"/>
        <w:ind w:firstLine="482"/>
      </w:pPr>
      <w:r w:rsidRPr="00784FC3">
        <w:tab/>
      </w:r>
    </w:p>
    <w:p w14:paraId="76978D6C"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2F1966CA"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.println(EagerSingleton.</w:t>
      </w:r>
      <w:r w:rsidRPr="00784FC3">
        <w:rPr>
          <w:i/>
          <w:iCs/>
        </w:rPr>
        <w:t>getInstance</w:t>
      </w:r>
      <w:r w:rsidRPr="00784FC3">
        <w:t>().toString());</w:t>
      </w:r>
    </w:p>
    <w:p w14:paraId="7C892547"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.println(EagerSingleton.</w:t>
      </w:r>
      <w:r w:rsidRPr="00784FC3">
        <w:rPr>
          <w:i/>
          <w:iCs/>
        </w:rPr>
        <w:t>getInstance</w:t>
      </w:r>
      <w:r w:rsidRPr="00784FC3">
        <w:t>().toString());</w:t>
      </w:r>
    </w:p>
    <w:p w14:paraId="34680317"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.println(LazySingleton.</w:t>
      </w:r>
      <w:r w:rsidRPr="00784FC3">
        <w:rPr>
          <w:i/>
          <w:iCs/>
        </w:rPr>
        <w:t>getInstance</w:t>
      </w:r>
      <w:r w:rsidRPr="00784FC3">
        <w:t>().toString());</w:t>
      </w:r>
    </w:p>
    <w:p w14:paraId="154B4B38"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.println(LazySingleton.</w:t>
      </w:r>
      <w:r w:rsidRPr="00784FC3">
        <w:rPr>
          <w:i/>
          <w:iCs/>
        </w:rPr>
        <w:t>getInstance</w:t>
      </w:r>
      <w:r w:rsidRPr="00784FC3">
        <w:t>().toString());</w:t>
      </w:r>
    </w:p>
    <w:p w14:paraId="04917039" w14:textId="77777777" w:rsidR="00703CB0" w:rsidRPr="00784FC3" w:rsidRDefault="00703CB0" w:rsidP="00602974">
      <w:pPr>
        <w:pStyle w:val="A5"/>
        <w:ind w:firstLine="482"/>
      </w:pPr>
      <w:r w:rsidRPr="00784FC3">
        <w:tab/>
        <w:t>}</w:t>
      </w:r>
    </w:p>
    <w:p w14:paraId="5A8AFC1E" w14:textId="77777777" w:rsidR="00703CB0" w:rsidRPr="00784FC3" w:rsidRDefault="00703CB0" w:rsidP="00602974">
      <w:pPr>
        <w:pStyle w:val="A5"/>
        <w:ind w:firstLine="482"/>
      </w:pPr>
    </w:p>
    <w:p w14:paraId="20F6FAB2" w14:textId="77777777" w:rsidR="00703CB0" w:rsidRPr="00784FC3" w:rsidRDefault="00703CB0" w:rsidP="00602974">
      <w:pPr>
        <w:pStyle w:val="A5"/>
        <w:ind w:firstLine="482"/>
      </w:pPr>
      <w:r w:rsidRPr="00784FC3">
        <w:t>}</w:t>
      </w:r>
    </w:p>
    <w:p w14:paraId="3DFC3271" w14:textId="77777777" w:rsidR="00703CB0" w:rsidRPr="00784FC3" w:rsidRDefault="00703CB0" w:rsidP="00602974">
      <w:pPr>
        <w:pStyle w:val="A5"/>
        <w:ind w:firstLine="482"/>
      </w:pPr>
    </w:p>
    <w:p w14:paraId="0F27E03C" w14:textId="77777777" w:rsidR="00703CB0" w:rsidRPr="00784FC3" w:rsidRDefault="00703CB0" w:rsidP="00602974">
      <w:pPr>
        <w:pStyle w:val="A5"/>
        <w:ind w:firstLine="482"/>
      </w:pPr>
      <w:r w:rsidRPr="00784FC3">
        <w:rPr>
          <w:u w:color="3F5FBF"/>
        </w:rPr>
        <w:t>/**</w:t>
      </w:r>
    </w:p>
    <w:p w14:paraId="07D226B5"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饿汉式单例，不存在多线程同步问题</w:t>
      </w:r>
    </w:p>
    <w:p w14:paraId="2423971E"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Administrator</w:t>
      </w:r>
    </w:p>
    <w:p w14:paraId="04691792" w14:textId="77777777" w:rsidR="00703CB0" w:rsidRPr="00784FC3" w:rsidRDefault="00703CB0" w:rsidP="00602974">
      <w:pPr>
        <w:pStyle w:val="A5"/>
        <w:ind w:firstLine="482"/>
      </w:pPr>
      <w:r w:rsidRPr="00784FC3">
        <w:rPr>
          <w:u w:color="3F5FBF"/>
        </w:rPr>
        <w:t xml:space="preserve"> *</w:t>
      </w:r>
    </w:p>
    <w:p w14:paraId="4EB9DBF5" w14:textId="77777777" w:rsidR="00703CB0" w:rsidRPr="00784FC3" w:rsidRDefault="00703CB0" w:rsidP="00602974">
      <w:pPr>
        <w:pStyle w:val="A5"/>
        <w:ind w:firstLine="482"/>
      </w:pPr>
      <w:r w:rsidRPr="00784FC3">
        <w:rPr>
          <w:u w:color="3F5FBF"/>
        </w:rPr>
        <w:t xml:space="preserve"> */</w:t>
      </w:r>
    </w:p>
    <w:p w14:paraId="4B382E61" w14:textId="77777777" w:rsidR="00703CB0" w:rsidRPr="00784FC3" w:rsidRDefault="00703CB0" w:rsidP="00602974">
      <w:pPr>
        <w:pStyle w:val="A5"/>
        <w:ind w:firstLine="482"/>
      </w:pPr>
      <w:r w:rsidRPr="00784FC3">
        <w:rPr>
          <w:bCs/>
          <w:color w:val="7F0055"/>
          <w:u w:color="7F0055"/>
        </w:rPr>
        <w:t>class</w:t>
      </w:r>
      <w:r w:rsidRPr="00784FC3">
        <w:t xml:space="preserve"> EagerSingleton{</w:t>
      </w:r>
    </w:p>
    <w:p w14:paraId="45581A0D"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w:t>
      </w:r>
      <w:r w:rsidRPr="00784FC3">
        <w:rPr>
          <w:bCs/>
          <w:color w:val="7F0055"/>
          <w:u w:color="7F0055"/>
        </w:rPr>
        <w:t>static</w:t>
      </w:r>
      <w:r w:rsidRPr="00784FC3">
        <w:t xml:space="preserve"> EagerSingleton </w:t>
      </w:r>
      <w:r w:rsidRPr="00784FC3">
        <w:rPr>
          <w:i/>
          <w:iCs/>
          <w:color w:val="0000C0"/>
          <w:u w:color="0000C0"/>
        </w:rPr>
        <w:t>instance</w:t>
      </w:r>
      <w:r w:rsidRPr="00784FC3">
        <w:t xml:space="preserve"> = </w:t>
      </w:r>
      <w:r w:rsidRPr="00784FC3">
        <w:rPr>
          <w:bCs/>
          <w:color w:val="7F0055"/>
          <w:u w:color="7F0055"/>
        </w:rPr>
        <w:t>new</w:t>
      </w:r>
      <w:r w:rsidRPr="00784FC3">
        <w:t xml:space="preserve"> EagerSingleton();</w:t>
      </w:r>
    </w:p>
    <w:p w14:paraId="5FEC4441" w14:textId="77777777" w:rsidR="00703CB0" w:rsidRPr="00784FC3" w:rsidRDefault="00703CB0" w:rsidP="00602974">
      <w:pPr>
        <w:pStyle w:val="A5"/>
        <w:ind w:firstLine="482"/>
      </w:pPr>
      <w:r w:rsidRPr="00784FC3">
        <w:tab/>
      </w:r>
    </w:p>
    <w:p w14:paraId="06036229" w14:textId="77777777" w:rsidR="00703CB0" w:rsidRPr="00784FC3" w:rsidRDefault="00703CB0" w:rsidP="00602974">
      <w:pPr>
        <w:pStyle w:val="A5"/>
        <w:ind w:firstLine="482"/>
      </w:pPr>
      <w:r w:rsidRPr="00784FC3">
        <w:tab/>
      </w:r>
      <w:r w:rsidRPr="00784FC3">
        <w:rPr>
          <w:u w:color="3F5FBF"/>
        </w:rPr>
        <w:t>/**</w:t>
      </w:r>
    </w:p>
    <w:p w14:paraId="4AD96BA0"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私有化构造函数，不让用户通过构造函数实例化该类</w:t>
      </w:r>
    </w:p>
    <w:p w14:paraId="1202C3D3" w14:textId="77777777" w:rsidR="00703CB0" w:rsidRPr="00784FC3" w:rsidRDefault="00703CB0" w:rsidP="00602974">
      <w:pPr>
        <w:pStyle w:val="A5"/>
        <w:ind w:firstLine="482"/>
      </w:pPr>
      <w:r w:rsidRPr="00784FC3">
        <w:rPr>
          <w:u w:color="3F5FBF"/>
        </w:rPr>
        <w:tab/>
        <w:t xml:space="preserve"> */</w:t>
      </w:r>
    </w:p>
    <w:p w14:paraId="0F1F424F"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EagerSingleton(){}</w:t>
      </w:r>
    </w:p>
    <w:p w14:paraId="3D3F7D35" w14:textId="77777777" w:rsidR="00703CB0" w:rsidRPr="00784FC3" w:rsidRDefault="00703CB0" w:rsidP="00602974">
      <w:pPr>
        <w:pStyle w:val="A5"/>
        <w:ind w:firstLine="482"/>
      </w:pPr>
      <w:r w:rsidRPr="00784FC3">
        <w:tab/>
      </w:r>
    </w:p>
    <w:p w14:paraId="47B3300C"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EagerSingleton getInstance(){</w:t>
      </w:r>
    </w:p>
    <w:p w14:paraId="40471560"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i/>
          <w:iCs/>
          <w:u w:color="0000C0"/>
        </w:rPr>
        <w:t>instance</w:t>
      </w:r>
      <w:r w:rsidRPr="00784FC3">
        <w:t>;</w:t>
      </w:r>
    </w:p>
    <w:p w14:paraId="020BD5A0" w14:textId="77777777" w:rsidR="00703CB0" w:rsidRPr="00784FC3" w:rsidRDefault="00703CB0" w:rsidP="00602974">
      <w:pPr>
        <w:pStyle w:val="A5"/>
        <w:ind w:firstLine="482"/>
      </w:pPr>
      <w:r w:rsidRPr="00784FC3">
        <w:tab/>
        <w:t>}</w:t>
      </w:r>
    </w:p>
    <w:p w14:paraId="1B0F151F" w14:textId="77777777" w:rsidR="00703CB0" w:rsidRPr="00784FC3" w:rsidRDefault="00703CB0" w:rsidP="00602974">
      <w:pPr>
        <w:pStyle w:val="A5"/>
        <w:ind w:firstLine="482"/>
      </w:pPr>
      <w:r w:rsidRPr="00784FC3">
        <w:t>}</w:t>
      </w:r>
    </w:p>
    <w:p w14:paraId="2CAA105F" w14:textId="77777777" w:rsidR="00703CB0" w:rsidRPr="00784FC3" w:rsidRDefault="00703CB0" w:rsidP="00602974">
      <w:pPr>
        <w:pStyle w:val="A5"/>
        <w:ind w:firstLine="482"/>
      </w:pPr>
    </w:p>
    <w:p w14:paraId="1342C948" w14:textId="77777777" w:rsidR="00703CB0" w:rsidRPr="00784FC3" w:rsidRDefault="00703CB0" w:rsidP="00602974">
      <w:pPr>
        <w:pStyle w:val="A5"/>
        <w:ind w:firstLine="482"/>
      </w:pPr>
      <w:r w:rsidRPr="00784FC3">
        <w:rPr>
          <w:u w:color="3F5FBF"/>
        </w:rPr>
        <w:t>/**</w:t>
      </w:r>
    </w:p>
    <w:p w14:paraId="04308E8D"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懒汉式单例，在这里用</w:t>
      </w:r>
      <w:r w:rsidRPr="00784FC3">
        <w:rPr>
          <w:rFonts w:cs="Consolas"/>
          <w:u w:color="3F5FBF"/>
        </w:rPr>
        <w:t>synchronized</w:t>
      </w:r>
      <w:r w:rsidRPr="00784FC3">
        <w:rPr>
          <w:u w:color="3F5FBF"/>
        </w:rPr>
        <w:t>解决多线程同步问题</w:t>
      </w:r>
    </w:p>
    <w:p w14:paraId="55D95DF6"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Administrator</w:t>
      </w:r>
    </w:p>
    <w:p w14:paraId="0EF67CB0" w14:textId="77777777" w:rsidR="00703CB0" w:rsidRPr="00784FC3" w:rsidRDefault="00703CB0" w:rsidP="00602974">
      <w:pPr>
        <w:pStyle w:val="A5"/>
        <w:ind w:firstLine="482"/>
      </w:pPr>
      <w:r w:rsidRPr="00784FC3">
        <w:rPr>
          <w:u w:color="3F5FBF"/>
        </w:rPr>
        <w:t xml:space="preserve"> *</w:t>
      </w:r>
    </w:p>
    <w:p w14:paraId="211A2902" w14:textId="77777777" w:rsidR="00703CB0" w:rsidRPr="00784FC3" w:rsidRDefault="00703CB0" w:rsidP="00602974">
      <w:pPr>
        <w:pStyle w:val="A5"/>
        <w:ind w:firstLine="482"/>
      </w:pPr>
      <w:r w:rsidRPr="00784FC3">
        <w:rPr>
          <w:u w:color="3F5FBF"/>
        </w:rPr>
        <w:t xml:space="preserve"> */</w:t>
      </w:r>
    </w:p>
    <w:p w14:paraId="03A3E6A1" w14:textId="77777777" w:rsidR="00703CB0" w:rsidRPr="00784FC3" w:rsidRDefault="00703CB0" w:rsidP="00602974">
      <w:pPr>
        <w:pStyle w:val="A5"/>
        <w:ind w:firstLine="482"/>
      </w:pPr>
      <w:r w:rsidRPr="00784FC3">
        <w:rPr>
          <w:bCs/>
          <w:color w:val="7F0055"/>
          <w:u w:color="7F0055"/>
        </w:rPr>
        <w:t>class</w:t>
      </w:r>
      <w:r w:rsidRPr="00784FC3">
        <w:t xml:space="preserve"> LazySingleton{</w:t>
      </w:r>
    </w:p>
    <w:p w14:paraId="41D36B1B"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w:t>
      </w:r>
      <w:r w:rsidRPr="00784FC3">
        <w:rPr>
          <w:bCs/>
          <w:color w:val="7F0055"/>
          <w:u w:color="7F0055"/>
        </w:rPr>
        <w:t>static</w:t>
      </w:r>
      <w:r w:rsidRPr="00784FC3">
        <w:t xml:space="preserve"> LazySingleton </w:t>
      </w:r>
      <w:r w:rsidRPr="00784FC3">
        <w:rPr>
          <w:i/>
          <w:iCs/>
          <w:color w:val="0000C0"/>
          <w:u w:color="0000C0"/>
        </w:rPr>
        <w:t>instance</w:t>
      </w:r>
      <w:r w:rsidRPr="00784FC3">
        <w:t xml:space="preserve"> = </w:t>
      </w:r>
      <w:r w:rsidRPr="00784FC3">
        <w:rPr>
          <w:bCs/>
          <w:color w:val="7F0055"/>
          <w:u w:color="7F0055"/>
        </w:rPr>
        <w:t>null</w:t>
      </w:r>
      <w:r w:rsidRPr="00784FC3">
        <w:t>;</w:t>
      </w:r>
    </w:p>
    <w:p w14:paraId="66C0C29F" w14:textId="77777777" w:rsidR="00703CB0" w:rsidRPr="00784FC3" w:rsidRDefault="00703CB0" w:rsidP="00602974">
      <w:pPr>
        <w:pStyle w:val="A5"/>
        <w:ind w:firstLine="482"/>
      </w:pPr>
      <w:r w:rsidRPr="00784FC3">
        <w:tab/>
      </w:r>
    </w:p>
    <w:p w14:paraId="0BF74979" w14:textId="77777777" w:rsidR="00703CB0" w:rsidRPr="00784FC3" w:rsidRDefault="00703CB0" w:rsidP="00602974">
      <w:pPr>
        <w:pStyle w:val="A5"/>
        <w:ind w:firstLine="482"/>
      </w:pPr>
      <w:r w:rsidRPr="00784FC3">
        <w:tab/>
      </w:r>
      <w:r w:rsidRPr="00784FC3">
        <w:rPr>
          <w:u w:color="3F5FBF"/>
        </w:rPr>
        <w:t>/**</w:t>
      </w:r>
    </w:p>
    <w:p w14:paraId="28CA562A"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私有化构造函数，不让用户通过构造函数实例化该类</w:t>
      </w:r>
    </w:p>
    <w:p w14:paraId="75584D5D" w14:textId="77777777" w:rsidR="00703CB0" w:rsidRPr="00784FC3" w:rsidRDefault="00703CB0" w:rsidP="00602974">
      <w:pPr>
        <w:pStyle w:val="A5"/>
        <w:ind w:firstLine="482"/>
      </w:pPr>
      <w:r w:rsidRPr="00784FC3">
        <w:rPr>
          <w:u w:color="3F5FBF"/>
        </w:rPr>
        <w:tab/>
        <w:t xml:space="preserve"> */</w:t>
      </w:r>
    </w:p>
    <w:p w14:paraId="579CED42"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LazySingleton(){}</w:t>
      </w:r>
    </w:p>
    <w:p w14:paraId="3A46DC36" w14:textId="77777777" w:rsidR="00703CB0" w:rsidRPr="00784FC3" w:rsidRDefault="00703CB0" w:rsidP="00602974">
      <w:pPr>
        <w:pStyle w:val="A5"/>
        <w:ind w:firstLine="482"/>
      </w:pPr>
      <w:r w:rsidRPr="00784FC3">
        <w:tab/>
      </w:r>
    </w:p>
    <w:p w14:paraId="4B7AD849" w14:textId="77777777" w:rsidR="00703CB0" w:rsidRPr="00784FC3" w:rsidRDefault="00703CB0" w:rsidP="00602974">
      <w:pPr>
        <w:pStyle w:val="A5"/>
        <w:ind w:firstLine="482"/>
      </w:pPr>
      <w:r w:rsidRPr="00784FC3">
        <w:tab/>
      </w:r>
      <w:r w:rsidRPr="00784FC3">
        <w:rPr>
          <w:u w:color="3F5FBF"/>
        </w:rPr>
        <w:t>/**</w:t>
      </w:r>
    </w:p>
    <w:p w14:paraId="42C84C19" w14:textId="77777777" w:rsidR="00703CB0" w:rsidRPr="00784FC3" w:rsidRDefault="00703CB0" w:rsidP="00602974">
      <w:pPr>
        <w:pStyle w:val="A5"/>
        <w:ind w:firstLine="482"/>
        <w:rPr>
          <w:rFonts w:cs="Consolas"/>
        </w:rPr>
      </w:pPr>
      <w:r w:rsidRPr="00784FC3">
        <w:rPr>
          <w:rFonts w:cs="Consolas"/>
          <w:u w:color="3F5FBF"/>
        </w:rPr>
        <w:tab/>
        <w:t xml:space="preserve"> * synchronized</w:t>
      </w:r>
      <w:r w:rsidRPr="00784FC3">
        <w:rPr>
          <w:u w:color="3F5FBF"/>
        </w:rPr>
        <w:t>解决线程同步访问问题，比如多线程同步调用该方法的时候，一个线程进来发现</w:t>
      </w:r>
      <w:r w:rsidRPr="00784FC3">
        <w:rPr>
          <w:rFonts w:cs="Consolas"/>
          <w:u w:color="3F5FBF"/>
        </w:rPr>
        <w:t>instance</w:t>
      </w:r>
      <w:r w:rsidRPr="00784FC3">
        <w:rPr>
          <w:u w:color="3F5FBF"/>
        </w:rPr>
        <w:t>为</w:t>
      </w:r>
      <w:r w:rsidRPr="00784FC3">
        <w:rPr>
          <w:rFonts w:cs="Consolas"/>
          <w:u w:color="3F5FBF"/>
        </w:rPr>
        <w:t xml:space="preserve">null </w:t>
      </w:r>
      <w:r w:rsidRPr="00784FC3">
        <w:rPr>
          <w:u w:color="3F5FBF"/>
        </w:rPr>
        <w:t>然后阻塞了，第二个线程进来发现</w:t>
      </w:r>
      <w:r w:rsidRPr="00784FC3">
        <w:rPr>
          <w:rFonts w:cs="Consolas"/>
          <w:u w:color="3F5FBF"/>
        </w:rPr>
        <w:t>instance</w:t>
      </w:r>
      <w:r w:rsidRPr="00784FC3">
        <w:rPr>
          <w:u w:color="3F5FBF"/>
        </w:rPr>
        <w:t>也为</w:t>
      </w:r>
      <w:r w:rsidRPr="00784FC3">
        <w:rPr>
          <w:rFonts w:cs="Consolas"/>
          <w:u w:color="3F5FBF"/>
        </w:rPr>
        <w:t>null</w:t>
      </w:r>
    </w:p>
    <w:p w14:paraId="191C4449"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因此创建了一个</w:t>
      </w:r>
      <w:r w:rsidRPr="00784FC3">
        <w:rPr>
          <w:rFonts w:cs="Consolas"/>
          <w:u w:color="3F5FBF"/>
        </w:rPr>
        <w:t>instance</w:t>
      </w:r>
      <w:r w:rsidRPr="00784FC3">
        <w:rPr>
          <w:u w:color="3F5FBF"/>
        </w:rPr>
        <w:t>实例，完了以后第一个线程就绪运行，又会创建一个</w:t>
      </w:r>
      <w:r w:rsidRPr="00784FC3">
        <w:rPr>
          <w:rFonts w:cs="Consolas"/>
          <w:u w:color="3F5FBF"/>
        </w:rPr>
        <w:t>instance</w:t>
      </w:r>
      <w:r w:rsidRPr="00784FC3">
        <w:rPr>
          <w:u w:color="3F5FBF"/>
        </w:rPr>
        <w:t>实例。在这里用</w:t>
      </w:r>
      <w:r w:rsidRPr="00784FC3">
        <w:rPr>
          <w:rFonts w:cs="Consolas"/>
          <w:u w:color="3F5FBF"/>
        </w:rPr>
        <w:t>synchronized</w:t>
      </w:r>
      <w:r w:rsidRPr="00784FC3">
        <w:rPr>
          <w:u w:color="3F5FBF"/>
        </w:rPr>
        <w:t>就可以解决该问题</w:t>
      </w:r>
    </w:p>
    <w:p w14:paraId="6C7458E4" w14:textId="77777777" w:rsidR="00703CB0" w:rsidRPr="00784FC3" w:rsidRDefault="00703CB0" w:rsidP="00602974">
      <w:pPr>
        <w:pStyle w:val="A5"/>
        <w:ind w:firstLine="482"/>
      </w:pPr>
      <w:r w:rsidRPr="00784FC3">
        <w:rPr>
          <w:color w:val="3F5FBF"/>
          <w:u w:color="3F5FBF"/>
        </w:rPr>
        <w:tab/>
        <w:t xml:space="preserve"> * </w:t>
      </w:r>
      <w:r w:rsidRPr="00784FC3">
        <w:rPr>
          <w:u w:color="7F9FBF"/>
        </w:rPr>
        <w:t>@return</w:t>
      </w:r>
    </w:p>
    <w:p w14:paraId="468321C2" w14:textId="77777777" w:rsidR="00703CB0" w:rsidRPr="00784FC3" w:rsidRDefault="00703CB0" w:rsidP="00602974">
      <w:pPr>
        <w:pStyle w:val="A5"/>
        <w:ind w:firstLine="482"/>
      </w:pPr>
      <w:r w:rsidRPr="00784FC3">
        <w:rPr>
          <w:u w:color="3F5FBF"/>
        </w:rPr>
        <w:tab/>
        <w:t xml:space="preserve"> */</w:t>
      </w:r>
    </w:p>
    <w:p w14:paraId="2FB2DDEE"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synchronized</w:t>
      </w:r>
      <w:r w:rsidRPr="00784FC3">
        <w:t xml:space="preserve"> LazySingleton getInstance(){</w:t>
      </w:r>
    </w:p>
    <w:p w14:paraId="7BF8ADC0" w14:textId="77777777" w:rsidR="00703CB0" w:rsidRPr="00784FC3" w:rsidRDefault="00703CB0" w:rsidP="00602974">
      <w:pPr>
        <w:pStyle w:val="A5"/>
        <w:ind w:firstLine="482"/>
      </w:pPr>
      <w:r w:rsidRPr="00784FC3">
        <w:tab/>
      </w:r>
      <w:r w:rsidRPr="00784FC3">
        <w:tab/>
      </w:r>
      <w:r w:rsidRPr="00784FC3">
        <w:rPr>
          <w:bCs/>
          <w:color w:val="7F0055"/>
          <w:u w:color="7F0055"/>
        </w:rPr>
        <w:t>if</w:t>
      </w:r>
      <w:r w:rsidRPr="00784FC3">
        <w:t xml:space="preserve">( </w:t>
      </w:r>
      <w:r w:rsidRPr="00784FC3">
        <w:rPr>
          <w:i/>
          <w:iCs/>
          <w:color w:val="0000C0"/>
          <w:u w:color="0000C0"/>
        </w:rPr>
        <w:t>instance</w:t>
      </w:r>
      <w:r w:rsidRPr="00784FC3">
        <w:t xml:space="preserve"> == </w:t>
      </w:r>
      <w:r w:rsidRPr="00784FC3">
        <w:rPr>
          <w:bCs/>
          <w:color w:val="7F0055"/>
          <w:u w:color="7F0055"/>
        </w:rPr>
        <w:t>null</w:t>
      </w:r>
      <w:r w:rsidRPr="00784FC3">
        <w:t xml:space="preserve"> ){</w:t>
      </w:r>
    </w:p>
    <w:p w14:paraId="0E2EAB18" w14:textId="77777777" w:rsidR="00703CB0" w:rsidRPr="00784FC3" w:rsidRDefault="00703CB0" w:rsidP="00602974">
      <w:pPr>
        <w:pStyle w:val="A5"/>
        <w:ind w:firstLine="482"/>
      </w:pPr>
      <w:r w:rsidRPr="00784FC3">
        <w:tab/>
      </w:r>
      <w:r w:rsidRPr="00784FC3">
        <w:tab/>
      </w:r>
      <w:r w:rsidRPr="00784FC3">
        <w:tab/>
      </w:r>
      <w:r w:rsidRPr="00784FC3">
        <w:rPr>
          <w:i/>
          <w:iCs/>
          <w:color w:val="0000C0"/>
          <w:u w:color="0000C0"/>
        </w:rPr>
        <w:t>instance</w:t>
      </w:r>
      <w:r w:rsidRPr="00784FC3">
        <w:t xml:space="preserve"> = </w:t>
      </w:r>
      <w:r w:rsidRPr="00784FC3">
        <w:rPr>
          <w:bCs/>
          <w:color w:val="7F0055"/>
          <w:u w:color="7F0055"/>
        </w:rPr>
        <w:t>new</w:t>
      </w:r>
      <w:r w:rsidRPr="00784FC3">
        <w:t xml:space="preserve"> LazySingleton();</w:t>
      </w:r>
    </w:p>
    <w:p w14:paraId="2F667370" w14:textId="77777777" w:rsidR="00703CB0" w:rsidRPr="00784FC3" w:rsidRDefault="00703CB0" w:rsidP="00602974">
      <w:pPr>
        <w:pStyle w:val="A5"/>
        <w:ind w:firstLine="482"/>
      </w:pPr>
      <w:r w:rsidRPr="00784FC3">
        <w:tab/>
      </w:r>
      <w:r w:rsidRPr="00784FC3">
        <w:tab/>
        <w:t>}</w:t>
      </w:r>
    </w:p>
    <w:p w14:paraId="0867609D"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i/>
          <w:iCs/>
          <w:u w:color="0000C0"/>
        </w:rPr>
        <w:t>instance</w:t>
      </w:r>
      <w:r w:rsidRPr="00784FC3">
        <w:t>;</w:t>
      </w:r>
    </w:p>
    <w:p w14:paraId="00F2211C" w14:textId="77777777" w:rsidR="00703CB0" w:rsidRPr="00784FC3" w:rsidRDefault="00703CB0" w:rsidP="00602974">
      <w:pPr>
        <w:pStyle w:val="A5"/>
        <w:ind w:firstLine="482"/>
      </w:pPr>
      <w:r w:rsidRPr="00784FC3">
        <w:tab/>
        <w:t>}</w:t>
      </w:r>
    </w:p>
    <w:p w14:paraId="63ECD9E1" w14:textId="77777777" w:rsidR="00703CB0" w:rsidRPr="00784FC3" w:rsidRDefault="00703CB0" w:rsidP="00602974">
      <w:pPr>
        <w:pStyle w:val="A5"/>
        <w:ind w:firstLine="482"/>
      </w:pPr>
      <w:r w:rsidRPr="00784FC3">
        <w:t>}</w:t>
      </w:r>
    </w:p>
    <w:p w14:paraId="106F7B1D" w14:textId="77777777" w:rsidR="00703CB0" w:rsidRPr="00784FC3" w:rsidRDefault="00BC69F3" w:rsidP="00602974">
      <w:pPr>
        <w:pStyle w:val="A5"/>
        <w:ind w:firstLine="482"/>
      </w:pPr>
      <w:r w:rsidRPr="00784FC3">
        <w:rPr>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cs="Trebuchet MS"/>
          <w:b/>
          <w:bCs/>
          <w:sz w:val="28"/>
          <w:szCs w:val="28"/>
        </w:rPr>
      </w:pPr>
      <w:r w:rsidRPr="00784FC3">
        <w:rPr>
          <w:rFonts w:asciiTheme="minorEastAsia" w:eastAsiaTheme="minorEastAsia" w:hAnsiTheme="minorEastAsia"/>
          <w:b/>
          <w:sz w:val="28"/>
          <w:szCs w:val="28"/>
        </w:rPr>
        <w:t>观察者模式</w:t>
      </w:r>
    </w:p>
    <w:p w14:paraId="71887D54" w14:textId="77777777" w:rsidR="00703CB0" w:rsidRPr="00784FC3" w:rsidRDefault="00703CB0" w:rsidP="00602974">
      <w:pPr>
        <w:pStyle w:val="A5"/>
        <w:ind w:firstLine="482"/>
      </w:pPr>
      <w:r w:rsidRPr="00784FC3">
        <w:rPr>
          <w:u w:color="3F5FBF"/>
        </w:rPr>
        <w:t>/**</w:t>
      </w:r>
    </w:p>
    <w:p w14:paraId="1C3CFD53"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观察者设计模式示例</w:t>
      </w:r>
    </w:p>
    <w:p w14:paraId="6ACF0BBA"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第一步：实现一个需要被监听的类</w:t>
      </w:r>
      <w:r w:rsidRPr="00784FC3">
        <w:rPr>
          <w:rFonts w:cs="Consolas"/>
          <w:u w:color="3F5FBF"/>
        </w:rPr>
        <w:t>Person.</w:t>
      </w:r>
    </w:p>
    <w:p w14:paraId="2401CFB7" w14:textId="77777777" w:rsidR="00703CB0" w:rsidRPr="00784FC3" w:rsidRDefault="00703CB0" w:rsidP="00602974">
      <w:pPr>
        <w:pStyle w:val="A5"/>
        <w:ind w:firstLine="482"/>
      </w:pPr>
      <w:r w:rsidRPr="00784FC3">
        <w:rPr>
          <w:u w:color="3F5FBF"/>
        </w:rPr>
        <w:t xml:space="preserve"> * </w:t>
      </w:r>
      <w:r w:rsidRPr="00784FC3">
        <w:rPr>
          <w:rFonts w:cs="宋体"/>
          <w:u w:color="3F5FBF"/>
        </w:rPr>
        <w:t>第二步：实现一个监听接口</w:t>
      </w:r>
      <w:r w:rsidRPr="00784FC3">
        <w:rPr>
          <w:u w:color="3F5FBF"/>
        </w:rPr>
        <w:t>PersonListener</w:t>
      </w:r>
      <w:r w:rsidRPr="00784FC3">
        <w:rPr>
          <w:rFonts w:cs="宋体"/>
          <w:u w:color="3F5FBF"/>
        </w:rPr>
        <w:t>。</w:t>
      </w:r>
    </w:p>
    <w:p w14:paraId="748A5DBE" w14:textId="77777777" w:rsidR="00703CB0" w:rsidRPr="00784FC3" w:rsidRDefault="00703CB0" w:rsidP="00602974">
      <w:pPr>
        <w:pStyle w:val="A5"/>
        <w:ind w:firstLine="482"/>
      </w:pPr>
      <w:r w:rsidRPr="00784FC3">
        <w:rPr>
          <w:u w:color="3F5FBF"/>
        </w:rPr>
        <w:t xml:space="preserve"> * </w:t>
      </w:r>
      <w:r w:rsidRPr="00784FC3">
        <w:rPr>
          <w:rFonts w:cs="宋体"/>
          <w:u w:color="3F5FBF"/>
        </w:rPr>
        <w:t>第三步：在</w:t>
      </w:r>
      <w:r w:rsidRPr="00784FC3">
        <w:rPr>
          <w:u w:color="3F5FBF"/>
        </w:rPr>
        <w:t>Person</w:t>
      </w:r>
      <w:r w:rsidRPr="00784FC3">
        <w:rPr>
          <w:rFonts w:cs="宋体"/>
          <w:u w:color="3F5FBF"/>
        </w:rPr>
        <w:t>类中，提供一个方法用于注册</w:t>
      </w:r>
      <w:r w:rsidRPr="00784FC3">
        <w:rPr>
          <w:u w:color="3F5FBF"/>
        </w:rPr>
        <w:t>PersonListener</w:t>
      </w:r>
      <w:r w:rsidRPr="00784FC3">
        <w:rPr>
          <w:rFonts w:cs="宋体"/>
          <w:u w:color="3F5FBF"/>
        </w:rPr>
        <w:t>类，即</w:t>
      </w:r>
      <w:r w:rsidRPr="00784FC3">
        <w:rPr>
          <w:u w:color="3F5FBF"/>
        </w:rPr>
        <w:t>registerListener</w:t>
      </w:r>
    </w:p>
    <w:p w14:paraId="7B3B400D" w14:textId="77777777" w:rsidR="00703CB0" w:rsidRPr="00784FC3" w:rsidRDefault="00703CB0" w:rsidP="00602974">
      <w:pPr>
        <w:pStyle w:val="A5"/>
        <w:ind w:firstLine="482"/>
      </w:pPr>
      <w:r w:rsidRPr="00784FC3">
        <w:rPr>
          <w:u w:color="3F5FBF"/>
        </w:rPr>
        <w:t xml:space="preserve"> * </w:t>
      </w:r>
      <w:r w:rsidRPr="00784FC3">
        <w:rPr>
          <w:rFonts w:cs="宋体"/>
          <w:u w:color="3F5FBF"/>
        </w:rPr>
        <w:t>第四步：必须要在</w:t>
      </w:r>
      <w:r w:rsidRPr="00784FC3">
        <w:rPr>
          <w:u w:color="3F5FBF"/>
        </w:rPr>
        <w:t>Person</w:t>
      </w:r>
      <w:r w:rsidRPr="00784FC3">
        <w:rPr>
          <w:rFonts w:cs="宋体"/>
          <w:u w:color="3F5FBF"/>
        </w:rPr>
        <w:t>类中维护</w:t>
      </w:r>
      <w:r w:rsidRPr="00784FC3">
        <w:rPr>
          <w:u w:color="3F5FBF"/>
        </w:rPr>
        <w:t>PersonListener</w:t>
      </w:r>
      <w:r w:rsidRPr="00784FC3">
        <w:rPr>
          <w:rFonts w:cs="宋体"/>
          <w:u w:color="3F5FBF"/>
        </w:rPr>
        <w:t>类的实例。</w:t>
      </w:r>
    </w:p>
    <w:p w14:paraId="2B1520A5" w14:textId="77777777" w:rsidR="00703CB0" w:rsidRPr="00784FC3" w:rsidRDefault="00703CB0" w:rsidP="00602974">
      <w:pPr>
        <w:pStyle w:val="A5"/>
        <w:ind w:firstLine="482"/>
      </w:pPr>
      <w:r w:rsidRPr="00784FC3">
        <w:rPr>
          <w:u w:color="3F5FBF"/>
        </w:rPr>
        <w:t xml:space="preserve"> * </w:t>
      </w:r>
      <w:r w:rsidRPr="00784FC3">
        <w:rPr>
          <w:rFonts w:cs="宋体"/>
          <w:u w:color="3F5FBF"/>
        </w:rPr>
        <w:t>第五步：在调用</w:t>
      </w:r>
      <w:r w:rsidRPr="00784FC3">
        <w:rPr>
          <w:u w:color="3F5FBF"/>
        </w:rPr>
        <w:t>person.eat</w:t>
      </w:r>
      <w:r w:rsidRPr="00784FC3">
        <w:rPr>
          <w:rFonts w:cs="宋体"/>
          <w:u w:color="3F5FBF"/>
        </w:rPr>
        <w:t>方法是，判断</w:t>
      </w:r>
      <w:r w:rsidRPr="00784FC3">
        <w:rPr>
          <w:u w:color="3F5FBF"/>
        </w:rPr>
        <w:t>PersonListener</w:t>
      </w:r>
      <w:r w:rsidRPr="00784FC3">
        <w:rPr>
          <w:rFonts w:cs="宋体"/>
          <w:u w:color="3F5FBF"/>
        </w:rPr>
        <w:t>是否为</w:t>
      </w:r>
      <w:r w:rsidRPr="00784FC3">
        <w:rPr>
          <w:u w:color="3F5FBF"/>
        </w:rPr>
        <w:t>null,</w:t>
      </w:r>
      <w:r w:rsidRPr="00784FC3">
        <w:rPr>
          <w:rFonts w:cs="宋体"/>
          <w:u w:color="3F5FBF"/>
        </w:rPr>
        <w:t>如果不为</w:t>
      </w:r>
      <w:r w:rsidRPr="00784FC3">
        <w:rPr>
          <w:u w:color="3F5FBF"/>
        </w:rPr>
        <w:t>null</w:t>
      </w:r>
      <w:r w:rsidRPr="00784FC3">
        <w:rPr>
          <w:rFonts w:cs="宋体"/>
          <w:u w:color="3F5FBF"/>
        </w:rPr>
        <w:t>则调用它的</w:t>
      </w:r>
      <w:r w:rsidRPr="00784FC3">
        <w:rPr>
          <w:u w:color="3F5FBF"/>
        </w:rPr>
        <w:t>eating</w:t>
      </w:r>
      <w:r w:rsidRPr="00784FC3">
        <w:rPr>
          <w:rFonts w:cs="宋体"/>
          <w:u w:color="3F5FBF"/>
        </w:rPr>
        <w:t>方法。</w:t>
      </w:r>
    </w:p>
    <w:p w14:paraId="64921F66"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第六步：在</w:t>
      </w:r>
      <w:r w:rsidRPr="00784FC3">
        <w:rPr>
          <w:rFonts w:cs="Consolas"/>
          <w:u w:color="3F5FBF"/>
        </w:rPr>
        <w:t>Main</w:t>
      </w:r>
      <w:r w:rsidRPr="00784FC3">
        <w:rPr>
          <w:u w:color="3F5FBF"/>
        </w:rPr>
        <w:t>类中，实例化</w:t>
      </w:r>
      <w:r w:rsidRPr="00784FC3">
        <w:rPr>
          <w:rFonts w:cs="Consolas"/>
          <w:u w:color="3F5FBF"/>
        </w:rPr>
        <w:t>Person</w:t>
      </w:r>
      <w:r w:rsidRPr="00784FC3">
        <w:rPr>
          <w:u w:color="3F5FBF"/>
        </w:rPr>
        <w:t>，并注册一个监听。</w:t>
      </w:r>
    </w:p>
    <w:p w14:paraId="54CB7481" w14:textId="77777777" w:rsidR="00703CB0" w:rsidRPr="00784FC3" w:rsidRDefault="00703CB0" w:rsidP="00602974">
      <w:pPr>
        <w:pStyle w:val="A5"/>
        <w:ind w:firstLine="482"/>
      </w:pPr>
      <w:r w:rsidRPr="00784FC3">
        <w:rPr>
          <w:u w:color="3F5FBF"/>
        </w:rPr>
        <w:lastRenderedPageBreak/>
        <w:t xml:space="preserve"> *  </w:t>
      </w:r>
    </w:p>
    <w:p w14:paraId="1C415AA6"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w:t>
      </w:r>
      <w:r w:rsidRPr="00784FC3">
        <w:rPr>
          <w:u w:val="single" w:color="3F5FBF"/>
        </w:rPr>
        <w:t>wangjianme</w:t>
      </w:r>
    </w:p>
    <w:p w14:paraId="123F475B" w14:textId="77777777" w:rsidR="00703CB0" w:rsidRPr="00784FC3" w:rsidRDefault="00703CB0" w:rsidP="00602974">
      <w:pPr>
        <w:pStyle w:val="A5"/>
        <w:ind w:firstLine="482"/>
      </w:pPr>
      <w:r w:rsidRPr="00784FC3">
        <w:rPr>
          <w:u w:color="3F5FBF"/>
        </w:rPr>
        <w:t xml:space="preserve"> */</w:t>
      </w:r>
    </w:p>
    <w:p w14:paraId="20A1389D"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w:t>
      </w:r>
      <w:r w:rsidRPr="00784FC3">
        <w:rPr>
          <w:u w:val="single"/>
        </w:rPr>
        <w:t>Main</w:t>
      </w:r>
      <w:r w:rsidRPr="00784FC3">
        <w:t xml:space="preserve"> {</w:t>
      </w:r>
    </w:p>
    <w:p w14:paraId="6405AE9B"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49086CC4" w14:textId="77777777" w:rsidR="00703CB0" w:rsidRPr="00784FC3" w:rsidRDefault="00703CB0" w:rsidP="00602974">
      <w:pPr>
        <w:pStyle w:val="A5"/>
        <w:ind w:firstLine="482"/>
      </w:pPr>
      <w:r w:rsidRPr="00784FC3">
        <w:tab/>
      </w:r>
      <w:r w:rsidRPr="00784FC3">
        <w:tab/>
      </w:r>
      <w:r w:rsidRPr="00784FC3">
        <w:rPr>
          <w:bCs/>
          <w:color w:val="7F0055"/>
          <w:u w:color="7F0055"/>
        </w:rPr>
        <w:t>final</w:t>
      </w:r>
      <w:r w:rsidRPr="00784FC3">
        <w:t xml:space="preserve"> Person tom = </w:t>
      </w:r>
      <w:r w:rsidRPr="00784FC3">
        <w:rPr>
          <w:bCs/>
          <w:color w:val="7F0055"/>
          <w:u w:color="7F0055"/>
        </w:rPr>
        <w:t>new</w:t>
      </w:r>
      <w:r w:rsidRPr="00784FC3">
        <w:t xml:space="preserve"> Person();</w:t>
      </w:r>
    </w:p>
    <w:p w14:paraId="634169BA" w14:textId="77777777" w:rsidR="00703CB0" w:rsidRPr="00784FC3" w:rsidRDefault="00703CB0" w:rsidP="00602974">
      <w:pPr>
        <w:pStyle w:val="A5"/>
        <w:ind w:firstLine="482"/>
      </w:pPr>
      <w:r w:rsidRPr="00784FC3">
        <w:tab/>
      </w:r>
      <w:r w:rsidRPr="00784FC3">
        <w:tab/>
        <w:t>tom.registerListener(</w:t>
      </w:r>
      <w:r w:rsidRPr="00784FC3">
        <w:rPr>
          <w:bCs/>
          <w:color w:val="7F0055"/>
          <w:u w:color="7F0055"/>
        </w:rPr>
        <w:t>new</w:t>
      </w:r>
      <w:r w:rsidRPr="00784FC3">
        <w:t xml:space="preserve"> PersonListener() {</w:t>
      </w:r>
    </w:p>
    <w:p w14:paraId="5F81EC32" w14:textId="77777777" w:rsidR="00703CB0" w:rsidRPr="00784FC3" w:rsidRDefault="00703CB0" w:rsidP="00602974">
      <w:pPr>
        <w:pStyle w:val="A5"/>
        <w:ind w:firstLine="482"/>
      </w:pPr>
      <w:r w:rsidRPr="00784FC3">
        <w:tab/>
      </w:r>
      <w:r w:rsidRPr="00784FC3">
        <w:tab/>
      </w: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eating() {</w:t>
      </w:r>
    </w:p>
    <w:p w14:paraId="164F1C06" w14:textId="77777777" w:rsidR="00703CB0" w:rsidRPr="00784FC3" w:rsidRDefault="00703CB0" w:rsidP="00602974">
      <w:pPr>
        <w:pStyle w:val="A5"/>
        <w:ind w:firstLine="482"/>
      </w:pPr>
      <w:r w:rsidRPr="00784FC3">
        <w:tab/>
      </w:r>
      <w:r w:rsidRPr="00784FC3">
        <w:tab/>
      </w:r>
      <w:r w:rsidRPr="00784FC3">
        <w:tab/>
      </w:r>
      <w:r w:rsidRPr="00784FC3">
        <w:tab/>
        <w:t>System.</w:t>
      </w:r>
      <w:r w:rsidRPr="00784FC3">
        <w:rPr>
          <w:i/>
          <w:iCs/>
          <w:color w:val="0000C0"/>
          <w:u w:color="0000C0"/>
        </w:rPr>
        <w:t>err</w:t>
      </w:r>
      <w:r w:rsidRPr="00784FC3">
        <w:t>.println(</w:t>
      </w:r>
      <w:r w:rsidRPr="00784FC3">
        <w:rPr>
          <w:color w:val="2A00FF"/>
          <w:u w:color="2A00FF"/>
        </w:rPr>
        <w:t>"</w:t>
      </w:r>
      <w:r w:rsidRPr="00784FC3">
        <w:rPr>
          <w:rFonts w:cs="宋体"/>
          <w:color w:val="2A00FF"/>
          <w:u w:color="2A00FF"/>
        </w:rPr>
        <w:t>真想吃死呀：</w:t>
      </w:r>
      <w:r w:rsidRPr="00784FC3">
        <w:rPr>
          <w:color w:val="2A00FF"/>
          <w:u w:color="2A00FF"/>
        </w:rPr>
        <w:t>"</w:t>
      </w:r>
      <w:r w:rsidRPr="00784FC3">
        <w:t>);</w:t>
      </w:r>
    </w:p>
    <w:p w14:paraId="73F2CE32" w14:textId="77777777" w:rsidR="00703CB0" w:rsidRPr="00784FC3" w:rsidRDefault="00703CB0" w:rsidP="00602974">
      <w:pPr>
        <w:pStyle w:val="A5"/>
        <w:ind w:firstLine="482"/>
      </w:pPr>
      <w:r w:rsidRPr="00784FC3">
        <w:tab/>
      </w:r>
      <w:r w:rsidRPr="00784FC3">
        <w:tab/>
      </w:r>
      <w:r w:rsidRPr="00784FC3">
        <w:tab/>
        <w:t>}</w:t>
      </w:r>
    </w:p>
    <w:p w14:paraId="44DD40F6" w14:textId="77777777" w:rsidR="00703CB0" w:rsidRPr="00784FC3" w:rsidRDefault="00703CB0" w:rsidP="00602974">
      <w:pPr>
        <w:pStyle w:val="A5"/>
        <w:ind w:firstLine="482"/>
      </w:pPr>
      <w:r w:rsidRPr="00784FC3">
        <w:tab/>
      </w:r>
      <w:r w:rsidRPr="00784FC3">
        <w:tab/>
        <w:t>});</w:t>
      </w:r>
    </w:p>
    <w:p w14:paraId="7711ED50" w14:textId="77777777" w:rsidR="00703CB0" w:rsidRPr="00784FC3" w:rsidRDefault="00703CB0" w:rsidP="00602974">
      <w:pPr>
        <w:pStyle w:val="A5"/>
        <w:ind w:firstLine="482"/>
      </w:pPr>
      <w:r w:rsidRPr="00784FC3">
        <w:tab/>
      </w:r>
      <w:r w:rsidRPr="00784FC3">
        <w:tab/>
        <w:t>tom.eat();</w:t>
      </w:r>
    </w:p>
    <w:p w14:paraId="05CA0F00" w14:textId="77777777" w:rsidR="00703CB0" w:rsidRPr="00784FC3" w:rsidRDefault="00703CB0" w:rsidP="00602974">
      <w:pPr>
        <w:pStyle w:val="A5"/>
        <w:ind w:firstLine="482"/>
      </w:pPr>
      <w:r w:rsidRPr="00784FC3">
        <w:tab/>
        <w:t>}</w:t>
      </w:r>
    </w:p>
    <w:p w14:paraId="33AE2D12" w14:textId="77777777" w:rsidR="00703CB0" w:rsidRPr="00784FC3" w:rsidRDefault="00703CB0" w:rsidP="00602974">
      <w:pPr>
        <w:pStyle w:val="A5"/>
        <w:ind w:firstLine="482"/>
      </w:pPr>
      <w:r w:rsidRPr="00784FC3">
        <w:t>}</w:t>
      </w:r>
    </w:p>
    <w:p w14:paraId="3C03DC9D" w14:textId="77777777" w:rsidR="00703CB0" w:rsidRPr="00784FC3" w:rsidRDefault="00703CB0" w:rsidP="00602974">
      <w:pPr>
        <w:pStyle w:val="A5"/>
        <w:ind w:firstLine="482"/>
      </w:pPr>
      <w:r w:rsidRPr="00784FC3">
        <w:rPr>
          <w:u w:color="3F5FBF"/>
        </w:rPr>
        <w:t>/**</w:t>
      </w:r>
    </w:p>
    <w:p w14:paraId="7B333B0A"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被监听的类</w:t>
      </w:r>
      <w:r w:rsidRPr="00784FC3">
        <w:rPr>
          <w:rFonts w:cs="Consolas"/>
          <w:u w:color="3F5FBF"/>
        </w:rPr>
        <w:t>,</w:t>
      </w:r>
      <w:r w:rsidRPr="00784FC3">
        <w:rPr>
          <w:u w:color="3F5FBF"/>
        </w:rPr>
        <w:t>必须提供注册监听器的方法</w:t>
      </w:r>
    </w:p>
    <w:p w14:paraId="776CDDD3"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w:t>
      </w:r>
      <w:r w:rsidRPr="00784FC3">
        <w:rPr>
          <w:u w:val="single" w:color="3F5FBF"/>
        </w:rPr>
        <w:t>wangjianme</w:t>
      </w:r>
    </w:p>
    <w:p w14:paraId="2686D6C6" w14:textId="77777777" w:rsidR="00703CB0" w:rsidRPr="00784FC3" w:rsidRDefault="00703CB0" w:rsidP="00602974">
      <w:pPr>
        <w:pStyle w:val="A5"/>
        <w:ind w:firstLine="482"/>
      </w:pPr>
      <w:r w:rsidRPr="00784FC3">
        <w:rPr>
          <w:u w:color="3F5FBF"/>
        </w:rPr>
        <w:t xml:space="preserve"> */</w:t>
      </w:r>
    </w:p>
    <w:p w14:paraId="1DEA2BCB" w14:textId="77777777" w:rsidR="00703CB0" w:rsidRPr="00784FC3" w:rsidRDefault="00703CB0" w:rsidP="00602974">
      <w:pPr>
        <w:pStyle w:val="A5"/>
        <w:ind w:firstLine="482"/>
      </w:pPr>
      <w:r w:rsidRPr="00784FC3">
        <w:rPr>
          <w:bCs/>
          <w:color w:val="7F0055"/>
          <w:u w:color="7F0055"/>
        </w:rPr>
        <w:t>class</w:t>
      </w:r>
      <w:r w:rsidRPr="00784FC3">
        <w:t xml:space="preserve"> Person{</w:t>
      </w:r>
    </w:p>
    <w:p w14:paraId="3B9ED7A0"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PersonListener </w:t>
      </w:r>
      <w:r w:rsidRPr="00784FC3">
        <w:rPr>
          <w:color w:val="0000C0"/>
          <w:u w:color="0000C0"/>
        </w:rPr>
        <w:t>pl</w:t>
      </w:r>
      <w:r w:rsidRPr="00784FC3">
        <w:t>;</w:t>
      </w:r>
      <w:r w:rsidRPr="00784FC3">
        <w:tab/>
      </w:r>
      <w:r w:rsidRPr="00784FC3">
        <w:tab/>
      </w:r>
      <w:r w:rsidRPr="00784FC3">
        <w:rPr>
          <w:color w:val="3F7F5F"/>
          <w:u w:color="3F7F5F"/>
        </w:rPr>
        <w:t>//</w:t>
      </w:r>
      <w:r w:rsidRPr="00784FC3">
        <w:rPr>
          <w:rFonts w:cs="宋体"/>
          <w:color w:val="3F7F5F"/>
          <w:u w:color="3F7F5F"/>
        </w:rPr>
        <w:t>记录监听器对像</w:t>
      </w:r>
    </w:p>
    <w:p w14:paraId="57C2D689" w14:textId="77777777" w:rsidR="00703CB0" w:rsidRPr="00784FC3" w:rsidRDefault="00703CB0" w:rsidP="00602974">
      <w:pPr>
        <w:pStyle w:val="A5"/>
        <w:ind w:firstLine="482"/>
      </w:pPr>
      <w:r w:rsidRPr="00784FC3">
        <w:tab/>
      </w:r>
      <w:r w:rsidRPr="00784FC3">
        <w:rPr>
          <w:color w:val="7F0055"/>
          <w:u w:color="7F0055"/>
        </w:rPr>
        <w:t>public</w:t>
      </w:r>
      <w:r w:rsidRPr="00784FC3">
        <w:t xml:space="preserve"> </w:t>
      </w:r>
      <w:r w:rsidRPr="00784FC3">
        <w:rPr>
          <w:color w:val="7F0055"/>
          <w:u w:color="7F0055"/>
        </w:rPr>
        <w:t>void</w:t>
      </w:r>
      <w:r w:rsidRPr="00784FC3">
        <w:t xml:space="preserve"> eat(){</w:t>
      </w:r>
    </w:p>
    <w:p w14:paraId="68AD358F" w14:textId="77777777" w:rsidR="00703CB0" w:rsidRPr="00784FC3" w:rsidRDefault="00703CB0" w:rsidP="00602974">
      <w:pPr>
        <w:pStyle w:val="A5"/>
        <w:ind w:firstLine="482"/>
      </w:pPr>
      <w:r w:rsidRPr="00784FC3">
        <w:tab/>
      </w:r>
      <w:r w:rsidRPr="00784FC3">
        <w:tab/>
      </w:r>
      <w:r w:rsidRPr="00784FC3">
        <w:rPr>
          <w:bCs/>
          <w:color w:val="7F0055"/>
          <w:u w:color="7F0055"/>
        </w:rPr>
        <w:t>if</w:t>
      </w:r>
      <w:r w:rsidRPr="00784FC3">
        <w:t>(</w:t>
      </w:r>
      <w:r w:rsidRPr="00784FC3">
        <w:rPr>
          <w:color w:val="0000C0"/>
          <w:u w:color="0000C0"/>
        </w:rPr>
        <w:t>pl</w:t>
      </w:r>
      <w:r w:rsidRPr="00784FC3">
        <w:t>!=</w:t>
      </w:r>
      <w:r w:rsidRPr="00784FC3">
        <w:rPr>
          <w:bCs/>
          <w:color w:val="7F0055"/>
          <w:u w:color="7F0055"/>
        </w:rPr>
        <w:t>null</w:t>
      </w:r>
      <w:r w:rsidRPr="00784FC3">
        <w:t>){</w:t>
      </w:r>
    </w:p>
    <w:p w14:paraId="57ECAF73" w14:textId="77777777" w:rsidR="00703CB0" w:rsidRPr="00784FC3" w:rsidRDefault="00703CB0" w:rsidP="00602974">
      <w:pPr>
        <w:pStyle w:val="A5"/>
        <w:ind w:firstLine="482"/>
      </w:pPr>
      <w:r w:rsidRPr="00784FC3">
        <w:tab/>
      </w:r>
      <w:r w:rsidRPr="00784FC3">
        <w:tab/>
      </w:r>
      <w:r w:rsidRPr="00784FC3">
        <w:tab/>
      </w:r>
      <w:r w:rsidRPr="00784FC3">
        <w:rPr>
          <w:color w:val="0000C0"/>
          <w:u w:color="0000C0"/>
        </w:rPr>
        <w:t>pl</w:t>
      </w:r>
      <w:r w:rsidRPr="00784FC3">
        <w:t>.eating();</w:t>
      </w:r>
    </w:p>
    <w:p w14:paraId="2E13BC53" w14:textId="77777777" w:rsidR="00703CB0" w:rsidRPr="00784FC3" w:rsidRDefault="00703CB0" w:rsidP="00602974">
      <w:pPr>
        <w:pStyle w:val="A5"/>
        <w:ind w:firstLine="482"/>
      </w:pPr>
      <w:r w:rsidRPr="00784FC3">
        <w:tab/>
      </w:r>
      <w:r w:rsidRPr="00784FC3">
        <w:tab/>
        <w:t>}</w:t>
      </w:r>
    </w:p>
    <w:p w14:paraId="462C850F" w14:textId="77777777" w:rsidR="00703CB0" w:rsidRPr="00784FC3" w:rsidRDefault="00703CB0" w:rsidP="00602974">
      <w:pPr>
        <w:pStyle w:val="A5"/>
        <w:ind w:firstLine="482"/>
      </w:pPr>
      <w:r w:rsidRPr="00784FC3">
        <w:tab/>
      </w:r>
      <w:r w:rsidRPr="00784FC3">
        <w:tab/>
        <w:t>System.</w:t>
      </w:r>
      <w:r w:rsidRPr="00784FC3">
        <w:rPr>
          <w:i/>
          <w:iCs/>
          <w:color w:val="0000C0"/>
          <w:u w:color="0000C0"/>
        </w:rPr>
        <w:t>err</w:t>
      </w:r>
      <w:r w:rsidRPr="00784FC3">
        <w:t>.println(</w:t>
      </w:r>
      <w:r w:rsidRPr="00784FC3">
        <w:rPr>
          <w:color w:val="2A00FF"/>
          <w:u w:color="2A00FF"/>
        </w:rPr>
        <w:t>"</w:t>
      </w:r>
      <w:r w:rsidRPr="00784FC3">
        <w:rPr>
          <w:rFonts w:cs="宋体"/>
          <w:color w:val="2A00FF"/>
          <w:u w:color="2A00FF"/>
        </w:rPr>
        <w:t>吃个死</w:t>
      </w:r>
      <w:r w:rsidRPr="00784FC3">
        <w:rPr>
          <w:color w:val="2A00FF"/>
          <w:u w:color="2A00FF"/>
        </w:rPr>
        <w:t>"</w:t>
      </w:r>
      <w:r w:rsidRPr="00784FC3">
        <w:t>);</w:t>
      </w:r>
    </w:p>
    <w:p w14:paraId="34F9602D" w14:textId="77777777" w:rsidR="00703CB0" w:rsidRPr="00784FC3" w:rsidRDefault="00703CB0" w:rsidP="00602974">
      <w:pPr>
        <w:pStyle w:val="A5"/>
        <w:ind w:firstLine="482"/>
      </w:pPr>
      <w:r w:rsidRPr="00784FC3">
        <w:tab/>
        <w:t>}</w:t>
      </w:r>
    </w:p>
    <w:p w14:paraId="5DEB5C03" w14:textId="77777777" w:rsidR="00703CB0" w:rsidRPr="00784FC3" w:rsidRDefault="00703CB0" w:rsidP="00602974">
      <w:pPr>
        <w:pStyle w:val="A5"/>
        <w:ind w:firstLine="482"/>
      </w:pPr>
      <w:r w:rsidRPr="00784FC3">
        <w:tab/>
      </w:r>
      <w:r w:rsidRPr="00784FC3">
        <w:rPr>
          <w:u w:color="3F5FBF"/>
        </w:rPr>
        <w:t>/**</w:t>
      </w:r>
    </w:p>
    <w:p w14:paraId="2935CBBD"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注册监听的方法</w:t>
      </w:r>
    </w:p>
    <w:p w14:paraId="0FD5D3AD" w14:textId="77777777" w:rsidR="00703CB0" w:rsidRPr="00784FC3" w:rsidRDefault="00703CB0" w:rsidP="00602974">
      <w:pPr>
        <w:pStyle w:val="A5"/>
        <w:ind w:firstLine="482"/>
      </w:pPr>
      <w:r w:rsidRPr="00784FC3">
        <w:rPr>
          <w:u w:color="3F5FBF"/>
        </w:rPr>
        <w:tab/>
        <w:t xml:space="preserve"> */</w:t>
      </w:r>
    </w:p>
    <w:p w14:paraId="1926484D"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registerListener(PersonListener pl){</w:t>
      </w:r>
    </w:p>
    <w:p w14:paraId="6CB06B24"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pl</w:t>
      </w:r>
      <w:r w:rsidRPr="00784FC3">
        <w:t>=pl;</w:t>
      </w:r>
    </w:p>
    <w:p w14:paraId="470B349F" w14:textId="77777777" w:rsidR="00703CB0" w:rsidRPr="00784FC3" w:rsidRDefault="00703CB0" w:rsidP="00602974">
      <w:pPr>
        <w:pStyle w:val="A5"/>
        <w:ind w:firstLine="482"/>
      </w:pPr>
      <w:r w:rsidRPr="00784FC3">
        <w:tab/>
        <w:t>}</w:t>
      </w:r>
    </w:p>
    <w:p w14:paraId="13EE8B03" w14:textId="77777777" w:rsidR="00703CB0" w:rsidRPr="00784FC3" w:rsidRDefault="00703CB0" w:rsidP="00602974">
      <w:pPr>
        <w:pStyle w:val="A5"/>
        <w:ind w:firstLine="482"/>
      </w:pPr>
      <w:r w:rsidRPr="00784FC3">
        <w:t>}</w:t>
      </w:r>
    </w:p>
    <w:p w14:paraId="41579E00" w14:textId="77777777" w:rsidR="00703CB0" w:rsidRPr="00784FC3" w:rsidRDefault="00703CB0" w:rsidP="00602974">
      <w:pPr>
        <w:pStyle w:val="A5"/>
        <w:ind w:firstLine="482"/>
      </w:pPr>
      <w:r w:rsidRPr="00784FC3">
        <w:rPr>
          <w:u w:color="3F5FBF"/>
        </w:rPr>
        <w:t>/**</w:t>
      </w:r>
    </w:p>
    <w:p w14:paraId="59552A69"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再设计一个监听器的接口，此接口需要用户加以实现</w:t>
      </w:r>
    </w:p>
    <w:p w14:paraId="3348D1C4" w14:textId="77777777" w:rsidR="00703CB0" w:rsidRPr="00784FC3" w:rsidRDefault="00703CB0" w:rsidP="00602974">
      <w:pPr>
        <w:pStyle w:val="A5"/>
        <w:ind w:firstLine="482"/>
      </w:pPr>
      <w:r w:rsidRPr="00784FC3">
        <w:rPr>
          <w:u w:color="3F5FBF"/>
        </w:rPr>
        <w:t xml:space="preserve"> */</w:t>
      </w:r>
    </w:p>
    <w:p w14:paraId="0BA41AF5" w14:textId="77777777" w:rsidR="00703CB0" w:rsidRPr="00784FC3" w:rsidRDefault="00703CB0" w:rsidP="00602974">
      <w:pPr>
        <w:pStyle w:val="A5"/>
        <w:ind w:firstLine="482"/>
      </w:pPr>
      <w:r w:rsidRPr="00784FC3">
        <w:rPr>
          <w:bCs/>
          <w:color w:val="7F0055"/>
          <w:u w:color="7F0055"/>
        </w:rPr>
        <w:t>interface</w:t>
      </w:r>
      <w:r w:rsidRPr="00784FC3">
        <w:t xml:space="preserve"> PersonListener{</w:t>
      </w:r>
    </w:p>
    <w:p w14:paraId="31AAD8CF" w14:textId="77777777" w:rsidR="00703CB0" w:rsidRPr="00784FC3" w:rsidRDefault="00703CB0" w:rsidP="00602974">
      <w:pPr>
        <w:pStyle w:val="A5"/>
        <w:ind w:firstLine="482"/>
      </w:pPr>
      <w:r w:rsidRPr="00784FC3">
        <w:tab/>
      </w:r>
      <w:r w:rsidRPr="00784FC3">
        <w:rPr>
          <w:bCs/>
          <w:color w:val="7F0055"/>
          <w:u w:color="7F0055"/>
        </w:rPr>
        <w:t>void</w:t>
      </w:r>
      <w:r w:rsidRPr="00784FC3">
        <w:t xml:space="preserve"> eating();</w:t>
      </w:r>
      <w:r w:rsidRPr="00784FC3">
        <w:tab/>
      </w:r>
      <w:r w:rsidRPr="00784FC3">
        <w:tab/>
      </w:r>
      <w:r w:rsidRPr="00784FC3">
        <w:rPr>
          <w:u w:color="3F7F5F"/>
        </w:rPr>
        <w:t>//</w:t>
      </w:r>
      <w:r w:rsidRPr="00784FC3">
        <w:rPr>
          <w:rFonts w:cs="宋体"/>
          <w:u w:color="3F7F5F"/>
        </w:rPr>
        <w:t>提供一个用户必须实现的方法</w:t>
      </w:r>
      <w:r w:rsidRPr="00784FC3">
        <w:rPr>
          <w:rFonts w:cs="宋体"/>
          <w:u w:color="3F7F5F"/>
        </w:rPr>
        <w:tab/>
      </w:r>
    </w:p>
    <w:p w14:paraId="024C52B2" w14:textId="77777777" w:rsidR="00703CB0" w:rsidRPr="00784FC3" w:rsidRDefault="00703CB0" w:rsidP="00602974">
      <w:pPr>
        <w:pStyle w:val="A5"/>
        <w:ind w:firstLine="482"/>
      </w:pPr>
      <w:r w:rsidRPr="00784FC3">
        <w:t>}</w:t>
      </w:r>
    </w:p>
    <w:p w14:paraId="450D33CE"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观察者模式添加事件源</w:t>
      </w:r>
    </w:p>
    <w:p w14:paraId="26894812" w14:textId="2619378B" w:rsidR="00703CB0" w:rsidRPr="00784FC3" w:rsidRDefault="00703CB0" w:rsidP="00602974">
      <w:pPr>
        <w:pStyle w:val="A5"/>
        <w:ind w:firstLine="482"/>
      </w:pPr>
      <w:r w:rsidRPr="00784FC3">
        <w:t>第一步：在前页的基础上继续添加一个PersonEvent类(注意我说是类不是接口)</w:t>
      </w:r>
      <w:r w:rsidR="0063275D" w:rsidRPr="00784FC3">
        <w:t>，代表</w:t>
      </w:r>
      <w:r w:rsidR="0063275D" w:rsidRPr="00784FC3">
        <w:rPr>
          <w:rFonts w:hint="eastAsia"/>
        </w:rPr>
        <w:t>事件对象</w:t>
      </w:r>
      <w:r w:rsidRPr="00784FC3">
        <w:t>。</w:t>
      </w:r>
    </w:p>
    <w:p w14:paraId="7B9EAA09" w14:textId="77777777" w:rsidR="00703CB0" w:rsidRPr="00784FC3" w:rsidRDefault="00703CB0" w:rsidP="00602974">
      <w:pPr>
        <w:pStyle w:val="A5"/>
        <w:ind w:firstLine="482"/>
      </w:pPr>
      <w:r w:rsidRPr="00784FC3">
        <w:t>第二步：给PersonEvent对象，添加一个Object属性，用以标识事件源对象。</w:t>
      </w:r>
    </w:p>
    <w:p w14:paraId="10EE10C3" w14:textId="77777777" w:rsidR="00703CB0" w:rsidRPr="00784FC3" w:rsidRDefault="00703CB0" w:rsidP="00602974">
      <w:pPr>
        <w:pStyle w:val="A5"/>
        <w:ind w:firstLine="482"/>
      </w:pPr>
      <w:r w:rsidRPr="00784FC3">
        <w:rPr>
          <w:rFonts w:cs="宋体"/>
        </w:rPr>
        <w:lastRenderedPageBreak/>
        <w:t>第三步：修改</w:t>
      </w:r>
      <w:r w:rsidRPr="00784FC3">
        <w:t>PersonListener</w:t>
      </w:r>
      <w:r w:rsidRPr="00784FC3">
        <w:rPr>
          <w:rFonts w:cs="宋体"/>
        </w:rPr>
        <w:t>接口的</w:t>
      </w:r>
      <w:r w:rsidRPr="00784FC3">
        <w:t>eating</w:t>
      </w:r>
      <w:r w:rsidRPr="00784FC3">
        <w:rPr>
          <w:rFonts w:cs="宋体"/>
        </w:rPr>
        <w:t>方法，让它接收一个</w:t>
      </w:r>
      <w:r w:rsidRPr="00784FC3">
        <w:t>PersonEvent</w:t>
      </w:r>
      <w:r w:rsidRPr="00784FC3">
        <w:rPr>
          <w:rFonts w:cs="宋体"/>
        </w:rPr>
        <w:t>参数。</w:t>
      </w:r>
    </w:p>
    <w:p w14:paraId="1805B520" w14:textId="77777777" w:rsidR="00703CB0" w:rsidRPr="00784FC3" w:rsidRDefault="00703CB0" w:rsidP="00602974">
      <w:pPr>
        <w:pStyle w:val="A5"/>
        <w:ind w:firstLine="482"/>
      </w:pPr>
      <w:r w:rsidRPr="00784FC3">
        <w:rPr>
          <w:rFonts w:cs="宋体"/>
        </w:rPr>
        <w:t>第四步：在</w:t>
      </w:r>
      <w:r w:rsidRPr="00784FC3">
        <w:t>Person</w:t>
      </w:r>
      <w:r w:rsidRPr="00784FC3">
        <w:rPr>
          <w:rFonts w:cs="宋体"/>
        </w:rPr>
        <w:t>类</w:t>
      </w:r>
      <w:r w:rsidRPr="00784FC3">
        <w:t>eat</w:t>
      </w:r>
      <w:r w:rsidRPr="00784FC3">
        <w:rPr>
          <w:rFonts w:cs="宋体"/>
        </w:rPr>
        <w:t>方法中，如果判断</w:t>
      </w:r>
      <w:r w:rsidRPr="00784FC3">
        <w:t>PersonListener</w:t>
      </w:r>
      <w:r w:rsidRPr="00784FC3">
        <w:rPr>
          <w:rFonts w:cs="宋体"/>
        </w:rPr>
        <w:t>属性不为空，则在调用</w:t>
      </w:r>
      <w:r w:rsidRPr="00784FC3">
        <w:t>eating</w:t>
      </w:r>
      <w:r w:rsidRPr="00784FC3">
        <w:rPr>
          <w:rFonts w:cs="宋体"/>
        </w:rPr>
        <w:t>方法，实例化</w:t>
      </w:r>
      <w:r w:rsidRPr="00784FC3">
        <w:t>PersonEvent</w:t>
      </w:r>
      <w:r w:rsidRPr="00784FC3">
        <w:rPr>
          <w:rFonts w:cs="宋体"/>
        </w:rPr>
        <w:t>并传给</w:t>
      </w:r>
      <w:r w:rsidRPr="00784FC3">
        <w:t>eating</w:t>
      </w:r>
      <w:r w:rsidRPr="00784FC3">
        <w:rPr>
          <w:rFonts w:cs="宋体"/>
        </w:rPr>
        <w:t>方法。</w:t>
      </w:r>
    </w:p>
    <w:p w14:paraId="2E024D84" w14:textId="77777777" w:rsidR="00703CB0" w:rsidRPr="00784FC3" w:rsidRDefault="00703CB0" w:rsidP="00602974">
      <w:pPr>
        <w:pStyle w:val="A5"/>
        <w:ind w:firstLine="482"/>
      </w:pPr>
      <w:r w:rsidRPr="00784FC3">
        <w:t>第五步：在main方法中，通过PersonEvent的getSource方法测试是否是同一个对像。</w:t>
      </w:r>
    </w:p>
    <w:p w14:paraId="29647FF8" w14:textId="77777777" w:rsidR="00703CB0" w:rsidRPr="00784FC3" w:rsidRDefault="00703CB0" w:rsidP="00602974">
      <w:pPr>
        <w:pStyle w:val="A5"/>
        <w:ind w:firstLine="562"/>
      </w:pPr>
      <w:r w:rsidRPr="00784FC3">
        <w:rPr>
          <w:bCs/>
          <w:sz w:val="28"/>
          <w:szCs w:val="28"/>
        </w:rPr>
        <w:t xml:space="preserve"> </w:t>
      </w:r>
      <w:r w:rsidRPr="00784FC3">
        <w:rPr>
          <w:u w:color="3F5FBF"/>
        </w:rPr>
        <w:t>/**</w:t>
      </w:r>
    </w:p>
    <w:p w14:paraId="0F8E1DB8"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观察者设计模式</w:t>
      </w:r>
      <w:r w:rsidRPr="00784FC3">
        <w:rPr>
          <w:rFonts w:cs="Consolas"/>
          <w:u w:color="3F5FBF"/>
        </w:rPr>
        <w:t>2</w:t>
      </w:r>
    </w:p>
    <w:p w14:paraId="5A16E067"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添加事件源对像</w:t>
      </w:r>
    </w:p>
    <w:p w14:paraId="3AABB0FA" w14:textId="77777777" w:rsidR="00703CB0" w:rsidRPr="00784FC3" w:rsidRDefault="00703CB0" w:rsidP="00602974">
      <w:pPr>
        <w:pStyle w:val="A5"/>
        <w:ind w:firstLine="482"/>
      </w:pPr>
      <w:r w:rsidRPr="00784FC3">
        <w:rPr>
          <w:u w:color="3F5FBF"/>
        </w:rPr>
        <w:t xml:space="preserve"> */</w:t>
      </w:r>
    </w:p>
    <w:p w14:paraId="67B12D53"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w:t>
      </w:r>
      <w:r w:rsidRPr="00784FC3">
        <w:rPr>
          <w:u w:val="single"/>
        </w:rPr>
        <w:t>ObserverDemo2</w:t>
      </w:r>
      <w:r w:rsidRPr="00784FC3">
        <w:t xml:space="preserve"> {</w:t>
      </w:r>
    </w:p>
    <w:p w14:paraId="1324C66F"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04DD5EC7" w14:textId="50C4E3A2" w:rsidR="00703CB0" w:rsidRPr="00784FC3" w:rsidRDefault="00703CB0" w:rsidP="00602974">
      <w:pPr>
        <w:pStyle w:val="A5"/>
        <w:ind w:firstLine="482"/>
      </w:pPr>
      <w:r w:rsidRPr="00784FC3">
        <w:tab/>
      </w:r>
      <w:r w:rsidRPr="00784FC3">
        <w:tab/>
        <w:t xml:space="preserve">Person2 p = </w:t>
      </w:r>
      <w:r w:rsidRPr="00784FC3">
        <w:rPr>
          <w:bCs/>
          <w:color w:val="7F0055"/>
          <w:u w:color="7F0055"/>
        </w:rPr>
        <w:t>new</w:t>
      </w:r>
      <w:r w:rsidRPr="00784FC3">
        <w:t xml:space="preserve"> Person2();</w:t>
      </w:r>
      <w:r w:rsidRPr="00784FC3">
        <w:tab/>
      </w:r>
      <w:r w:rsidRPr="00784FC3">
        <w:tab/>
      </w:r>
      <w:r w:rsidRPr="00784FC3">
        <w:tab/>
      </w:r>
      <w:r w:rsidRPr="00784FC3">
        <w:tab/>
        <w:t xml:space="preserve">    </w:t>
      </w:r>
      <w:r w:rsidRPr="00784FC3">
        <w:rPr>
          <w:color w:val="3F7F5F"/>
          <w:u w:color="3F7F5F"/>
        </w:rPr>
        <w:t>//</w:t>
      </w:r>
      <w:r w:rsidRPr="00784FC3">
        <w:rPr>
          <w:rFonts w:cs="宋体"/>
          <w:color w:val="3F7F5F"/>
          <w:u w:color="3F7F5F"/>
        </w:rPr>
        <w:t>初始化</w:t>
      </w:r>
      <w:r w:rsidRPr="00784FC3">
        <w:rPr>
          <w:color w:val="3F7F5F"/>
          <w:u w:color="3F7F5F"/>
        </w:rPr>
        <w:t>Person2</w:t>
      </w:r>
      <w:r w:rsidR="005B7F73" w:rsidRPr="00784FC3">
        <w:rPr>
          <w:rFonts w:cs="宋体" w:hint="eastAsia"/>
          <w:color w:val="3F7F5F"/>
          <w:u w:color="3F7F5F"/>
        </w:rPr>
        <w:t>对象</w:t>
      </w:r>
    </w:p>
    <w:p w14:paraId="3B89B296" w14:textId="77777777" w:rsidR="00703CB0" w:rsidRPr="00784FC3" w:rsidRDefault="00703CB0" w:rsidP="00602974">
      <w:pPr>
        <w:pStyle w:val="A5"/>
        <w:ind w:firstLine="482"/>
      </w:pPr>
      <w:r w:rsidRPr="00784FC3">
        <w:tab/>
      </w:r>
      <w:r w:rsidRPr="00784FC3">
        <w:tab/>
        <w:t>System.</w:t>
      </w:r>
      <w:r w:rsidRPr="00784FC3">
        <w:rPr>
          <w:i/>
          <w:iCs/>
          <w:color w:val="0000C0"/>
          <w:u w:color="0000C0"/>
        </w:rPr>
        <w:t>err</w:t>
      </w:r>
      <w:r w:rsidRPr="00784FC3">
        <w:t>.println(</w:t>
      </w:r>
      <w:r w:rsidRPr="00784FC3">
        <w:rPr>
          <w:color w:val="2A00FF"/>
          <w:u w:color="2A00FF"/>
        </w:rPr>
        <w:t>"&gt;&gt;:"</w:t>
      </w:r>
      <w:r w:rsidRPr="00784FC3">
        <w:t>+p);</w:t>
      </w:r>
    </w:p>
    <w:p w14:paraId="2C950A79" w14:textId="1FE71813" w:rsidR="00703CB0" w:rsidRPr="00784FC3" w:rsidRDefault="00703CB0" w:rsidP="00602974">
      <w:pPr>
        <w:pStyle w:val="A5"/>
        <w:ind w:firstLine="482"/>
      </w:pPr>
      <w:r w:rsidRPr="00784FC3">
        <w:tab/>
      </w:r>
      <w:r w:rsidRPr="00784FC3">
        <w:tab/>
        <w:t>p.setListener(</w:t>
      </w:r>
      <w:r w:rsidRPr="00784FC3">
        <w:rPr>
          <w:bCs/>
          <w:color w:val="7F0055"/>
          <w:u w:color="7F0055"/>
        </w:rPr>
        <w:t>new</w:t>
      </w:r>
      <w:r w:rsidRPr="00784FC3">
        <w:t xml:space="preserve"> Person2Listener() {</w:t>
      </w:r>
      <w:r w:rsidRPr="00784FC3">
        <w:tab/>
        <w:t xml:space="preserve">    </w:t>
      </w:r>
      <w:r w:rsidRPr="00784FC3">
        <w:rPr>
          <w:color w:val="3F7F5F"/>
          <w:u w:color="3F7F5F"/>
        </w:rPr>
        <w:t>//</w:t>
      </w:r>
      <w:r w:rsidRPr="00784FC3">
        <w:rPr>
          <w:rFonts w:cs="宋体"/>
          <w:color w:val="3F7F5F"/>
          <w:u w:color="3F7F5F"/>
        </w:rPr>
        <w:t>给</w:t>
      </w:r>
      <w:r w:rsidRPr="00784FC3">
        <w:rPr>
          <w:color w:val="3F7F5F"/>
          <w:u w:color="3F7F5F"/>
        </w:rPr>
        <w:t>Person2</w:t>
      </w:r>
      <w:r w:rsidR="005B7F73" w:rsidRPr="00784FC3">
        <w:rPr>
          <w:rFonts w:cs="宋体" w:hint="eastAsia"/>
          <w:color w:val="3F7F5F"/>
          <w:u w:color="3F7F5F"/>
        </w:rPr>
        <w:t>对象</w:t>
      </w:r>
      <w:r w:rsidRPr="00784FC3">
        <w:rPr>
          <w:rFonts w:cs="宋体"/>
          <w:color w:val="3F7F5F"/>
          <w:u w:color="3F7F5F"/>
        </w:rPr>
        <w:t>添加监听</w:t>
      </w:r>
    </w:p>
    <w:p w14:paraId="6CBF7F99" w14:textId="77777777" w:rsidR="00703CB0" w:rsidRPr="00784FC3" w:rsidRDefault="00703CB0" w:rsidP="00602974">
      <w:pPr>
        <w:pStyle w:val="A5"/>
        <w:ind w:firstLine="482"/>
      </w:pPr>
      <w:r w:rsidRPr="00784FC3">
        <w:tab/>
      </w:r>
      <w:r w:rsidRPr="00784FC3">
        <w:tab/>
      </w: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eating(PersonEvent e) {</w:t>
      </w:r>
    </w:p>
    <w:p w14:paraId="098F00E7" w14:textId="4A1459F4" w:rsidR="00703CB0" w:rsidRPr="00784FC3" w:rsidRDefault="00703CB0" w:rsidP="00602974">
      <w:pPr>
        <w:pStyle w:val="A5"/>
        <w:ind w:firstLine="482"/>
      </w:pPr>
      <w:r w:rsidRPr="00784FC3">
        <w:tab/>
      </w:r>
      <w:r w:rsidRPr="00784FC3">
        <w:tab/>
      </w:r>
      <w:r w:rsidRPr="00784FC3">
        <w:tab/>
      </w:r>
      <w:r w:rsidRPr="00784FC3">
        <w:tab/>
        <w:t xml:space="preserve">Person2 p = (Person2)e.getSource(); </w:t>
      </w:r>
      <w:r w:rsidRPr="00784FC3">
        <w:rPr>
          <w:color w:val="3F7F5F"/>
          <w:u w:color="3F7F5F"/>
        </w:rPr>
        <w:t>//</w:t>
      </w:r>
      <w:r w:rsidRPr="00784FC3">
        <w:rPr>
          <w:rFonts w:cs="宋体"/>
          <w:color w:val="3F7F5F"/>
          <w:u w:color="3F7F5F"/>
        </w:rPr>
        <w:t>获取数据源</w:t>
      </w:r>
      <w:r w:rsidR="005B7F73" w:rsidRPr="00784FC3">
        <w:rPr>
          <w:rFonts w:cs="宋体" w:hint="eastAsia"/>
          <w:color w:val="3F7F5F"/>
          <w:u w:color="3F7F5F"/>
        </w:rPr>
        <w:t>对象</w:t>
      </w:r>
    </w:p>
    <w:p w14:paraId="4E225C2F" w14:textId="77777777" w:rsidR="00703CB0" w:rsidRPr="00784FC3" w:rsidRDefault="00703CB0" w:rsidP="00602974">
      <w:pPr>
        <w:pStyle w:val="A5"/>
        <w:ind w:firstLine="482"/>
      </w:pPr>
      <w:r w:rsidRPr="00784FC3">
        <w:tab/>
      </w:r>
      <w:r w:rsidRPr="00784FC3">
        <w:tab/>
      </w:r>
      <w:r w:rsidRPr="00784FC3">
        <w:tab/>
      </w:r>
      <w:r w:rsidRPr="00784FC3">
        <w:tab/>
        <w:t>System.</w:t>
      </w:r>
      <w:r w:rsidRPr="00784FC3">
        <w:rPr>
          <w:i/>
          <w:iCs/>
          <w:color w:val="0000C0"/>
          <w:u w:color="0000C0"/>
        </w:rPr>
        <w:t>err</w:t>
      </w:r>
      <w:r w:rsidRPr="00784FC3">
        <w:t>.println(</w:t>
      </w:r>
      <w:r w:rsidRPr="00784FC3">
        <w:rPr>
          <w:color w:val="2A00FF"/>
          <w:u w:color="2A00FF"/>
        </w:rPr>
        <w:t>"</w:t>
      </w:r>
      <w:r w:rsidRPr="00784FC3">
        <w:rPr>
          <w:rFonts w:cs="宋体"/>
          <w:color w:val="2A00FF"/>
          <w:u w:color="2A00FF"/>
        </w:rPr>
        <w:t>事件源是：</w:t>
      </w:r>
      <w:r w:rsidRPr="00784FC3">
        <w:rPr>
          <w:color w:val="2A00FF"/>
          <w:u w:color="2A00FF"/>
        </w:rPr>
        <w:t>"</w:t>
      </w:r>
      <w:r w:rsidRPr="00784FC3">
        <w:t>+p);</w:t>
      </w:r>
    </w:p>
    <w:p w14:paraId="17374EBE" w14:textId="77777777" w:rsidR="00703CB0" w:rsidRPr="00784FC3" w:rsidRDefault="00703CB0" w:rsidP="00602974">
      <w:pPr>
        <w:pStyle w:val="A5"/>
        <w:ind w:firstLine="482"/>
      </w:pPr>
      <w:r w:rsidRPr="00784FC3">
        <w:tab/>
      </w:r>
      <w:r w:rsidRPr="00784FC3">
        <w:tab/>
      </w:r>
      <w:r w:rsidRPr="00784FC3">
        <w:tab/>
        <w:t>}</w:t>
      </w:r>
    </w:p>
    <w:p w14:paraId="3FD4966E" w14:textId="77777777" w:rsidR="00703CB0" w:rsidRPr="00784FC3" w:rsidRDefault="00703CB0" w:rsidP="00602974">
      <w:pPr>
        <w:pStyle w:val="A5"/>
        <w:ind w:firstLine="482"/>
      </w:pPr>
      <w:r w:rsidRPr="00784FC3">
        <w:tab/>
      </w:r>
      <w:r w:rsidRPr="00784FC3">
        <w:tab/>
        <w:t>});</w:t>
      </w:r>
    </w:p>
    <w:p w14:paraId="599BD7C5" w14:textId="77777777" w:rsidR="00703CB0" w:rsidRPr="00784FC3" w:rsidRDefault="00703CB0" w:rsidP="00602974">
      <w:pPr>
        <w:pStyle w:val="A5"/>
        <w:ind w:firstLine="482"/>
      </w:pPr>
      <w:r w:rsidRPr="00784FC3">
        <w:tab/>
      </w:r>
      <w:r w:rsidRPr="00784FC3">
        <w:tab/>
        <w:t>p.eat();</w:t>
      </w:r>
    </w:p>
    <w:p w14:paraId="4AB18A4A" w14:textId="77777777" w:rsidR="00703CB0" w:rsidRPr="00784FC3" w:rsidRDefault="00703CB0" w:rsidP="00602974">
      <w:pPr>
        <w:pStyle w:val="A5"/>
        <w:ind w:firstLine="482"/>
      </w:pPr>
      <w:r w:rsidRPr="00784FC3">
        <w:tab/>
        <w:t>}</w:t>
      </w:r>
    </w:p>
    <w:p w14:paraId="18131E0A" w14:textId="77777777" w:rsidR="00703CB0" w:rsidRPr="00784FC3" w:rsidRDefault="00703CB0" w:rsidP="00602974">
      <w:pPr>
        <w:pStyle w:val="A5"/>
        <w:ind w:firstLine="482"/>
      </w:pPr>
      <w:r w:rsidRPr="00784FC3">
        <w:t>}</w:t>
      </w:r>
    </w:p>
    <w:p w14:paraId="3074215A" w14:textId="77777777" w:rsidR="00703CB0" w:rsidRPr="00784FC3" w:rsidRDefault="00703CB0" w:rsidP="00602974">
      <w:pPr>
        <w:pStyle w:val="A5"/>
        <w:ind w:firstLine="482"/>
      </w:pPr>
      <w:r w:rsidRPr="00784FC3">
        <w:rPr>
          <w:u w:color="3F5FBF"/>
        </w:rPr>
        <w:t>/**</w:t>
      </w:r>
    </w:p>
    <w:p w14:paraId="72304A9D"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需要被监听的对像</w:t>
      </w:r>
    </w:p>
    <w:p w14:paraId="41AB6FD5"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w:t>
      </w:r>
      <w:r w:rsidRPr="00784FC3">
        <w:rPr>
          <w:u w:val="single" w:color="3F5FBF"/>
        </w:rPr>
        <w:t>wangjianme</w:t>
      </w:r>
    </w:p>
    <w:p w14:paraId="68EE0F86" w14:textId="77777777" w:rsidR="00703CB0" w:rsidRPr="00784FC3" w:rsidRDefault="00703CB0" w:rsidP="00602974">
      <w:pPr>
        <w:pStyle w:val="A5"/>
        <w:ind w:firstLine="482"/>
      </w:pPr>
      <w:r w:rsidRPr="00784FC3">
        <w:rPr>
          <w:u w:color="3F5FBF"/>
        </w:rPr>
        <w:t xml:space="preserve"> */</w:t>
      </w:r>
    </w:p>
    <w:p w14:paraId="0FD67D05" w14:textId="77777777" w:rsidR="00703CB0" w:rsidRPr="00784FC3" w:rsidRDefault="00703CB0" w:rsidP="00602974">
      <w:pPr>
        <w:pStyle w:val="A5"/>
        <w:ind w:firstLine="482"/>
      </w:pPr>
      <w:r w:rsidRPr="00784FC3">
        <w:rPr>
          <w:bCs/>
          <w:color w:val="7F0055"/>
          <w:u w:color="7F0055"/>
        </w:rPr>
        <w:t>class</w:t>
      </w:r>
      <w:r w:rsidRPr="00784FC3">
        <w:t xml:space="preserve"> Person2{</w:t>
      </w:r>
    </w:p>
    <w:p w14:paraId="3286ED87"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Person2Listener </w:t>
      </w:r>
      <w:r w:rsidRPr="00784FC3">
        <w:rPr>
          <w:color w:val="0000C0"/>
          <w:u w:color="0000C0"/>
        </w:rPr>
        <w:t>listener</w:t>
      </w:r>
      <w:r w:rsidRPr="00784FC3">
        <w:t>;</w:t>
      </w:r>
    </w:p>
    <w:p w14:paraId="7D531D2B" w14:textId="77777777" w:rsidR="00703CB0" w:rsidRPr="00784FC3" w:rsidRDefault="00703CB0" w:rsidP="00602974">
      <w:pPr>
        <w:pStyle w:val="A5"/>
        <w:ind w:firstLine="482"/>
      </w:pPr>
      <w:r w:rsidRPr="00784FC3">
        <w:tab/>
      </w:r>
      <w:r w:rsidRPr="00784FC3">
        <w:rPr>
          <w:color w:val="7F0055"/>
          <w:u w:color="7F0055"/>
        </w:rPr>
        <w:t>public</w:t>
      </w:r>
      <w:r w:rsidRPr="00784FC3">
        <w:t xml:space="preserve"> </w:t>
      </w:r>
      <w:r w:rsidRPr="00784FC3">
        <w:rPr>
          <w:color w:val="7F0055"/>
          <w:u w:color="7F0055"/>
        </w:rPr>
        <w:t>void</w:t>
      </w:r>
      <w:r w:rsidRPr="00784FC3">
        <w:t xml:space="preserve"> eat(){</w:t>
      </w:r>
    </w:p>
    <w:p w14:paraId="7893059C" w14:textId="77777777" w:rsidR="00703CB0" w:rsidRPr="00784FC3" w:rsidRDefault="00703CB0" w:rsidP="00602974">
      <w:pPr>
        <w:pStyle w:val="A5"/>
        <w:ind w:firstLine="482"/>
      </w:pPr>
      <w:r w:rsidRPr="00784FC3">
        <w:tab/>
      </w:r>
      <w:r w:rsidRPr="00784FC3">
        <w:tab/>
      </w:r>
      <w:r w:rsidRPr="00784FC3">
        <w:rPr>
          <w:bCs/>
          <w:color w:val="7F0055"/>
          <w:u w:color="7F0055"/>
        </w:rPr>
        <w:t>if</w:t>
      </w:r>
      <w:r w:rsidRPr="00784FC3">
        <w:t>(</w:t>
      </w:r>
      <w:r w:rsidRPr="00784FC3">
        <w:rPr>
          <w:color w:val="0000C0"/>
          <w:u w:color="0000C0"/>
        </w:rPr>
        <w:t>listener</w:t>
      </w:r>
      <w:r w:rsidRPr="00784FC3">
        <w:t>!=</w:t>
      </w:r>
      <w:r w:rsidRPr="00784FC3">
        <w:rPr>
          <w:bCs/>
          <w:color w:val="7F0055"/>
          <w:u w:color="7F0055"/>
        </w:rPr>
        <w:t>null</w:t>
      </w:r>
      <w:r w:rsidRPr="00784FC3">
        <w:t>){</w:t>
      </w:r>
    </w:p>
    <w:p w14:paraId="3B4B2FC7" w14:textId="77777777" w:rsidR="00703CB0" w:rsidRPr="00784FC3" w:rsidRDefault="00703CB0" w:rsidP="00602974">
      <w:pPr>
        <w:pStyle w:val="A5"/>
        <w:ind w:firstLine="482"/>
      </w:pPr>
      <w:r w:rsidRPr="00784FC3">
        <w:tab/>
      </w:r>
      <w:r w:rsidRPr="00784FC3">
        <w:tab/>
      </w:r>
      <w:r w:rsidRPr="00784FC3">
        <w:tab/>
      </w:r>
      <w:r w:rsidRPr="00784FC3">
        <w:rPr>
          <w:color w:val="3F5FBF"/>
          <w:u w:color="3F5FBF"/>
        </w:rPr>
        <w:t>/**</w:t>
      </w:r>
    </w:p>
    <w:p w14:paraId="4E74B3BE" w14:textId="77777777" w:rsidR="00703CB0" w:rsidRPr="00784FC3" w:rsidRDefault="00703CB0" w:rsidP="00602974">
      <w:pPr>
        <w:pStyle w:val="A5"/>
        <w:ind w:firstLine="482"/>
        <w:rPr>
          <w:rFonts w:cs="Consolas"/>
        </w:rPr>
      </w:pPr>
      <w:r w:rsidRPr="00784FC3">
        <w:rPr>
          <w:rFonts w:cs="Consolas"/>
          <w:u w:color="3F5FBF"/>
        </w:rPr>
        <w:tab/>
      </w:r>
      <w:r w:rsidRPr="00784FC3">
        <w:rPr>
          <w:rFonts w:cs="Consolas"/>
          <w:u w:color="3F5FBF"/>
        </w:rPr>
        <w:tab/>
      </w:r>
      <w:r w:rsidRPr="00784FC3">
        <w:rPr>
          <w:rFonts w:cs="Consolas"/>
          <w:u w:color="3F5FBF"/>
        </w:rPr>
        <w:tab/>
        <w:t xml:space="preserve"> * </w:t>
      </w:r>
      <w:r w:rsidRPr="00784FC3">
        <w:rPr>
          <w:u w:color="3F5FBF"/>
        </w:rPr>
        <w:t>如果已经注册了监听器则在调用时传递事件源本身</w:t>
      </w:r>
    </w:p>
    <w:p w14:paraId="6E2060AE" w14:textId="77777777" w:rsidR="00703CB0" w:rsidRPr="00784FC3" w:rsidRDefault="00703CB0" w:rsidP="00602974">
      <w:pPr>
        <w:pStyle w:val="A5"/>
        <w:ind w:firstLine="482"/>
      </w:pPr>
      <w:r w:rsidRPr="00784FC3">
        <w:rPr>
          <w:u w:color="3F5FBF"/>
        </w:rPr>
        <w:tab/>
      </w:r>
      <w:r w:rsidRPr="00784FC3">
        <w:rPr>
          <w:u w:color="3F5FBF"/>
        </w:rPr>
        <w:tab/>
      </w:r>
      <w:r w:rsidRPr="00784FC3">
        <w:rPr>
          <w:u w:color="3F5FBF"/>
        </w:rPr>
        <w:tab/>
        <w:t xml:space="preserve"> */</w:t>
      </w:r>
    </w:p>
    <w:p w14:paraId="6B29D930" w14:textId="77777777" w:rsidR="00703CB0" w:rsidRPr="00784FC3" w:rsidRDefault="00703CB0" w:rsidP="00602974">
      <w:pPr>
        <w:pStyle w:val="A5"/>
        <w:ind w:firstLine="482"/>
      </w:pPr>
      <w:r w:rsidRPr="00784FC3">
        <w:tab/>
      </w:r>
      <w:r w:rsidRPr="00784FC3">
        <w:tab/>
      </w:r>
      <w:r w:rsidRPr="00784FC3">
        <w:tab/>
      </w:r>
      <w:r w:rsidRPr="00784FC3">
        <w:rPr>
          <w:color w:val="0000C0"/>
          <w:u w:color="0000C0"/>
        </w:rPr>
        <w:t>listener</w:t>
      </w:r>
      <w:r w:rsidRPr="00784FC3">
        <w:t>.eating(</w:t>
      </w:r>
      <w:r w:rsidRPr="00784FC3">
        <w:rPr>
          <w:bCs/>
          <w:color w:val="7F0055"/>
          <w:u w:color="7F0055"/>
        </w:rPr>
        <w:t>new</w:t>
      </w:r>
      <w:r w:rsidRPr="00784FC3">
        <w:t xml:space="preserve"> PersonEvent(</w:t>
      </w:r>
      <w:r w:rsidRPr="00784FC3">
        <w:rPr>
          <w:bCs/>
          <w:color w:val="7F0055"/>
          <w:u w:color="7F0055"/>
        </w:rPr>
        <w:t>this</w:t>
      </w:r>
      <w:r w:rsidRPr="00784FC3">
        <w:t>));</w:t>
      </w:r>
    </w:p>
    <w:p w14:paraId="3F7DE885" w14:textId="77777777" w:rsidR="00703CB0" w:rsidRPr="00784FC3" w:rsidRDefault="00703CB0" w:rsidP="00602974">
      <w:pPr>
        <w:pStyle w:val="A5"/>
        <w:ind w:firstLine="482"/>
      </w:pPr>
      <w:r w:rsidRPr="00784FC3">
        <w:tab/>
      </w:r>
      <w:r w:rsidRPr="00784FC3">
        <w:tab/>
        <w:t>}</w:t>
      </w:r>
    </w:p>
    <w:p w14:paraId="5C4E0750" w14:textId="77777777" w:rsidR="00703CB0" w:rsidRPr="00784FC3" w:rsidRDefault="00703CB0" w:rsidP="00602974">
      <w:pPr>
        <w:pStyle w:val="A5"/>
        <w:ind w:firstLine="482"/>
      </w:pPr>
      <w:r w:rsidRPr="00784FC3">
        <w:tab/>
      </w:r>
      <w:r w:rsidRPr="00784FC3">
        <w:tab/>
        <w:t>System.</w:t>
      </w:r>
      <w:r w:rsidRPr="00784FC3">
        <w:rPr>
          <w:i/>
          <w:iCs/>
          <w:color w:val="0000C0"/>
          <w:u w:color="0000C0"/>
        </w:rPr>
        <w:t>err</w:t>
      </w:r>
      <w:r w:rsidRPr="00784FC3">
        <w:t>.println(</w:t>
      </w:r>
      <w:r w:rsidRPr="00784FC3">
        <w:rPr>
          <w:color w:val="2A00FF"/>
          <w:u w:color="2A00FF"/>
        </w:rPr>
        <w:t>"</w:t>
      </w:r>
      <w:r w:rsidRPr="00784FC3">
        <w:rPr>
          <w:rFonts w:cs="宋体"/>
          <w:color w:val="2A00FF"/>
          <w:u w:color="2A00FF"/>
        </w:rPr>
        <w:t>吃死一批</w:t>
      </w:r>
      <w:r w:rsidRPr="00784FC3">
        <w:rPr>
          <w:color w:val="2A00FF"/>
          <w:u w:color="2A00FF"/>
        </w:rPr>
        <w:t>"</w:t>
      </w:r>
      <w:r w:rsidRPr="00784FC3">
        <w:t>);</w:t>
      </w:r>
    </w:p>
    <w:p w14:paraId="387B6F77" w14:textId="77777777" w:rsidR="00703CB0" w:rsidRPr="00784FC3" w:rsidRDefault="00703CB0" w:rsidP="00602974">
      <w:pPr>
        <w:pStyle w:val="A5"/>
        <w:ind w:firstLine="482"/>
      </w:pPr>
      <w:r w:rsidRPr="00784FC3">
        <w:tab/>
        <w:t>}</w:t>
      </w:r>
    </w:p>
    <w:p w14:paraId="726FF52E" w14:textId="77777777" w:rsidR="00703CB0" w:rsidRPr="00784FC3" w:rsidRDefault="00703CB0" w:rsidP="00602974">
      <w:pPr>
        <w:pStyle w:val="A5"/>
        <w:ind w:firstLine="482"/>
      </w:pPr>
      <w:r w:rsidRPr="00784FC3">
        <w:tab/>
      </w:r>
      <w:r w:rsidRPr="00784FC3">
        <w:rPr>
          <w:u w:color="3F5FBF"/>
        </w:rPr>
        <w:t>/**</w:t>
      </w:r>
    </w:p>
    <w:p w14:paraId="4C1DD474" w14:textId="77777777" w:rsidR="00703CB0" w:rsidRPr="00784FC3" w:rsidRDefault="00703CB0" w:rsidP="00602974">
      <w:pPr>
        <w:pStyle w:val="A5"/>
        <w:ind w:firstLine="482"/>
      </w:pPr>
      <w:r w:rsidRPr="00784FC3">
        <w:rPr>
          <w:u w:color="3F5FBF"/>
        </w:rPr>
        <w:tab/>
        <w:t xml:space="preserve"> * </w:t>
      </w:r>
      <w:r w:rsidRPr="00784FC3">
        <w:rPr>
          <w:rFonts w:cs="宋体"/>
          <w:u w:color="3F5FBF"/>
        </w:rPr>
        <w:t>给</w:t>
      </w:r>
      <w:r w:rsidRPr="00784FC3">
        <w:rPr>
          <w:u w:color="3F5FBF"/>
        </w:rPr>
        <w:t>Person2</w:t>
      </w:r>
      <w:r w:rsidRPr="00784FC3">
        <w:rPr>
          <w:rFonts w:cs="宋体"/>
          <w:u w:color="3F5FBF"/>
        </w:rPr>
        <w:t>添加注册事件源的方法</w:t>
      </w:r>
    </w:p>
    <w:p w14:paraId="2F6C51F7" w14:textId="77777777" w:rsidR="00703CB0" w:rsidRPr="00784FC3" w:rsidRDefault="00703CB0" w:rsidP="00602974">
      <w:pPr>
        <w:pStyle w:val="A5"/>
        <w:ind w:firstLine="482"/>
      </w:pPr>
      <w:r w:rsidRPr="00784FC3">
        <w:rPr>
          <w:u w:color="3F5FBF"/>
        </w:rPr>
        <w:tab/>
        <w:t xml:space="preserve"> */</w:t>
      </w:r>
    </w:p>
    <w:p w14:paraId="699132D1"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setListener(Person2Listener pl){</w:t>
      </w:r>
    </w:p>
    <w:p w14:paraId="02575DB6"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listener</w:t>
      </w:r>
      <w:r w:rsidRPr="00784FC3">
        <w:t>=pl;</w:t>
      </w:r>
    </w:p>
    <w:p w14:paraId="6CB2C42A" w14:textId="77777777" w:rsidR="00703CB0" w:rsidRPr="00784FC3" w:rsidRDefault="00703CB0" w:rsidP="00602974">
      <w:pPr>
        <w:pStyle w:val="A5"/>
        <w:ind w:firstLine="482"/>
      </w:pPr>
      <w:r w:rsidRPr="00784FC3">
        <w:lastRenderedPageBreak/>
        <w:tab/>
        <w:t>}</w:t>
      </w:r>
    </w:p>
    <w:p w14:paraId="211C702E" w14:textId="77777777" w:rsidR="00703CB0" w:rsidRPr="00784FC3" w:rsidRDefault="00703CB0" w:rsidP="00602974">
      <w:pPr>
        <w:pStyle w:val="A5"/>
        <w:ind w:firstLine="482"/>
      </w:pPr>
      <w:r w:rsidRPr="00784FC3">
        <w:t>}</w:t>
      </w:r>
    </w:p>
    <w:p w14:paraId="5B0854EC" w14:textId="77777777" w:rsidR="00703CB0" w:rsidRPr="00784FC3" w:rsidRDefault="00703CB0" w:rsidP="00602974">
      <w:pPr>
        <w:pStyle w:val="A5"/>
        <w:ind w:firstLine="482"/>
      </w:pPr>
      <w:r w:rsidRPr="00784FC3">
        <w:rPr>
          <w:u w:color="3F5FBF"/>
        </w:rPr>
        <w:t>/**</w:t>
      </w:r>
    </w:p>
    <w:p w14:paraId="69AED51F"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事件监听者</w:t>
      </w:r>
    </w:p>
    <w:p w14:paraId="7332FBF9" w14:textId="77777777" w:rsidR="00703CB0" w:rsidRPr="00784FC3" w:rsidRDefault="00703CB0" w:rsidP="00602974">
      <w:pPr>
        <w:pStyle w:val="A5"/>
        <w:ind w:firstLine="482"/>
      </w:pPr>
      <w:r w:rsidRPr="00784FC3">
        <w:rPr>
          <w:u w:color="3F5FBF"/>
        </w:rPr>
        <w:t xml:space="preserve"> */</w:t>
      </w:r>
    </w:p>
    <w:p w14:paraId="05F96703" w14:textId="77777777" w:rsidR="00703CB0" w:rsidRPr="00784FC3" w:rsidRDefault="00703CB0" w:rsidP="00602974">
      <w:pPr>
        <w:pStyle w:val="A5"/>
        <w:ind w:firstLine="482"/>
      </w:pPr>
      <w:r w:rsidRPr="00784FC3">
        <w:rPr>
          <w:bCs/>
          <w:color w:val="7F0055"/>
          <w:u w:color="7F0055"/>
        </w:rPr>
        <w:t>interface</w:t>
      </w:r>
      <w:r w:rsidRPr="00784FC3">
        <w:t xml:space="preserve"> Person2Listener{</w:t>
      </w:r>
    </w:p>
    <w:p w14:paraId="4BF192C4" w14:textId="77777777" w:rsidR="00703CB0" w:rsidRPr="00784FC3" w:rsidRDefault="00703CB0" w:rsidP="00602974">
      <w:pPr>
        <w:pStyle w:val="A5"/>
        <w:ind w:firstLine="482"/>
      </w:pPr>
      <w:r w:rsidRPr="00784FC3">
        <w:tab/>
      </w:r>
      <w:r w:rsidRPr="00784FC3">
        <w:rPr>
          <w:u w:color="3F5FBF"/>
        </w:rPr>
        <w:t>/**</w:t>
      </w:r>
    </w:p>
    <w:p w14:paraId="0D983748"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接收一个事件对像</w:t>
      </w:r>
    </w:p>
    <w:p w14:paraId="238D82F9" w14:textId="77777777" w:rsidR="00703CB0" w:rsidRPr="00784FC3" w:rsidRDefault="00703CB0" w:rsidP="00602974">
      <w:pPr>
        <w:pStyle w:val="A5"/>
        <w:ind w:firstLine="482"/>
      </w:pPr>
      <w:r w:rsidRPr="00784FC3">
        <w:rPr>
          <w:u w:color="3F5FBF"/>
        </w:rPr>
        <w:tab/>
        <w:t xml:space="preserve"> */</w:t>
      </w:r>
    </w:p>
    <w:p w14:paraId="06E65EAE"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eating(PersonEvent e);</w:t>
      </w:r>
    </w:p>
    <w:p w14:paraId="4ECAF2FB" w14:textId="77777777" w:rsidR="00703CB0" w:rsidRPr="00784FC3" w:rsidRDefault="00703CB0" w:rsidP="00602974">
      <w:pPr>
        <w:pStyle w:val="A5"/>
        <w:ind w:firstLine="482"/>
      </w:pPr>
      <w:r w:rsidRPr="00784FC3">
        <w:t>}</w:t>
      </w:r>
    </w:p>
    <w:p w14:paraId="5AD862BF" w14:textId="77777777" w:rsidR="00703CB0" w:rsidRPr="00784FC3" w:rsidRDefault="00703CB0" w:rsidP="00602974">
      <w:pPr>
        <w:pStyle w:val="A5"/>
        <w:ind w:firstLine="482"/>
      </w:pPr>
      <w:r w:rsidRPr="00784FC3">
        <w:rPr>
          <w:u w:color="3F5FBF"/>
        </w:rPr>
        <w:t>/**</w:t>
      </w:r>
    </w:p>
    <w:p w14:paraId="3A5111E1"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事件对像，维护事件源</w:t>
      </w:r>
    </w:p>
    <w:p w14:paraId="5327AC12" w14:textId="77777777" w:rsidR="00703CB0" w:rsidRPr="00784FC3" w:rsidRDefault="00703CB0" w:rsidP="00602974">
      <w:pPr>
        <w:pStyle w:val="A5"/>
        <w:ind w:firstLine="482"/>
      </w:pPr>
      <w:r w:rsidRPr="00784FC3">
        <w:rPr>
          <w:u w:color="3F5FBF"/>
        </w:rPr>
        <w:t xml:space="preserve"> */</w:t>
      </w:r>
    </w:p>
    <w:p w14:paraId="34010562" w14:textId="77777777" w:rsidR="00703CB0" w:rsidRPr="00784FC3" w:rsidRDefault="00703CB0" w:rsidP="00602974">
      <w:pPr>
        <w:pStyle w:val="A5"/>
        <w:ind w:firstLine="482"/>
      </w:pPr>
      <w:r w:rsidRPr="00784FC3">
        <w:rPr>
          <w:bCs/>
          <w:color w:val="7F0055"/>
          <w:u w:color="7F0055"/>
        </w:rPr>
        <w:t>class</w:t>
      </w:r>
      <w:r w:rsidRPr="00784FC3">
        <w:t xml:space="preserve"> PersonEvent{</w:t>
      </w:r>
    </w:p>
    <w:p w14:paraId="26384816"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Object </w:t>
      </w:r>
      <w:r w:rsidRPr="00784FC3">
        <w:rPr>
          <w:color w:val="0000C0"/>
          <w:u w:color="0000C0"/>
        </w:rPr>
        <w:t>source</w:t>
      </w:r>
      <w:r w:rsidRPr="00784FC3">
        <w:t>;</w:t>
      </w:r>
      <w:r w:rsidRPr="00784FC3">
        <w:tab/>
      </w:r>
      <w:r w:rsidRPr="00784FC3">
        <w:tab/>
      </w:r>
      <w:r w:rsidRPr="00784FC3">
        <w:tab/>
      </w:r>
      <w:r w:rsidRPr="00784FC3">
        <w:tab/>
      </w:r>
      <w:r w:rsidRPr="00784FC3">
        <w:tab/>
      </w:r>
      <w:r w:rsidRPr="00784FC3">
        <w:rPr>
          <w:color w:val="3F7F5F"/>
          <w:u w:color="3F7F5F"/>
        </w:rPr>
        <w:t>//</w:t>
      </w:r>
      <w:r w:rsidRPr="00784FC3">
        <w:rPr>
          <w:rFonts w:cs="宋体"/>
          <w:color w:val="3F7F5F"/>
          <w:u w:color="3F7F5F"/>
        </w:rPr>
        <w:t>内部维护一个事件源</w:t>
      </w:r>
    </w:p>
    <w:p w14:paraId="58323268"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PersonEvent(Object t){           </w:t>
      </w:r>
      <w:r w:rsidRPr="00784FC3">
        <w:rPr>
          <w:color w:val="3F7F5F"/>
          <w:u w:color="3F7F5F"/>
        </w:rPr>
        <w:t>//</w:t>
      </w:r>
      <w:r w:rsidRPr="00784FC3">
        <w:rPr>
          <w:rFonts w:cs="宋体"/>
          <w:color w:val="3F7F5F"/>
          <w:u w:color="3F7F5F"/>
        </w:rPr>
        <w:t>在构造时给它赋值</w:t>
      </w:r>
    </w:p>
    <w:p w14:paraId="18C4A563"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source</w:t>
      </w:r>
      <w:r w:rsidRPr="00784FC3">
        <w:t>=t;</w:t>
      </w:r>
    </w:p>
    <w:p w14:paraId="4B098621" w14:textId="77777777" w:rsidR="00703CB0" w:rsidRPr="00784FC3" w:rsidRDefault="00703CB0" w:rsidP="00602974">
      <w:pPr>
        <w:pStyle w:val="A5"/>
        <w:ind w:firstLine="482"/>
      </w:pPr>
      <w:r w:rsidRPr="00784FC3">
        <w:tab/>
        <w:t>}</w:t>
      </w:r>
    </w:p>
    <w:p w14:paraId="476B7E8C"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Object getSource() {</w:t>
      </w:r>
      <w:r w:rsidRPr="00784FC3">
        <w:tab/>
      </w:r>
      <w:r w:rsidRPr="00784FC3">
        <w:tab/>
      </w:r>
      <w:r w:rsidRPr="00784FC3">
        <w:tab/>
      </w:r>
      <w:r w:rsidRPr="00784FC3">
        <w:tab/>
      </w:r>
      <w:r w:rsidRPr="00784FC3">
        <w:rPr>
          <w:color w:val="3F7F5F"/>
          <w:u w:color="3F7F5F"/>
        </w:rPr>
        <w:t>//</w:t>
      </w:r>
      <w:r w:rsidRPr="00784FC3">
        <w:rPr>
          <w:rFonts w:cs="宋体"/>
          <w:color w:val="3F7F5F"/>
          <w:u w:color="3F7F5F"/>
        </w:rPr>
        <w:t>提供获取事件源的方法</w:t>
      </w:r>
    </w:p>
    <w:p w14:paraId="01E2A38B"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source</w:t>
      </w:r>
      <w:r w:rsidRPr="00784FC3">
        <w:t>;</w:t>
      </w:r>
    </w:p>
    <w:p w14:paraId="6EA8C770" w14:textId="77777777" w:rsidR="00703CB0" w:rsidRPr="00784FC3" w:rsidRDefault="00703CB0" w:rsidP="00602974">
      <w:pPr>
        <w:pStyle w:val="A5"/>
        <w:ind w:firstLine="482"/>
      </w:pPr>
      <w:r w:rsidRPr="00784FC3">
        <w:tab/>
        <w:t>}</w:t>
      </w:r>
    </w:p>
    <w:p w14:paraId="5BF7F984" w14:textId="77777777" w:rsidR="00703CB0" w:rsidRPr="00784FC3" w:rsidRDefault="00703CB0" w:rsidP="00602974">
      <w:pPr>
        <w:pStyle w:val="A5"/>
        <w:ind w:firstLine="482"/>
        <w:rPr>
          <w:sz w:val="28"/>
          <w:szCs w:val="28"/>
        </w:rPr>
      </w:pPr>
      <w:r w:rsidRPr="00784FC3">
        <w:t>}</w:t>
      </w:r>
    </w:p>
    <w:p w14:paraId="532C2806"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序列化对象存储与解序列化对象</w:t>
      </w:r>
    </w:p>
    <w:p w14:paraId="60085DAC" w14:textId="77777777" w:rsidR="00703CB0" w:rsidRPr="00784FC3" w:rsidRDefault="00703CB0" w:rsidP="00602974">
      <w:pPr>
        <w:pStyle w:val="A5"/>
        <w:ind w:firstLine="482"/>
        <w:rPr>
          <w:rFonts w:cs="Consolas"/>
        </w:rPr>
      </w:pPr>
      <w:r w:rsidRPr="00784FC3">
        <w:rPr>
          <w:bCs/>
        </w:rPr>
        <w:t xml:space="preserve"> </w:t>
      </w:r>
      <w:r w:rsidRPr="00784FC3">
        <w:rPr>
          <w:rFonts w:cs="Consolas"/>
        </w:rPr>
        <w:tab/>
      </w:r>
      <w:r w:rsidRPr="00784FC3">
        <w:rPr>
          <w:rFonts w:cs="Consolas"/>
          <w:u w:color="3F7F5F"/>
        </w:rPr>
        <w:t>//</w:t>
      </w:r>
      <w:r w:rsidRPr="00784FC3">
        <w:rPr>
          <w:u w:color="3F7F5F"/>
        </w:rPr>
        <w:t>文件输出流，到目的地</w:t>
      </w:r>
      <w:r w:rsidRPr="00784FC3">
        <w:rPr>
          <w:rFonts w:cs="Consolas"/>
          <w:u w:color="3F7F5F"/>
        </w:rPr>
        <w:t>student.txt</w:t>
      </w:r>
      <w:r w:rsidRPr="00784FC3">
        <w:rPr>
          <w:u w:color="3F7F5F"/>
        </w:rPr>
        <w:t>文件，此处我们创建了一个缓冲流，这样更有效率，一般推荐使用缓冲流。如果文件不存在，那么则创建一个</w:t>
      </w:r>
    </w:p>
    <w:p w14:paraId="3BFE741D" w14:textId="77777777" w:rsidR="00703CB0" w:rsidRPr="00784FC3" w:rsidRDefault="00703CB0" w:rsidP="00602974">
      <w:pPr>
        <w:pStyle w:val="A5"/>
        <w:ind w:firstLine="482"/>
      </w:pPr>
      <w:r w:rsidRPr="00784FC3">
        <w:tab/>
      </w:r>
      <w:r w:rsidRPr="00784FC3">
        <w:tab/>
      </w:r>
      <w:r w:rsidRPr="00784FC3">
        <w:tab/>
        <w:t xml:space="preserve">BufferedOutputStream bos = </w:t>
      </w:r>
      <w:r w:rsidRPr="00784FC3">
        <w:rPr>
          <w:bCs/>
          <w:color w:val="7F0055"/>
          <w:u w:color="7F0055"/>
        </w:rPr>
        <w:t>new</w:t>
      </w:r>
      <w:r w:rsidRPr="00784FC3">
        <w:t xml:space="preserve"> BufferedOutputStream(</w:t>
      </w:r>
      <w:r w:rsidRPr="00784FC3">
        <w:rPr>
          <w:bCs/>
          <w:color w:val="7F0055"/>
          <w:u w:color="7F0055"/>
        </w:rPr>
        <w:t>new</w:t>
      </w:r>
      <w:r w:rsidRPr="00784FC3">
        <w:t xml:space="preserve"> FileOutputStream(</w:t>
      </w:r>
      <w:r w:rsidRPr="00784FC3">
        <w:rPr>
          <w:color w:val="2A00FF"/>
          <w:u w:color="2A00FF"/>
        </w:rPr>
        <w:t>"student.txt"</w:t>
      </w:r>
      <w:r w:rsidRPr="00784FC3">
        <w:t>));</w:t>
      </w:r>
    </w:p>
    <w:p w14:paraId="2BB95434"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rPr>
        <w:tab/>
      </w:r>
      <w:r w:rsidRPr="00784FC3">
        <w:rPr>
          <w:rFonts w:cs="Consolas"/>
          <w:u w:color="3F7F5F"/>
        </w:rPr>
        <w:t>//</w:t>
      </w:r>
      <w:r w:rsidRPr="00784FC3">
        <w:rPr>
          <w:u w:color="3F7F5F"/>
        </w:rPr>
        <w:t>对象输出流</w:t>
      </w:r>
      <w:r w:rsidRPr="00784FC3">
        <w:rPr>
          <w:rFonts w:cs="Consolas"/>
          <w:u w:color="3F7F5F"/>
        </w:rPr>
        <w:t>,</w:t>
      </w:r>
      <w:r w:rsidRPr="00784FC3">
        <w:rPr>
          <w:u w:color="3F7F5F"/>
        </w:rPr>
        <w:t>此时的对象</w:t>
      </w:r>
      <w:r w:rsidRPr="00784FC3">
        <w:rPr>
          <w:rFonts w:cs="Consolas"/>
          <w:u w:color="3F7F5F"/>
        </w:rPr>
        <w:t>Student</w:t>
      </w:r>
      <w:r w:rsidRPr="00784FC3">
        <w:rPr>
          <w:u w:color="3F7F5F"/>
        </w:rPr>
        <w:t>必须序列化</w:t>
      </w:r>
    </w:p>
    <w:p w14:paraId="7FE0164B" w14:textId="77777777" w:rsidR="00703CB0" w:rsidRPr="00784FC3" w:rsidRDefault="00703CB0" w:rsidP="00602974">
      <w:pPr>
        <w:pStyle w:val="A5"/>
        <w:ind w:firstLine="482"/>
      </w:pPr>
      <w:r w:rsidRPr="00784FC3">
        <w:tab/>
      </w:r>
      <w:r w:rsidRPr="00784FC3">
        <w:tab/>
      </w:r>
      <w:r w:rsidRPr="00784FC3">
        <w:tab/>
        <w:t xml:space="preserve">ObjectOutputStream os = </w:t>
      </w:r>
      <w:r w:rsidRPr="00784FC3">
        <w:rPr>
          <w:bCs/>
          <w:color w:val="7F0055"/>
          <w:u w:color="7F0055"/>
        </w:rPr>
        <w:t>new</w:t>
      </w:r>
      <w:r w:rsidRPr="00784FC3">
        <w:t xml:space="preserve"> ObjectOutputStream(bos);</w:t>
      </w:r>
    </w:p>
    <w:p w14:paraId="52C43F6B" w14:textId="77777777" w:rsidR="00703CB0" w:rsidRPr="00784FC3" w:rsidRDefault="00703CB0" w:rsidP="00602974">
      <w:pPr>
        <w:pStyle w:val="A5"/>
        <w:ind w:firstLine="482"/>
      </w:pPr>
      <w:r w:rsidRPr="00784FC3">
        <w:tab/>
      </w:r>
      <w:r w:rsidRPr="00784FC3">
        <w:tab/>
      </w:r>
      <w:r w:rsidRPr="00784FC3">
        <w:tab/>
        <w:t xml:space="preserve">Student stu = </w:t>
      </w:r>
      <w:r w:rsidRPr="00784FC3">
        <w:rPr>
          <w:bCs/>
          <w:color w:val="7F0055"/>
          <w:u w:color="7F0055"/>
        </w:rPr>
        <w:t>new</w:t>
      </w:r>
      <w:r w:rsidRPr="00784FC3">
        <w:t xml:space="preserve"> Student(</w:t>
      </w:r>
      <w:r w:rsidRPr="00784FC3">
        <w:rPr>
          <w:color w:val="2A00FF"/>
          <w:u w:color="2A00FF"/>
        </w:rPr>
        <w:t>"gh"</w:t>
      </w:r>
      <w:r w:rsidRPr="00784FC3">
        <w:t xml:space="preserve">, 11, </w:t>
      </w:r>
      <w:r w:rsidRPr="00784FC3">
        <w:rPr>
          <w:color w:val="2A00FF"/>
          <w:u w:color="2A00FF"/>
        </w:rPr>
        <w:t>"</w:t>
      </w:r>
      <w:r w:rsidRPr="00784FC3">
        <w:rPr>
          <w:rFonts w:cs="宋体"/>
          <w:color w:val="2A00FF"/>
          <w:u w:color="2A00FF"/>
        </w:rPr>
        <w:t>成都</w:t>
      </w:r>
      <w:r w:rsidRPr="00784FC3">
        <w:rPr>
          <w:color w:val="2A00FF"/>
          <w:u w:color="2A00FF"/>
        </w:rPr>
        <w:t>"</w:t>
      </w:r>
      <w:r w:rsidRPr="00784FC3">
        <w:t>);</w:t>
      </w:r>
    </w:p>
    <w:p w14:paraId="4DC1D598"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rPr>
        <w:tab/>
      </w:r>
      <w:r w:rsidRPr="00784FC3">
        <w:rPr>
          <w:rFonts w:cs="Consolas"/>
          <w:u w:color="3F7F5F"/>
        </w:rPr>
        <w:t>//</w:t>
      </w:r>
      <w:r w:rsidRPr="00784FC3">
        <w:rPr>
          <w:u w:color="3F7F5F"/>
        </w:rPr>
        <w:t>将序列化的对象写到输出流中</w:t>
      </w:r>
    </w:p>
    <w:p w14:paraId="202C0D60" w14:textId="77777777" w:rsidR="00703CB0" w:rsidRPr="00784FC3" w:rsidRDefault="00703CB0" w:rsidP="00602974">
      <w:pPr>
        <w:pStyle w:val="A5"/>
        <w:ind w:firstLine="482"/>
      </w:pPr>
      <w:r w:rsidRPr="00784FC3">
        <w:tab/>
      </w:r>
      <w:r w:rsidRPr="00784FC3">
        <w:tab/>
      </w:r>
      <w:r w:rsidRPr="00784FC3">
        <w:tab/>
        <w:t>os.writeObject(stu);</w:t>
      </w:r>
    </w:p>
    <w:p w14:paraId="5509D798"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rPr>
        <w:tab/>
      </w:r>
      <w:r w:rsidRPr="00784FC3">
        <w:rPr>
          <w:rFonts w:cs="Consolas"/>
          <w:u w:color="3F7F5F"/>
        </w:rPr>
        <w:t>//</w:t>
      </w:r>
      <w:r w:rsidRPr="00784FC3">
        <w:rPr>
          <w:u w:color="3F7F5F"/>
        </w:rPr>
        <w:t>关闭对象输出流</w:t>
      </w:r>
    </w:p>
    <w:p w14:paraId="75A0B323" w14:textId="77777777" w:rsidR="00703CB0" w:rsidRPr="00784FC3" w:rsidRDefault="00703CB0" w:rsidP="00602974">
      <w:pPr>
        <w:pStyle w:val="A5"/>
        <w:ind w:firstLine="482"/>
      </w:pPr>
      <w:r w:rsidRPr="00784FC3">
        <w:tab/>
      </w:r>
      <w:r w:rsidRPr="00784FC3">
        <w:tab/>
      </w:r>
      <w:r w:rsidRPr="00784FC3">
        <w:tab/>
        <w:t>os.close();</w:t>
      </w:r>
    </w:p>
    <w:p w14:paraId="31054C83" w14:textId="77777777" w:rsidR="00703CB0" w:rsidRPr="00784FC3" w:rsidRDefault="00703CB0" w:rsidP="00602974">
      <w:pPr>
        <w:pStyle w:val="A5"/>
        <w:ind w:firstLine="482"/>
      </w:pPr>
      <w:r w:rsidRPr="00784FC3">
        <w:tab/>
      </w:r>
      <w:r w:rsidRPr="00784FC3">
        <w:tab/>
      </w:r>
      <w:r w:rsidRPr="00784FC3">
        <w:tab/>
      </w:r>
    </w:p>
    <w:p w14:paraId="33550EBD" w14:textId="77777777" w:rsidR="00703CB0" w:rsidRPr="00784FC3" w:rsidRDefault="00703CB0" w:rsidP="00602974">
      <w:pPr>
        <w:pStyle w:val="A5"/>
        <w:ind w:firstLine="482"/>
      </w:pPr>
      <w:r w:rsidRPr="00784FC3">
        <w:tab/>
      </w:r>
      <w:r w:rsidRPr="00784FC3">
        <w:tab/>
      </w:r>
      <w:r w:rsidRPr="00784FC3">
        <w:tab/>
      </w:r>
      <w:r w:rsidRPr="00784FC3">
        <w:rPr>
          <w:u w:color="3F7F5F"/>
        </w:rPr>
        <w:t>//</w:t>
      </w:r>
      <w:r w:rsidRPr="00784FC3">
        <w:rPr>
          <w:rFonts w:cs="宋体"/>
          <w:u w:color="3F7F5F"/>
        </w:rPr>
        <w:t>文件输入流，到文件</w:t>
      </w:r>
      <w:r w:rsidRPr="00784FC3">
        <w:rPr>
          <w:u w:color="3F7F5F"/>
        </w:rPr>
        <w:t>student.txt</w:t>
      </w:r>
      <w:r w:rsidRPr="00784FC3">
        <w:rPr>
          <w:rFonts w:cs="宋体"/>
          <w:u w:color="3F7F5F"/>
        </w:rPr>
        <w:t>文件去读取</w:t>
      </w:r>
    </w:p>
    <w:p w14:paraId="612337A2" w14:textId="77777777" w:rsidR="00703CB0" w:rsidRPr="00784FC3" w:rsidRDefault="00703CB0" w:rsidP="00602974">
      <w:pPr>
        <w:pStyle w:val="A5"/>
        <w:ind w:firstLine="482"/>
      </w:pPr>
      <w:r w:rsidRPr="00784FC3">
        <w:tab/>
      </w:r>
      <w:r w:rsidRPr="00784FC3">
        <w:tab/>
      </w:r>
      <w:r w:rsidRPr="00784FC3">
        <w:tab/>
        <w:t xml:space="preserve">BufferedInputStream bis = </w:t>
      </w:r>
      <w:r w:rsidRPr="00784FC3">
        <w:rPr>
          <w:bCs/>
          <w:color w:val="7F0055"/>
          <w:u w:color="7F0055"/>
        </w:rPr>
        <w:t>new</w:t>
      </w:r>
      <w:r w:rsidRPr="00784FC3">
        <w:t xml:space="preserve"> BufferedInputStream(</w:t>
      </w:r>
      <w:r w:rsidRPr="00784FC3">
        <w:rPr>
          <w:bCs/>
          <w:color w:val="7F0055"/>
          <w:u w:color="7F0055"/>
        </w:rPr>
        <w:t>new</w:t>
      </w:r>
      <w:r w:rsidRPr="00784FC3">
        <w:t xml:space="preserve"> FileInputStream(</w:t>
      </w:r>
      <w:r w:rsidRPr="00784FC3">
        <w:rPr>
          <w:color w:val="2A00FF"/>
          <w:u w:color="2A00FF"/>
        </w:rPr>
        <w:t>"student.txt"</w:t>
      </w:r>
      <w:r w:rsidRPr="00784FC3">
        <w:t>));</w:t>
      </w:r>
    </w:p>
    <w:p w14:paraId="1F1A2CED" w14:textId="77777777" w:rsidR="00703CB0" w:rsidRPr="00784FC3" w:rsidRDefault="00703CB0" w:rsidP="00602974">
      <w:pPr>
        <w:pStyle w:val="A5"/>
        <w:ind w:firstLine="482"/>
      </w:pPr>
      <w:r w:rsidRPr="00784FC3">
        <w:tab/>
      </w:r>
      <w:r w:rsidRPr="00784FC3">
        <w:tab/>
      </w:r>
      <w:r w:rsidRPr="00784FC3">
        <w:tab/>
      </w:r>
      <w:r w:rsidRPr="00784FC3">
        <w:rPr>
          <w:u w:color="3F7F5F"/>
        </w:rPr>
        <w:t>//</w:t>
      </w:r>
      <w:r w:rsidRPr="00784FC3">
        <w:rPr>
          <w:rFonts w:cs="宋体"/>
          <w:u w:color="3F7F5F"/>
        </w:rPr>
        <w:t>对象输入流</w:t>
      </w:r>
    </w:p>
    <w:p w14:paraId="4A3A493A" w14:textId="77777777" w:rsidR="00703CB0" w:rsidRPr="00784FC3" w:rsidRDefault="00703CB0" w:rsidP="00602974">
      <w:pPr>
        <w:pStyle w:val="A5"/>
        <w:ind w:firstLine="482"/>
      </w:pPr>
      <w:r w:rsidRPr="00784FC3">
        <w:tab/>
      </w:r>
      <w:r w:rsidRPr="00784FC3">
        <w:tab/>
      </w:r>
      <w:r w:rsidRPr="00784FC3">
        <w:tab/>
        <w:t xml:space="preserve">ObjectInputStream is = </w:t>
      </w:r>
      <w:r w:rsidRPr="00784FC3">
        <w:rPr>
          <w:bCs/>
          <w:color w:val="7F0055"/>
          <w:u w:color="7F0055"/>
        </w:rPr>
        <w:t>new</w:t>
      </w:r>
      <w:r w:rsidRPr="00784FC3">
        <w:t xml:space="preserve"> ObjectInputStream(bis);</w:t>
      </w:r>
    </w:p>
    <w:p w14:paraId="39181AB3"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rPr>
        <w:tab/>
      </w:r>
      <w:r w:rsidRPr="00784FC3">
        <w:rPr>
          <w:rFonts w:cs="Consolas"/>
          <w:u w:color="3F7F5F"/>
        </w:rPr>
        <w:t>//</w:t>
      </w:r>
      <w:r w:rsidRPr="00784FC3">
        <w:rPr>
          <w:u w:color="3F7F5F"/>
        </w:rPr>
        <w:t>将读取的对象转化为我们需要的对象</w:t>
      </w:r>
    </w:p>
    <w:p w14:paraId="6CC51CB1" w14:textId="77777777" w:rsidR="00703CB0" w:rsidRPr="00784FC3" w:rsidRDefault="00703CB0" w:rsidP="00602974">
      <w:pPr>
        <w:pStyle w:val="A5"/>
        <w:ind w:firstLine="482"/>
      </w:pPr>
      <w:r w:rsidRPr="00784FC3">
        <w:tab/>
      </w:r>
      <w:r w:rsidRPr="00784FC3">
        <w:tab/>
      </w:r>
      <w:r w:rsidRPr="00784FC3">
        <w:tab/>
        <w:t>Student s = (Student) is.readObject();</w:t>
      </w:r>
    </w:p>
    <w:p w14:paraId="60EAA012"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rPr>
        <w:tab/>
      </w:r>
      <w:r w:rsidRPr="00784FC3">
        <w:rPr>
          <w:rFonts w:cs="Consolas"/>
          <w:u w:color="3F7F5F"/>
        </w:rPr>
        <w:t>//</w:t>
      </w:r>
      <w:r w:rsidRPr="00784FC3">
        <w:rPr>
          <w:u w:color="3F7F5F"/>
        </w:rPr>
        <w:t>关闭对象输入流</w:t>
      </w:r>
    </w:p>
    <w:p w14:paraId="240BB06D" w14:textId="77777777" w:rsidR="00703CB0" w:rsidRPr="00784FC3" w:rsidRDefault="00703CB0" w:rsidP="00602974">
      <w:pPr>
        <w:pStyle w:val="A5"/>
        <w:ind w:firstLine="482"/>
      </w:pPr>
      <w:r w:rsidRPr="00784FC3">
        <w:lastRenderedPageBreak/>
        <w:tab/>
      </w:r>
      <w:r w:rsidRPr="00784FC3">
        <w:tab/>
      </w:r>
      <w:r w:rsidRPr="00784FC3">
        <w:tab/>
        <w:t>is.close();</w:t>
      </w:r>
    </w:p>
    <w:p w14:paraId="057BD822" w14:textId="363155D5" w:rsidR="00703CB0" w:rsidRPr="00784FC3" w:rsidRDefault="00703CB0" w:rsidP="00602974">
      <w:pPr>
        <w:pStyle w:val="A5"/>
        <w:ind w:firstLine="482"/>
      </w:pPr>
      <w:r w:rsidRPr="00784FC3">
        <w:tab/>
      </w:r>
      <w:r w:rsidRPr="00784FC3">
        <w:tab/>
      </w:r>
      <w:r w:rsidRPr="00784FC3">
        <w:tab/>
        <w:t>System.</w:t>
      </w:r>
      <w:r w:rsidRPr="00784FC3">
        <w:rPr>
          <w:i/>
          <w:iCs/>
          <w:color w:val="0000C0"/>
          <w:u w:color="0000C0"/>
        </w:rPr>
        <w:t>out</w:t>
      </w:r>
      <w:r w:rsidRPr="00784FC3">
        <w:t>.println(s);</w:t>
      </w:r>
    </w:p>
    <w:p w14:paraId="1DB690B7" w14:textId="7FDA8921" w:rsidR="00F30F3E" w:rsidRPr="00784FC3" w:rsidRDefault="00F30F3E" w:rsidP="00602974">
      <w:pPr>
        <w:pStyle w:val="A5"/>
        <w:ind w:firstLine="482"/>
        <w:rPr>
          <w:sz w:val="21"/>
          <w:szCs w:val="21"/>
        </w:rPr>
      </w:pPr>
      <w:r w:rsidRPr="00784FC3">
        <w:rPr>
          <w:noProof/>
        </w:rPr>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Pr="00784FC3" w:rsidRDefault="00703CB0" w:rsidP="00602974">
      <w:pPr>
        <w:pStyle w:val="A5"/>
        <w:ind w:firstLine="482"/>
        <w:rPr>
          <w:u w:color="FF0000"/>
        </w:rPr>
      </w:pPr>
      <w:r w:rsidRPr="00784FC3">
        <w:rPr>
          <w:u w:color="FF0000"/>
        </w:rPr>
        <w:t>具体代码见：百度云盘</w:t>
      </w:r>
      <w:r w:rsidRPr="00784FC3">
        <w:rPr>
          <w:rFonts w:cs="Consolas"/>
          <w:u w:color="FF0000"/>
        </w:rPr>
        <w:t>-&gt;</w:t>
      </w:r>
      <w:r w:rsidRPr="00784FC3">
        <w:rPr>
          <w:u w:color="FF0000"/>
        </w:rPr>
        <w:t>技术资料</w:t>
      </w:r>
      <w:r w:rsidRPr="00784FC3">
        <w:rPr>
          <w:rFonts w:cs="Consolas"/>
          <w:u w:color="FF0000"/>
        </w:rPr>
        <w:t>-&gt;java-&gt;java</w:t>
      </w:r>
      <w:r w:rsidRPr="00784FC3">
        <w:rPr>
          <w:u w:color="FF0000"/>
        </w:rPr>
        <w:t>源码</w:t>
      </w:r>
      <w:r w:rsidRPr="00784FC3">
        <w:rPr>
          <w:rFonts w:cs="Consolas"/>
          <w:u w:color="FF0000"/>
        </w:rPr>
        <w:t>-&gt;</w:t>
      </w:r>
      <w:r w:rsidRPr="00784FC3">
        <w:rPr>
          <w:u w:color="FF0000"/>
        </w:rPr>
        <w:t>对象序列化与解序列化</w:t>
      </w:r>
    </w:p>
    <w:p w14:paraId="7AC75EAF"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自动装箱和自动拆箱——java 1.5及以上支持</w:t>
      </w:r>
    </w:p>
    <w:p w14:paraId="4D884DCB" w14:textId="77777777" w:rsidR="00703CB0" w:rsidRPr="00784FC3" w:rsidRDefault="00703CB0" w:rsidP="00602974">
      <w:pPr>
        <w:pStyle w:val="A5"/>
        <w:ind w:firstLine="482"/>
      </w:pPr>
      <w:r w:rsidRPr="00784FC3">
        <w:rPr>
          <w:rFonts w:cs="宋体"/>
        </w:rPr>
        <w:t>概念：基本数据类型（</w:t>
      </w:r>
      <w:r w:rsidRPr="00784FC3">
        <w:t>int,double,short,long,float</w:t>
      </w:r>
      <w:r w:rsidRPr="00784FC3">
        <w:rPr>
          <w:rFonts w:cs="宋体"/>
        </w:rPr>
        <w:t>等等）与包装类间的转换</w:t>
      </w:r>
    </w:p>
    <w:p w14:paraId="5B16453B" w14:textId="2D5E6AB9" w:rsidR="00703CB0" w:rsidRPr="00784FC3" w:rsidRDefault="00703CB0" w:rsidP="00602974">
      <w:pPr>
        <w:pStyle w:val="A5"/>
        <w:ind w:firstLine="482"/>
      </w:pPr>
      <w:r w:rsidRPr="00784FC3">
        <w:rPr>
          <w:bCs/>
        </w:rPr>
        <w:t xml:space="preserve"> </w:t>
      </w:r>
      <w:r w:rsidRPr="00784FC3">
        <w:rPr>
          <w:bCs/>
          <w:color w:val="7F0055"/>
          <w:u w:color="7F0055"/>
        </w:rPr>
        <w:t>package</w:t>
      </w:r>
      <w:r w:rsidRPr="00784FC3">
        <w:t xml:space="preserve"> com.gh.box;</w:t>
      </w:r>
    </w:p>
    <w:p w14:paraId="006ACBB8"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TestBox {</w:t>
      </w:r>
    </w:p>
    <w:p w14:paraId="1C160446" w14:textId="77777777" w:rsidR="00703CB0" w:rsidRPr="00784FC3" w:rsidRDefault="00703CB0" w:rsidP="00602974">
      <w:pPr>
        <w:pStyle w:val="A5"/>
        <w:ind w:firstLine="482"/>
      </w:pPr>
    </w:p>
    <w:p w14:paraId="13AEAE4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2F60854A" w14:textId="77777777" w:rsidR="00703CB0" w:rsidRPr="00784FC3" w:rsidRDefault="00703CB0" w:rsidP="00602974">
      <w:pPr>
        <w:pStyle w:val="A5"/>
        <w:ind w:firstLine="482"/>
      </w:pPr>
      <w:r w:rsidRPr="00784FC3">
        <w:tab/>
      </w:r>
      <w:r w:rsidRPr="00784FC3">
        <w:tab/>
      </w:r>
      <w:r w:rsidRPr="00784FC3">
        <w:rPr>
          <w:u w:color="3F7F5F"/>
        </w:rPr>
        <w:t>// 5.0</w:t>
      </w:r>
    </w:p>
    <w:p w14:paraId="24E63F83"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装箱，基本数据类型装箱成包装类</w:t>
      </w:r>
    </w:p>
    <w:p w14:paraId="301F5BB2" w14:textId="77777777" w:rsidR="00703CB0" w:rsidRPr="00784FC3" w:rsidRDefault="00703CB0" w:rsidP="00602974">
      <w:pPr>
        <w:pStyle w:val="A5"/>
        <w:ind w:firstLine="482"/>
      </w:pPr>
      <w:r w:rsidRPr="00784FC3">
        <w:tab/>
      </w:r>
      <w:r w:rsidRPr="00784FC3">
        <w:tab/>
        <w:t xml:space="preserve">Integer i = 10;  </w:t>
      </w:r>
    </w:p>
    <w:p w14:paraId="3E0D885B"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拆箱，包装类自动拆箱为基本数据类型</w:t>
      </w:r>
    </w:p>
    <w:p w14:paraId="2834CE3C" w14:textId="77777777" w:rsidR="00703CB0" w:rsidRPr="00784FC3" w:rsidRDefault="00703CB0" w:rsidP="00602974">
      <w:pPr>
        <w:pStyle w:val="A5"/>
        <w:ind w:firstLine="482"/>
      </w:pPr>
      <w:r w:rsidRPr="00784FC3">
        <w:tab/>
      </w:r>
      <w:r w:rsidRPr="00784FC3">
        <w:tab/>
      </w:r>
      <w:r w:rsidRPr="00784FC3">
        <w:rPr>
          <w:bCs/>
          <w:color w:val="7F0055"/>
          <w:u w:color="7F0055"/>
        </w:rPr>
        <w:t>int</w:t>
      </w:r>
      <w:r w:rsidRPr="00784FC3">
        <w:t xml:space="preserve"> j = i; </w:t>
      </w:r>
      <w:r w:rsidRPr="00784FC3">
        <w:tab/>
      </w:r>
      <w:r w:rsidRPr="00784FC3">
        <w:tab/>
      </w:r>
    </w:p>
    <w:p w14:paraId="0CD89463"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 xml:space="preserve">.println(i + </w:t>
      </w:r>
      <w:r w:rsidRPr="00784FC3">
        <w:rPr>
          <w:color w:val="2A00FF"/>
          <w:u w:color="2A00FF"/>
        </w:rPr>
        <w:t>" : "</w:t>
      </w:r>
      <w:r w:rsidRPr="00784FC3">
        <w:t xml:space="preserve"> + j);</w:t>
      </w:r>
    </w:p>
    <w:p w14:paraId="6BC16378" w14:textId="77777777" w:rsidR="00703CB0" w:rsidRPr="00784FC3" w:rsidRDefault="00703CB0" w:rsidP="00602974">
      <w:pPr>
        <w:pStyle w:val="A5"/>
        <w:ind w:firstLine="482"/>
      </w:pPr>
    </w:p>
    <w:p w14:paraId="7511D3B3"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 1.4</w:t>
      </w:r>
      <w:r w:rsidRPr="00784FC3">
        <w:rPr>
          <w:u w:color="3F7F5F"/>
        </w:rPr>
        <w:t>，为了兼容</w:t>
      </w:r>
      <w:r w:rsidRPr="00784FC3">
        <w:rPr>
          <w:rFonts w:cs="Consolas"/>
          <w:u w:color="3F7F5F"/>
        </w:rPr>
        <w:t>1.4</w:t>
      </w:r>
      <w:r w:rsidRPr="00784FC3">
        <w:rPr>
          <w:u w:color="3F7F5F"/>
        </w:rPr>
        <w:t>及以下版本，一般选择下面这种写法</w:t>
      </w:r>
    </w:p>
    <w:p w14:paraId="47F36374" w14:textId="77777777" w:rsidR="00703CB0" w:rsidRPr="00784FC3" w:rsidRDefault="00703CB0" w:rsidP="00602974">
      <w:pPr>
        <w:pStyle w:val="A5"/>
        <w:ind w:firstLine="482"/>
      </w:pPr>
      <w:r w:rsidRPr="00784FC3">
        <w:tab/>
      </w:r>
      <w:r w:rsidRPr="00784FC3">
        <w:tab/>
        <w:t xml:space="preserve">Integer ii = </w:t>
      </w:r>
      <w:r w:rsidRPr="00784FC3">
        <w:rPr>
          <w:bCs/>
          <w:color w:val="7F0055"/>
          <w:u w:color="7F0055"/>
        </w:rPr>
        <w:t>new</w:t>
      </w:r>
      <w:r w:rsidRPr="00784FC3">
        <w:t xml:space="preserve"> Integer(20);</w:t>
      </w:r>
    </w:p>
    <w:p w14:paraId="5F3B227E" w14:textId="77777777" w:rsidR="00703CB0" w:rsidRPr="00784FC3" w:rsidRDefault="00703CB0" w:rsidP="00602974">
      <w:pPr>
        <w:pStyle w:val="A5"/>
        <w:ind w:firstLine="482"/>
      </w:pPr>
      <w:r w:rsidRPr="00784FC3">
        <w:tab/>
      </w:r>
      <w:r w:rsidRPr="00784FC3">
        <w:tab/>
      </w:r>
      <w:r w:rsidRPr="00784FC3">
        <w:rPr>
          <w:bCs/>
          <w:color w:val="7F0055"/>
          <w:u w:color="7F0055"/>
        </w:rPr>
        <w:t>int</w:t>
      </w:r>
      <w:r w:rsidRPr="00784FC3">
        <w:t xml:space="preserve"> jj = ii.intValue();</w:t>
      </w:r>
    </w:p>
    <w:p w14:paraId="7AA7354E"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 xml:space="preserve">.println(ii + </w:t>
      </w:r>
      <w:r w:rsidRPr="00784FC3">
        <w:rPr>
          <w:color w:val="2A00FF"/>
          <w:u w:color="2A00FF"/>
        </w:rPr>
        <w:t>" : "</w:t>
      </w:r>
      <w:r w:rsidRPr="00784FC3">
        <w:t xml:space="preserve">  + jj);</w:t>
      </w:r>
    </w:p>
    <w:p w14:paraId="7BB4E300" w14:textId="77777777" w:rsidR="00703CB0" w:rsidRPr="00784FC3" w:rsidRDefault="00703CB0" w:rsidP="00602974">
      <w:pPr>
        <w:pStyle w:val="A5"/>
        <w:ind w:firstLine="482"/>
      </w:pPr>
      <w:r w:rsidRPr="00784FC3">
        <w:tab/>
      </w:r>
      <w:r w:rsidRPr="00784FC3">
        <w:tab/>
      </w:r>
    </w:p>
    <w:p w14:paraId="657565F8" w14:textId="77777777" w:rsidR="00703CB0" w:rsidRPr="00784FC3" w:rsidRDefault="00703CB0" w:rsidP="00602974">
      <w:pPr>
        <w:pStyle w:val="A5"/>
        <w:ind w:firstLine="482"/>
      </w:pPr>
      <w:r w:rsidRPr="00784FC3">
        <w:tab/>
      </w:r>
      <w:r w:rsidRPr="00784FC3">
        <w:tab/>
        <w:t xml:space="preserve">Double d = </w:t>
      </w:r>
      <w:r w:rsidRPr="00784FC3">
        <w:rPr>
          <w:bCs/>
          <w:color w:val="7F0055"/>
          <w:u w:color="7F0055"/>
        </w:rPr>
        <w:t>new</w:t>
      </w:r>
      <w:r w:rsidRPr="00784FC3">
        <w:t xml:space="preserve"> Double(2.0);</w:t>
      </w:r>
    </w:p>
    <w:p w14:paraId="63D5B561" w14:textId="77777777" w:rsidR="00703CB0" w:rsidRPr="00784FC3" w:rsidRDefault="00703CB0" w:rsidP="00602974">
      <w:pPr>
        <w:pStyle w:val="A5"/>
        <w:ind w:firstLine="482"/>
      </w:pPr>
      <w:r w:rsidRPr="00784FC3">
        <w:tab/>
      </w:r>
      <w:r w:rsidRPr="00784FC3">
        <w:tab/>
      </w:r>
      <w:r w:rsidRPr="00784FC3">
        <w:rPr>
          <w:bCs/>
          <w:color w:val="7F0055"/>
          <w:u w:color="7F0055"/>
        </w:rPr>
        <w:t>double</w:t>
      </w:r>
      <w:r w:rsidRPr="00784FC3">
        <w:t xml:space="preserve"> </w:t>
      </w:r>
      <w:r w:rsidRPr="00784FC3">
        <w:rPr>
          <w:u w:val="single"/>
        </w:rPr>
        <w:t>b</w:t>
      </w:r>
      <w:r w:rsidRPr="00784FC3">
        <w:t xml:space="preserve"> = d.doubleValue();</w:t>
      </w:r>
    </w:p>
    <w:p w14:paraId="189C45B9"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w:t>
      </w:r>
      <w:r w:rsidRPr="00784FC3">
        <w:t>);</w:t>
      </w:r>
    </w:p>
    <w:p w14:paraId="3E2B8ADF" w14:textId="77777777" w:rsidR="00703CB0" w:rsidRPr="00784FC3" w:rsidRDefault="00703CB0" w:rsidP="00602974">
      <w:pPr>
        <w:pStyle w:val="A5"/>
        <w:ind w:firstLine="482"/>
      </w:pPr>
      <w:r w:rsidRPr="00784FC3">
        <w:tab/>
      </w:r>
      <w:r w:rsidRPr="00784FC3">
        <w:tab/>
      </w:r>
      <w:r w:rsidRPr="00784FC3">
        <w:rPr>
          <w:i/>
          <w:iCs/>
        </w:rPr>
        <w:t>print</w:t>
      </w:r>
      <w:r w:rsidRPr="00784FC3">
        <w:t>(3.0f);</w:t>
      </w:r>
    </w:p>
    <w:p w14:paraId="277B5D7D" w14:textId="77777777" w:rsidR="00703CB0" w:rsidRPr="00784FC3" w:rsidRDefault="00703CB0" w:rsidP="00602974">
      <w:pPr>
        <w:pStyle w:val="A5"/>
        <w:ind w:firstLine="482"/>
      </w:pPr>
    </w:p>
    <w:p w14:paraId="42BE3B08" w14:textId="77777777" w:rsidR="00703CB0" w:rsidRPr="00784FC3" w:rsidRDefault="00703CB0" w:rsidP="00602974">
      <w:pPr>
        <w:pStyle w:val="A5"/>
        <w:ind w:firstLine="482"/>
      </w:pPr>
      <w:r w:rsidRPr="00784FC3">
        <w:tab/>
      </w:r>
      <w:r w:rsidRPr="00784FC3">
        <w:tab/>
      </w:r>
      <w:r w:rsidRPr="00784FC3">
        <w:rPr>
          <w:color w:val="3F7F5F"/>
          <w:u w:color="3F7F5F"/>
        </w:rPr>
        <w:t>/*</w:t>
      </w:r>
    </w:p>
    <w:p w14:paraId="16EB8BB5" w14:textId="77777777" w:rsidR="00703CB0" w:rsidRPr="00784FC3" w:rsidRDefault="00703CB0" w:rsidP="00602974">
      <w:pPr>
        <w:pStyle w:val="A5"/>
        <w:ind w:firstLine="482"/>
      </w:pPr>
      <w:r w:rsidRPr="00784FC3">
        <w:rPr>
          <w:u w:color="3F7F5F"/>
        </w:rPr>
        <w:tab/>
      </w:r>
      <w:r w:rsidRPr="00784FC3">
        <w:rPr>
          <w:u w:color="3F7F5F"/>
        </w:rPr>
        <w:tab/>
        <w:t xml:space="preserve"> * 3 </w:t>
      </w:r>
      <w:r w:rsidRPr="00784FC3">
        <w:rPr>
          <w:u w:val="single" w:color="3F7F5F"/>
        </w:rPr>
        <w:t>int</w:t>
      </w:r>
      <w:r w:rsidRPr="00784FC3">
        <w:rPr>
          <w:u w:color="3F7F5F"/>
        </w:rPr>
        <w:t xml:space="preserve"> -- 1 </w:t>
      </w:r>
      <w:r w:rsidRPr="00784FC3">
        <w:rPr>
          <w:u w:val="single" w:color="3F7F5F"/>
        </w:rPr>
        <w:t>int</w:t>
      </w:r>
    </w:p>
    <w:p w14:paraId="655B6483" w14:textId="77777777" w:rsidR="00703CB0" w:rsidRPr="00784FC3" w:rsidRDefault="00703CB0" w:rsidP="00602974">
      <w:pPr>
        <w:pStyle w:val="A5"/>
        <w:ind w:firstLine="482"/>
      </w:pPr>
      <w:r w:rsidRPr="00784FC3">
        <w:rPr>
          <w:u w:color="3F7F5F"/>
        </w:rPr>
        <w:tab/>
      </w:r>
      <w:r w:rsidRPr="00784FC3">
        <w:rPr>
          <w:u w:color="3F7F5F"/>
        </w:rPr>
        <w:tab/>
        <w:t xml:space="preserve"> * 3 </w:t>
      </w:r>
      <w:r w:rsidRPr="00784FC3">
        <w:rPr>
          <w:u w:val="single" w:color="3F7F5F"/>
        </w:rPr>
        <w:t>int</w:t>
      </w:r>
      <w:r w:rsidRPr="00784FC3">
        <w:rPr>
          <w:u w:color="3F7F5F"/>
        </w:rPr>
        <w:t xml:space="preserve"> -- </w:t>
      </w:r>
      <w:r w:rsidRPr="00784FC3">
        <w:rPr>
          <w:rFonts w:cs="宋体"/>
          <w:u w:color="3F7F5F"/>
        </w:rPr>
        <w:t xml:space="preserve">注释第一个  </w:t>
      </w:r>
      <w:r w:rsidRPr="00784FC3">
        <w:rPr>
          <w:u w:color="3F7F5F"/>
        </w:rPr>
        <w:t>print(</w:t>
      </w:r>
      <w:r w:rsidRPr="00784FC3">
        <w:rPr>
          <w:u w:val="single" w:color="3F7F5F"/>
        </w:rPr>
        <w:t>int</w:t>
      </w:r>
      <w:r w:rsidRPr="00784FC3">
        <w:rPr>
          <w:u w:color="3F7F5F"/>
        </w:rPr>
        <w:t xml:space="preserve"> i)  --</w:t>
      </w:r>
      <w:r w:rsidRPr="00784FC3">
        <w:rPr>
          <w:rFonts w:cs="宋体"/>
          <w:u w:color="3F7F5F"/>
        </w:rPr>
        <w:t xml:space="preserve">【 </w:t>
      </w:r>
      <w:r w:rsidRPr="00784FC3">
        <w:rPr>
          <w:u w:color="3F7F5F"/>
        </w:rPr>
        <w:t xml:space="preserve">short -- </w:t>
      </w:r>
      <w:r w:rsidRPr="00784FC3">
        <w:rPr>
          <w:u w:val="single" w:color="3F7F5F"/>
        </w:rPr>
        <w:t>int</w:t>
      </w:r>
      <w:r w:rsidRPr="00784FC3">
        <w:rPr>
          <w:u w:color="3F7F5F"/>
        </w:rPr>
        <w:t xml:space="preserve"> -- long -- float  -- double</w:t>
      </w:r>
      <w:r w:rsidRPr="00784FC3">
        <w:rPr>
          <w:rFonts w:cs="宋体"/>
          <w:u w:color="3F7F5F"/>
        </w:rPr>
        <w:t xml:space="preserve">】  </w:t>
      </w:r>
      <w:r w:rsidRPr="00784FC3">
        <w:rPr>
          <w:u w:color="3F7F5F"/>
        </w:rPr>
        <w:t>-- 3 double</w:t>
      </w:r>
    </w:p>
    <w:p w14:paraId="7E2BD38C" w14:textId="77777777" w:rsidR="00703CB0" w:rsidRPr="00784FC3" w:rsidRDefault="00703CB0" w:rsidP="00602974">
      <w:pPr>
        <w:pStyle w:val="A5"/>
        <w:ind w:firstLine="482"/>
      </w:pPr>
      <w:r w:rsidRPr="00784FC3">
        <w:rPr>
          <w:u w:color="3F7F5F"/>
        </w:rPr>
        <w:tab/>
      </w:r>
      <w:r w:rsidRPr="00784FC3">
        <w:rPr>
          <w:u w:color="3F7F5F"/>
        </w:rPr>
        <w:tab/>
        <w:t xml:space="preserve"> * 3 </w:t>
      </w:r>
      <w:r w:rsidRPr="00784FC3">
        <w:rPr>
          <w:u w:val="single" w:color="3F7F5F"/>
        </w:rPr>
        <w:t>int</w:t>
      </w:r>
      <w:r w:rsidRPr="00784FC3">
        <w:rPr>
          <w:u w:color="3F7F5F"/>
        </w:rPr>
        <w:t xml:space="preserve"> -- </w:t>
      </w:r>
      <w:r w:rsidRPr="00784FC3">
        <w:rPr>
          <w:rFonts w:cs="宋体"/>
          <w:u w:color="3F7F5F"/>
        </w:rPr>
        <w:t xml:space="preserve">注释 </w:t>
      </w:r>
      <w:r w:rsidRPr="00784FC3">
        <w:rPr>
          <w:u w:color="3F7F5F"/>
        </w:rPr>
        <w:t xml:space="preserve">1 </w:t>
      </w:r>
      <w:r w:rsidRPr="00784FC3">
        <w:rPr>
          <w:rFonts w:cs="宋体"/>
          <w:u w:color="3F7F5F"/>
        </w:rPr>
        <w:t xml:space="preserve">和 </w:t>
      </w:r>
      <w:r w:rsidRPr="00784FC3">
        <w:rPr>
          <w:u w:color="3F7F5F"/>
        </w:rPr>
        <w:t>3  -- 2 Integer</w:t>
      </w:r>
      <w:r w:rsidRPr="00784FC3">
        <w:rPr>
          <w:rFonts w:cs="宋体"/>
          <w:u w:color="3F7F5F"/>
        </w:rPr>
        <w:t>（自动装箱）</w:t>
      </w:r>
    </w:p>
    <w:p w14:paraId="725F9984" w14:textId="77777777" w:rsidR="00703CB0" w:rsidRPr="00784FC3" w:rsidRDefault="00703CB0" w:rsidP="00602974">
      <w:pPr>
        <w:pStyle w:val="A5"/>
        <w:ind w:firstLine="482"/>
      </w:pPr>
      <w:r w:rsidRPr="00784FC3">
        <w:rPr>
          <w:u w:color="3F7F5F"/>
        </w:rPr>
        <w:tab/>
      </w:r>
      <w:r w:rsidRPr="00784FC3">
        <w:rPr>
          <w:u w:color="3F7F5F"/>
        </w:rPr>
        <w:tab/>
        <w:t xml:space="preserve"> * 3 </w:t>
      </w:r>
      <w:r w:rsidRPr="00784FC3">
        <w:rPr>
          <w:u w:val="single" w:color="3F7F5F"/>
        </w:rPr>
        <w:t>int</w:t>
      </w:r>
      <w:r w:rsidRPr="00784FC3">
        <w:rPr>
          <w:u w:color="3F7F5F"/>
        </w:rPr>
        <w:t xml:space="preserve"> -- </w:t>
      </w:r>
      <w:r w:rsidRPr="00784FC3">
        <w:rPr>
          <w:rFonts w:cs="宋体"/>
          <w:u w:color="3F7F5F"/>
        </w:rPr>
        <w:t xml:space="preserve">注释 </w:t>
      </w:r>
      <w:r w:rsidRPr="00784FC3">
        <w:rPr>
          <w:u w:color="3F7F5F"/>
        </w:rPr>
        <w:t>1</w:t>
      </w:r>
      <w:r w:rsidRPr="00784FC3">
        <w:rPr>
          <w:rFonts w:cs="宋体"/>
          <w:u w:color="3F7F5F"/>
        </w:rPr>
        <w:t>、</w:t>
      </w:r>
      <w:r w:rsidRPr="00784FC3">
        <w:rPr>
          <w:u w:color="3F7F5F"/>
        </w:rPr>
        <w:t>2</w:t>
      </w:r>
      <w:r w:rsidRPr="00784FC3">
        <w:rPr>
          <w:rFonts w:cs="宋体"/>
          <w:u w:color="3F7F5F"/>
        </w:rPr>
        <w:t>和</w:t>
      </w:r>
      <w:r w:rsidRPr="00784FC3">
        <w:rPr>
          <w:u w:color="3F7F5F"/>
        </w:rPr>
        <w:t>3 --</w:t>
      </w:r>
      <w:r w:rsidRPr="00784FC3">
        <w:rPr>
          <w:rFonts w:cs="宋体"/>
          <w:u w:color="3F7F5F"/>
        </w:rPr>
        <w:t>抛错</w:t>
      </w:r>
    </w:p>
    <w:p w14:paraId="5891604D" w14:textId="77777777" w:rsidR="00703CB0" w:rsidRPr="00784FC3" w:rsidRDefault="00703CB0" w:rsidP="00602974">
      <w:pPr>
        <w:pStyle w:val="A5"/>
        <w:ind w:firstLine="482"/>
      </w:pPr>
      <w:r w:rsidRPr="00784FC3">
        <w:rPr>
          <w:u w:color="3F7F5F"/>
        </w:rPr>
        <w:tab/>
      </w:r>
      <w:r w:rsidRPr="00784FC3">
        <w:rPr>
          <w:u w:color="3F7F5F"/>
        </w:rPr>
        <w:tab/>
        <w:t xml:space="preserve"> * */</w:t>
      </w:r>
    </w:p>
    <w:p w14:paraId="5C2853D8" w14:textId="77777777" w:rsidR="00703CB0" w:rsidRPr="00784FC3" w:rsidRDefault="00703CB0" w:rsidP="00602974">
      <w:pPr>
        <w:pStyle w:val="A5"/>
        <w:ind w:firstLine="482"/>
      </w:pPr>
      <w:r w:rsidRPr="00784FC3">
        <w:tab/>
        <w:t>}</w:t>
      </w:r>
    </w:p>
    <w:p w14:paraId="12257890" w14:textId="77777777" w:rsidR="00703CB0" w:rsidRPr="00784FC3" w:rsidRDefault="00703CB0" w:rsidP="00602974">
      <w:pPr>
        <w:pStyle w:val="A5"/>
        <w:ind w:firstLine="482"/>
      </w:pPr>
      <w:r w:rsidRPr="00784FC3">
        <w:tab/>
      </w:r>
      <w:r w:rsidRPr="00784FC3">
        <w:rPr>
          <w:u w:color="7F0055"/>
        </w:rPr>
        <w:t>public</w:t>
      </w:r>
      <w:r w:rsidRPr="00784FC3">
        <w:t xml:space="preserve"> </w:t>
      </w:r>
      <w:r w:rsidRPr="00784FC3">
        <w:rPr>
          <w:u w:color="7F0055"/>
        </w:rPr>
        <w:t>static</w:t>
      </w:r>
      <w:r w:rsidRPr="00784FC3">
        <w:t xml:space="preserve"> </w:t>
      </w:r>
      <w:r w:rsidRPr="00784FC3">
        <w:rPr>
          <w:u w:color="7F0055"/>
        </w:rPr>
        <w:t>void</w:t>
      </w:r>
      <w:r w:rsidRPr="00784FC3">
        <w:t xml:space="preserve"> print(</w:t>
      </w:r>
      <w:r w:rsidRPr="00784FC3">
        <w:rPr>
          <w:u w:color="7F0055"/>
        </w:rPr>
        <w:t>int</w:t>
      </w:r>
      <w:r w:rsidRPr="00784FC3">
        <w:t xml:space="preserve"> i){</w:t>
      </w:r>
    </w:p>
    <w:p w14:paraId="428EDFCA"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"1 int"</w:t>
      </w:r>
      <w:r w:rsidRPr="00784FC3">
        <w:t>);</w:t>
      </w:r>
    </w:p>
    <w:p w14:paraId="7E2C1A0D" w14:textId="77777777" w:rsidR="00703CB0" w:rsidRPr="00784FC3" w:rsidRDefault="00703CB0" w:rsidP="00602974">
      <w:pPr>
        <w:pStyle w:val="A5"/>
        <w:ind w:firstLine="482"/>
      </w:pPr>
      <w:r w:rsidRPr="00784FC3">
        <w:lastRenderedPageBreak/>
        <w:tab/>
        <w:t>}</w:t>
      </w:r>
    </w:p>
    <w:p w14:paraId="7CF06479"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print(Integer i){</w:t>
      </w:r>
    </w:p>
    <w:p w14:paraId="2D4B6A9F"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"2 Integer"</w:t>
      </w:r>
      <w:r w:rsidRPr="00784FC3">
        <w:t>);</w:t>
      </w:r>
    </w:p>
    <w:p w14:paraId="4146288F" w14:textId="77777777" w:rsidR="00703CB0" w:rsidRPr="00784FC3" w:rsidRDefault="00703CB0" w:rsidP="00602974">
      <w:pPr>
        <w:pStyle w:val="A5"/>
        <w:ind w:firstLine="482"/>
      </w:pPr>
      <w:r w:rsidRPr="00784FC3">
        <w:tab/>
        <w:t>}</w:t>
      </w:r>
    </w:p>
    <w:p w14:paraId="3B8EC4C6" w14:textId="77777777" w:rsidR="00703CB0" w:rsidRPr="00784FC3" w:rsidRDefault="00703CB0" w:rsidP="00602974">
      <w:pPr>
        <w:pStyle w:val="A5"/>
        <w:ind w:firstLine="482"/>
      </w:pPr>
      <w:r w:rsidRPr="00784FC3">
        <w:tab/>
      </w:r>
      <w:r w:rsidRPr="00784FC3">
        <w:rPr>
          <w:u w:color="7F0055"/>
        </w:rPr>
        <w:t>public</w:t>
      </w:r>
      <w:r w:rsidRPr="00784FC3">
        <w:t xml:space="preserve"> </w:t>
      </w:r>
      <w:r w:rsidRPr="00784FC3">
        <w:rPr>
          <w:u w:color="7F0055"/>
        </w:rPr>
        <w:t>static</w:t>
      </w:r>
      <w:r w:rsidRPr="00784FC3">
        <w:t xml:space="preserve"> </w:t>
      </w:r>
      <w:r w:rsidRPr="00784FC3">
        <w:rPr>
          <w:u w:color="7F0055"/>
        </w:rPr>
        <w:t>void</w:t>
      </w:r>
      <w:r w:rsidRPr="00784FC3">
        <w:t xml:space="preserve"> print(</w:t>
      </w:r>
      <w:r w:rsidRPr="00784FC3">
        <w:rPr>
          <w:u w:color="7F0055"/>
        </w:rPr>
        <w:t>double</w:t>
      </w:r>
      <w:r w:rsidRPr="00784FC3">
        <w:t xml:space="preserve"> i){</w:t>
      </w:r>
    </w:p>
    <w:p w14:paraId="6F1FBD10"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"3 double"</w:t>
      </w:r>
      <w:r w:rsidRPr="00784FC3">
        <w:t>);</w:t>
      </w:r>
    </w:p>
    <w:p w14:paraId="2FA5068D" w14:textId="77777777" w:rsidR="00703CB0" w:rsidRPr="00784FC3" w:rsidRDefault="00703CB0" w:rsidP="00602974">
      <w:pPr>
        <w:pStyle w:val="A5"/>
        <w:ind w:firstLine="482"/>
      </w:pPr>
      <w:r w:rsidRPr="00784FC3">
        <w:tab/>
        <w:t>}</w:t>
      </w:r>
    </w:p>
    <w:p w14:paraId="68F90CE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print(Double i){</w:t>
      </w:r>
    </w:p>
    <w:p w14:paraId="35704D1D"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"4 Double"</w:t>
      </w:r>
      <w:r w:rsidRPr="00784FC3">
        <w:t>);</w:t>
      </w:r>
    </w:p>
    <w:p w14:paraId="304B138C" w14:textId="77777777" w:rsidR="00703CB0" w:rsidRPr="00784FC3" w:rsidRDefault="00703CB0" w:rsidP="00602974">
      <w:pPr>
        <w:pStyle w:val="A5"/>
        <w:ind w:firstLine="482"/>
      </w:pPr>
      <w:r w:rsidRPr="00784FC3">
        <w:tab/>
        <w:t>}</w:t>
      </w:r>
    </w:p>
    <w:p w14:paraId="4B39BCAC" w14:textId="77777777" w:rsidR="00703CB0" w:rsidRPr="00784FC3" w:rsidRDefault="00703CB0" w:rsidP="00602974">
      <w:pPr>
        <w:pStyle w:val="A5"/>
        <w:ind w:firstLine="482"/>
      </w:pPr>
      <w:r w:rsidRPr="00784FC3">
        <w:tab/>
      </w:r>
      <w:r w:rsidRPr="00784FC3">
        <w:rPr>
          <w:u w:color="7F0055"/>
        </w:rPr>
        <w:t>public</w:t>
      </w:r>
      <w:r w:rsidRPr="00784FC3">
        <w:t xml:space="preserve"> </w:t>
      </w:r>
      <w:r w:rsidRPr="00784FC3">
        <w:rPr>
          <w:u w:color="7F0055"/>
        </w:rPr>
        <w:t>static</w:t>
      </w:r>
      <w:r w:rsidRPr="00784FC3">
        <w:t xml:space="preserve"> </w:t>
      </w:r>
      <w:r w:rsidRPr="00784FC3">
        <w:rPr>
          <w:u w:color="7F0055"/>
        </w:rPr>
        <w:t>void</w:t>
      </w:r>
      <w:r w:rsidRPr="00784FC3">
        <w:t xml:space="preserve"> print(</w:t>
      </w:r>
      <w:r w:rsidRPr="00784FC3">
        <w:rPr>
          <w:u w:color="7F0055"/>
        </w:rPr>
        <w:t>float</w:t>
      </w:r>
      <w:r w:rsidRPr="00784FC3">
        <w:t xml:space="preserve"> i){</w:t>
      </w:r>
    </w:p>
    <w:p w14:paraId="0107F206"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"5 float"</w:t>
      </w:r>
      <w:r w:rsidRPr="00784FC3">
        <w:t>);</w:t>
      </w:r>
    </w:p>
    <w:p w14:paraId="28DC73FF" w14:textId="77777777" w:rsidR="00703CB0" w:rsidRPr="00784FC3" w:rsidRDefault="00703CB0" w:rsidP="00602974">
      <w:pPr>
        <w:pStyle w:val="A5"/>
        <w:ind w:firstLine="482"/>
      </w:pPr>
      <w:r w:rsidRPr="00784FC3">
        <w:tab/>
        <w:t>}</w:t>
      </w:r>
    </w:p>
    <w:p w14:paraId="2C5AD0BC" w14:textId="77777777" w:rsidR="00703CB0" w:rsidRPr="00784FC3" w:rsidRDefault="00703CB0" w:rsidP="00602974">
      <w:pPr>
        <w:pStyle w:val="A5"/>
        <w:ind w:firstLine="482"/>
      </w:pPr>
    </w:p>
    <w:p w14:paraId="33068C22" w14:textId="77777777" w:rsidR="00703CB0" w:rsidRPr="00784FC3" w:rsidRDefault="00703CB0" w:rsidP="00602974">
      <w:pPr>
        <w:pStyle w:val="A5"/>
        <w:ind w:firstLine="482"/>
      </w:pPr>
      <w:r w:rsidRPr="00784FC3">
        <w:t>}</w:t>
      </w:r>
    </w:p>
    <w:p w14:paraId="1D3ACFA7" w14:textId="77777777" w:rsidR="00703CB0" w:rsidRPr="00784FC3" w:rsidRDefault="00703CB0" w:rsidP="00602974">
      <w:pPr>
        <w:pStyle w:val="A5"/>
        <w:ind w:firstLine="482"/>
      </w:pPr>
      <w:r w:rsidRPr="00784FC3">
        <w:t>代码见百度云盘-&gt;技术资料-&gt;java-&gt;源码-&gt;自动拆箱和装箱</w:t>
      </w:r>
    </w:p>
    <w:p w14:paraId="743D0CF3"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可变参数</w:t>
      </w:r>
    </w:p>
    <w:p w14:paraId="6526AF36" w14:textId="77777777" w:rsidR="00703CB0" w:rsidRPr="00784FC3" w:rsidRDefault="00703CB0" w:rsidP="00602974">
      <w:pPr>
        <w:pStyle w:val="A5"/>
        <w:ind w:firstLine="482"/>
      </w:pPr>
      <w:r w:rsidRPr="00784FC3">
        <w:rPr>
          <w:bCs/>
        </w:rPr>
        <w:t xml:space="preserve"> </w:t>
      </w:r>
      <w:r w:rsidRPr="00784FC3">
        <w:rPr>
          <w:bCs/>
          <w:color w:val="7F0055"/>
          <w:u w:color="7F0055"/>
        </w:rPr>
        <w:t>package</w:t>
      </w:r>
      <w:r w:rsidRPr="00784FC3">
        <w:t xml:space="preserve"> com.gh.box;</w:t>
      </w:r>
    </w:p>
    <w:p w14:paraId="181CA6A0" w14:textId="77777777" w:rsidR="00703CB0" w:rsidRPr="00784FC3" w:rsidRDefault="00703CB0" w:rsidP="00602974">
      <w:pPr>
        <w:pStyle w:val="A5"/>
        <w:ind w:firstLine="482"/>
      </w:pPr>
    </w:p>
    <w:p w14:paraId="1E311335"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Variable {</w:t>
      </w:r>
    </w:p>
    <w:p w14:paraId="5BBA8BE1" w14:textId="77777777" w:rsidR="00703CB0" w:rsidRPr="00784FC3" w:rsidRDefault="00703CB0" w:rsidP="00602974">
      <w:pPr>
        <w:pStyle w:val="A5"/>
        <w:ind w:firstLine="482"/>
      </w:pPr>
    </w:p>
    <w:p w14:paraId="1E951659"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5887257A" w14:textId="77777777" w:rsidR="00703CB0" w:rsidRPr="00784FC3" w:rsidRDefault="00703CB0" w:rsidP="00602974">
      <w:pPr>
        <w:pStyle w:val="A5"/>
        <w:ind w:firstLine="482"/>
      </w:pPr>
    </w:p>
    <w:p w14:paraId="53B5AEA8" w14:textId="77777777" w:rsidR="00703CB0" w:rsidRPr="00784FC3" w:rsidRDefault="00703CB0" w:rsidP="00602974">
      <w:pPr>
        <w:pStyle w:val="A5"/>
        <w:ind w:firstLine="482"/>
      </w:pPr>
      <w:r w:rsidRPr="00784FC3">
        <w:tab/>
      </w:r>
      <w:r w:rsidRPr="00784FC3">
        <w:tab/>
      </w:r>
      <w:r w:rsidRPr="00784FC3">
        <w:rPr>
          <w:u w:color="3F7F5F"/>
        </w:rPr>
        <w:t>//Integer[] ins = {1,2,3,4,5};</w:t>
      </w:r>
    </w:p>
    <w:p w14:paraId="7BFA4E1A" w14:textId="77777777" w:rsidR="00703CB0" w:rsidRPr="00784FC3" w:rsidRDefault="00703CB0" w:rsidP="00602974">
      <w:pPr>
        <w:pStyle w:val="A5"/>
        <w:ind w:firstLine="482"/>
      </w:pPr>
      <w:r w:rsidRPr="00784FC3">
        <w:tab/>
      </w:r>
      <w:r w:rsidRPr="00784FC3">
        <w:tab/>
      </w:r>
      <w:r w:rsidRPr="00784FC3">
        <w:rPr>
          <w:u w:color="3F7F5F"/>
        </w:rPr>
        <w:t>//sum(ins);</w:t>
      </w:r>
    </w:p>
    <w:p w14:paraId="4C932AF0" w14:textId="77777777" w:rsidR="00703CB0" w:rsidRPr="00784FC3" w:rsidRDefault="00703CB0" w:rsidP="00602974">
      <w:pPr>
        <w:pStyle w:val="A5"/>
        <w:ind w:firstLine="482"/>
      </w:pPr>
      <w:r w:rsidRPr="00784FC3">
        <w:tab/>
      </w:r>
      <w:r w:rsidRPr="00784FC3">
        <w:tab/>
      </w:r>
      <w:r w:rsidRPr="00784FC3">
        <w:rPr>
          <w:u w:color="3F7F5F"/>
        </w:rPr>
        <w:t>//sum();</w:t>
      </w:r>
    </w:p>
    <w:p w14:paraId="44E31DD1" w14:textId="77777777" w:rsidR="00703CB0" w:rsidRPr="00784FC3" w:rsidRDefault="00703CB0" w:rsidP="00602974">
      <w:pPr>
        <w:pStyle w:val="A5"/>
        <w:ind w:firstLine="482"/>
      </w:pPr>
      <w:r w:rsidRPr="00784FC3">
        <w:tab/>
      </w:r>
      <w:r w:rsidRPr="00784FC3">
        <w:tab/>
      </w:r>
      <w:r w:rsidRPr="00784FC3">
        <w:rPr>
          <w:i/>
          <w:iCs/>
        </w:rPr>
        <w:t>sum</w:t>
      </w:r>
      <w:r w:rsidRPr="00784FC3">
        <w:t>(1,2,3,4,5);</w:t>
      </w:r>
    </w:p>
    <w:p w14:paraId="57FBB297" w14:textId="77777777" w:rsidR="00703CB0" w:rsidRPr="00784FC3" w:rsidRDefault="00703CB0" w:rsidP="00602974">
      <w:pPr>
        <w:pStyle w:val="A5"/>
        <w:ind w:firstLine="482"/>
      </w:pPr>
    </w:p>
    <w:p w14:paraId="6DFF389F" w14:textId="77777777" w:rsidR="00703CB0" w:rsidRPr="00784FC3" w:rsidRDefault="00703CB0" w:rsidP="00602974">
      <w:pPr>
        <w:pStyle w:val="A5"/>
        <w:ind w:firstLine="482"/>
      </w:pPr>
      <w:r w:rsidRPr="00784FC3">
        <w:tab/>
        <w:t>}</w:t>
      </w:r>
    </w:p>
    <w:p w14:paraId="732C2FEF" w14:textId="77777777" w:rsidR="00703CB0" w:rsidRPr="00784FC3" w:rsidRDefault="00703CB0" w:rsidP="00602974">
      <w:pPr>
        <w:pStyle w:val="A5"/>
        <w:ind w:firstLine="482"/>
      </w:pPr>
    </w:p>
    <w:p w14:paraId="0137CD8D" w14:textId="77777777" w:rsidR="00703CB0" w:rsidRPr="00784FC3" w:rsidRDefault="00703CB0" w:rsidP="00602974">
      <w:pPr>
        <w:pStyle w:val="A5"/>
        <w:ind w:firstLine="482"/>
        <w:rPr>
          <w:rFonts w:cs="Consolas"/>
        </w:rPr>
      </w:pPr>
      <w:r w:rsidRPr="00784FC3">
        <w:rPr>
          <w:rFonts w:cs="Consolas"/>
        </w:rPr>
        <w:tab/>
      </w:r>
      <w:r w:rsidRPr="00784FC3">
        <w:rPr>
          <w:rFonts w:cs="Consolas"/>
          <w:u w:color="3F7F5F"/>
        </w:rPr>
        <w:t xml:space="preserve">/* </w:t>
      </w:r>
      <w:r w:rsidRPr="00784FC3">
        <w:rPr>
          <w:u w:color="3F7F5F"/>
        </w:rPr>
        <w:t xml:space="preserve">可变参数的格式：类型    </w:t>
      </w:r>
      <w:r w:rsidRPr="00784FC3">
        <w:rPr>
          <w:rFonts w:cs="Consolas"/>
          <w:u w:color="3F7F5F"/>
        </w:rPr>
        <w:t xml:space="preserve">...  </w:t>
      </w:r>
      <w:r w:rsidRPr="00784FC3">
        <w:rPr>
          <w:u w:color="3F7F5F"/>
        </w:rPr>
        <w:t>变量名</w:t>
      </w:r>
    </w:p>
    <w:p w14:paraId="54D55916" w14:textId="77777777" w:rsidR="00703CB0" w:rsidRPr="00784FC3" w:rsidRDefault="00703CB0" w:rsidP="00602974">
      <w:pPr>
        <w:pStyle w:val="A5"/>
        <w:ind w:firstLine="482"/>
      </w:pPr>
      <w:r w:rsidRPr="00784FC3">
        <w:rPr>
          <w:u w:color="3F7F5F"/>
        </w:rPr>
        <w:tab/>
        <w:t xml:space="preserve"> * </w:t>
      </w:r>
      <w:r w:rsidRPr="00784FC3">
        <w:rPr>
          <w:rFonts w:cs="宋体"/>
          <w:u w:color="3F7F5F"/>
        </w:rPr>
        <w:t>使用：</w:t>
      </w:r>
    </w:p>
    <w:p w14:paraId="17C78A0C" w14:textId="77777777" w:rsidR="00703CB0" w:rsidRPr="00784FC3" w:rsidRDefault="00703CB0" w:rsidP="00602974">
      <w:pPr>
        <w:pStyle w:val="A5"/>
        <w:ind w:firstLine="482"/>
        <w:rPr>
          <w:rFonts w:cs="Consolas"/>
        </w:rPr>
      </w:pPr>
      <w:r w:rsidRPr="00784FC3">
        <w:rPr>
          <w:rFonts w:cs="Consolas"/>
          <w:u w:color="3F7F5F"/>
        </w:rPr>
        <w:tab/>
        <w:t xml:space="preserve"> * </w:t>
      </w:r>
      <w:r w:rsidRPr="00784FC3">
        <w:rPr>
          <w:rFonts w:cs="Consolas"/>
          <w:u w:color="3F7F5F"/>
        </w:rPr>
        <w:tab/>
        <w:t xml:space="preserve">* </w:t>
      </w:r>
      <w:r w:rsidRPr="00784FC3">
        <w:rPr>
          <w:u w:color="3F7F5F"/>
        </w:rPr>
        <w:t>在方法体内，形参可变参数，将被当成数组使用</w:t>
      </w:r>
    </w:p>
    <w:p w14:paraId="5D07A043" w14:textId="77777777" w:rsidR="00703CB0" w:rsidRPr="00784FC3" w:rsidRDefault="00703CB0" w:rsidP="00602974">
      <w:pPr>
        <w:pStyle w:val="A5"/>
        <w:ind w:firstLine="482"/>
        <w:rPr>
          <w:rFonts w:cs="Consolas"/>
        </w:rPr>
      </w:pPr>
      <w:r w:rsidRPr="00784FC3">
        <w:rPr>
          <w:rFonts w:cs="Consolas"/>
          <w:u w:color="3F7F5F"/>
        </w:rPr>
        <w:tab/>
        <w:t xml:space="preserve"> *  * </w:t>
      </w:r>
      <w:r w:rsidRPr="00784FC3">
        <w:rPr>
          <w:u w:color="3F7F5F"/>
        </w:rPr>
        <w:t>实际参数的个数，将是形参可变参数，在方法体内使用的数组的长度</w:t>
      </w:r>
    </w:p>
    <w:p w14:paraId="089C0322" w14:textId="77777777" w:rsidR="00703CB0" w:rsidRPr="00784FC3" w:rsidRDefault="00703CB0" w:rsidP="00602974">
      <w:pPr>
        <w:pStyle w:val="A5"/>
        <w:ind w:firstLine="482"/>
        <w:rPr>
          <w:rFonts w:cs="Consolas"/>
        </w:rPr>
      </w:pPr>
      <w:r w:rsidRPr="00784FC3">
        <w:rPr>
          <w:rFonts w:cs="Consolas"/>
          <w:u w:color="3F7F5F"/>
        </w:rPr>
        <w:tab/>
        <w:t xml:space="preserve"> *  * </w:t>
      </w:r>
      <w:r w:rsidRPr="00784FC3">
        <w:rPr>
          <w:u w:color="3F7F5F"/>
        </w:rPr>
        <w:t>实际参数是数组，数组将会被打散</w:t>
      </w:r>
    </w:p>
    <w:p w14:paraId="6430EC31" w14:textId="77777777" w:rsidR="00703CB0" w:rsidRPr="00784FC3" w:rsidRDefault="00703CB0" w:rsidP="00602974">
      <w:pPr>
        <w:pStyle w:val="A5"/>
        <w:ind w:firstLine="482"/>
        <w:rPr>
          <w:rFonts w:cs="Consolas"/>
        </w:rPr>
      </w:pPr>
      <w:r w:rsidRPr="00784FC3">
        <w:rPr>
          <w:rFonts w:cs="Consolas"/>
          <w:u w:color="3F7F5F"/>
        </w:rPr>
        <w:tab/>
        <w:t xml:space="preserve"> *  * </w:t>
      </w:r>
      <w:r w:rsidRPr="00784FC3">
        <w:rPr>
          <w:u w:color="3F7F5F"/>
        </w:rPr>
        <w:t>总结：可变参数只能放置在方法参数列表的最后一位</w:t>
      </w:r>
    </w:p>
    <w:p w14:paraId="43E20086" w14:textId="77777777" w:rsidR="00703CB0" w:rsidRPr="00784FC3" w:rsidRDefault="00703CB0" w:rsidP="00602974">
      <w:pPr>
        <w:pStyle w:val="A5"/>
        <w:ind w:firstLine="482"/>
        <w:rPr>
          <w:rFonts w:cs="Consolas"/>
        </w:rPr>
      </w:pPr>
      <w:r w:rsidRPr="00784FC3">
        <w:rPr>
          <w:rFonts w:cs="Consolas"/>
          <w:u w:color="3F7F5F"/>
        </w:rPr>
        <w:tab/>
        <w:t xml:space="preserve"> *  </w:t>
      </w:r>
      <w:r w:rsidRPr="00784FC3">
        <w:rPr>
          <w:rFonts w:cs="Consolas"/>
          <w:u w:color="3F7F5F"/>
        </w:rPr>
        <w:tab/>
        <w:t xml:space="preserve">* </w:t>
      </w:r>
      <w:r w:rsidRPr="00784FC3">
        <w:rPr>
          <w:u w:color="3F7F5F"/>
        </w:rPr>
        <w:t>一个方法中能否具有两个可变参数？不行的</w:t>
      </w:r>
    </w:p>
    <w:p w14:paraId="503ADDA9" w14:textId="77777777" w:rsidR="00703CB0" w:rsidRPr="00784FC3" w:rsidRDefault="00703CB0" w:rsidP="00602974">
      <w:pPr>
        <w:pStyle w:val="A5"/>
        <w:ind w:firstLine="482"/>
      </w:pPr>
      <w:r w:rsidRPr="00784FC3">
        <w:rPr>
          <w:u w:color="3F7F5F"/>
        </w:rPr>
        <w:tab/>
        <w:t xml:space="preserve"> * </w:t>
      </w:r>
    </w:p>
    <w:p w14:paraId="7D567315" w14:textId="77777777" w:rsidR="00703CB0" w:rsidRPr="00784FC3" w:rsidRDefault="00703CB0" w:rsidP="00602974">
      <w:pPr>
        <w:pStyle w:val="A5"/>
        <w:ind w:firstLine="482"/>
      </w:pPr>
      <w:r w:rsidRPr="00784FC3">
        <w:rPr>
          <w:u w:color="3F7F5F"/>
        </w:rPr>
        <w:tab/>
        <w:t xml:space="preserve"> */</w:t>
      </w:r>
    </w:p>
    <w:p w14:paraId="7889F2E6" w14:textId="77777777" w:rsidR="00703CB0" w:rsidRPr="00784FC3" w:rsidRDefault="00703CB0" w:rsidP="00602974">
      <w:pPr>
        <w:pStyle w:val="A5"/>
        <w:ind w:firstLine="482"/>
        <w:rPr>
          <w:u w:color="3F7F5F"/>
        </w:rPr>
      </w:pPr>
      <w:r w:rsidRPr="00784FC3">
        <w:tab/>
      </w:r>
      <w:r w:rsidRPr="00784FC3">
        <w:rPr>
          <w:u w:color="3F7F5F"/>
        </w:rPr>
        <w:t>//</w:t>
      </w:r>
      <w:r w:rsidRPr="00784FC3">
        <w:rPr>
          <w:u w:color="3F7F5F"/>
        </w:rPr>
        <w:tab/>
      </w:r>
      <w:r w:rsidRPr="00784FC3">
        <w:rPr>
          <w:u w:color="3F7F5F"/>
        </w:rPr>
        <w:tab/>
        <w:t>public static void sum(Integer... ins,</w:t>
      </w:r>
      <w:r w:rsidRPr="00784FC3">
        <w:rPr>
          <w:u w:val="single" w:color="3F7F5F"/>
        </w:rPr>
        <w:t>int</w:t>
      </w:r>
      <w:r w:rsidRPr="00784FC3">
        <w:rPr>
          <w:u w:color="3F7F5F"/>
        </w:rPr>
        <w:t xml:space="preserve"> s){}  </w:t>
      </w:r>
    </w:p>
    <w:p w14:paraId="5F384E93" w14:textId="77777777" w:rsidR="00703CB0" w:rsidRPr="00784FC3" w:rsidRDefault="00703CB0" w:rsidP="00602974">
      <w:pPr>
        <w:pStyle w:val="A5"/>
        <w:ind w:firstLine="482"/>
        <w:rPr>
          <w:rFonts w:cs="Consolas"/>
        </w:rPr>
      </w:pPr>
      <w:r w:rsidRPr="00784FC3">
        <w:rPr>
          <w:rFonts w:cs="Consolas"/>
          <w:u w:color="3F7F5F"/>
        </w:rPr>
        <w:t xml:space="preserve">// </w:t>
      </w:r>
      <w:r w:rsidRPr="00784FC3">
        <w:rPr>
          <w:u w:color="3F7F5F"/>
        </w:rPr>
        <w:t>该方法错误，不能这样写，可变参数一定要作为最后的参数。</w:t>
      </w:r>
    </w:p>
    <w:p w14:paraId="0E2B4256"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sum(</w:t>
      </w:r>
      <w:r w:rsidRPr="00784FC3">
        <w:rPr>
          <w:bCs/>
          <w:color w:val="7F0055"/>
          <w:u w:color="7F0055"/>
        </w:rPr>
        <w:t>int</w:t>
      </w:r>
      <w:r w:rsidRPr="00784FC3">
        <w:t xml:space="preserve"> s,Integer... ins){  </w:t>
      </w:r>
      <w:r w:rsidRPr="00784FC3">
        <w:rPr>
          <w:color w:val="3F7F5F"/>
          <w:u w:color="3F7F5F"/>
        </w:rPr>
        <w:t>// m[5]</w:t>
      </w:r>
    </w:p>
    <w:p w14:paraId="2C9C840E" w14:textId="77777777" w:rsidR="00703CB0" w:rsidRPr="00784FC3" w:rsidRDefault="00703CB0" w:rsidP="00602974">
      <w:pPr>
        <w:pStyle w:val="A5"/>
        <w:ind w:firstLine="482"/>
      </w:pPr>
    </w:p>
    <w:p w14:paraId="0B82EA60" w14:textId="77777777" w:rsidR="00703CB0" w:rsidRPr="00784FC3" w:rsidRDefault="00703CB0" w:rsidP="00602974">
      <w:pPr>
        <w:pStyle w:val="A5"/>
        <w:ind w:firstLine="482"/>
      </w:pPr>
      <w:r w:rsidRPr="00784FC3">
        <w:lastRenderedPageBreak/>
        <w:tab/>
      </w:r>
      <w:r w:rsidRPr="00784FC3">
        <w:tab/>
      </w:r>
      <w:r w:rsidRPr="00784FC3">
        <w:rPr>
          <w:bCs/>
          <w:color w:val="7F0055"/>
          <w:u w:color="7F0055"/>
        </w:rPr>
        <w:t>int</w:t>
      </w:r>
      <w:r w:rsidRPr="00784FC3">
        <w:t xml:space="preserve"> sum = 0;</w:t>
      </w:r>
    </w:p>
    <w:p w14:paraId="38661DD2" w14:textId="77777777" w:rsidR="00703CB0" w:rsidRPr="00784FC3" w:rsidRDefault="00703CB0" w:rsidP="00602974">
      <w:pPr>
        <w:pStyle w:val="A5"/>
        <w:ind w:firstLine="482"/>
      </w:pPr>
      <w:r w:rsidRPr="00784FC3">
        <w:tab/>
      </w:r>
      <w:r w:rsidRPr="00784FC3">
        <w:tab/>
      </w:r>
      <w:r w:rsidRPr="00784FC3">
        <w:rPr>
          <w:bCs/>
          <w:color w:val="7F0055"/>
          <w:u w:color="7F0055"/>
        </w:rPr>
        <w:t>for</w:t>
      </w:r>
      <w:r w:rsidRPr="00784FC3">
        <w:t>(</w:t>
      </w:r>
      <w:r w:rsidRPr="00784FC3">
        <w:rPr>
          <w:bCs/>
          <w:color w:val="7F0055"/>
          <w:u w:color="7F0055"/>
        </w:rPr>
        <w:t>int</w:t>
      </w:r>
      <w:r w:rsidRPr="00784FC3">
        <w:t xml:space="preserve"> i = 0 ; i &lt; ins.</w:t>
      </w:r>
      <w:r w:rsidRPr="00784FC3">
        <w:rPr>
          <w:color w:val="0000C0"/>
          <w:u w:color="0000C0"/>
        </w:rPr>
        <w:t>length</w:t>
      </w:r>
      <w:r w:rsidRPr="00784FC3">
        <w:t xml:space="preserve"> ; i++){</w:t>
      </w:r>
    </w:p>
    <w:p w14:paraId="4092DCED" w14:textId="77777777" w:rsidR="00703CB0" w:rsidRPr="00784FC3" w:rsidRDefault="00703CB0" w:rsidP="00602974">
      <w:pPr>
        <w:pStyle w:val="A5"/>
        <w:ind w:firstLine="482"/>
      </w:pPr>
      <w:r w:rsidRPr="00784FC3">
        <w:tab/>
      </w:r>
      <w:r w:rsidRPr="00784FC3">
        <w:tab/>
      </w:r>
      <w:r w:rsidRPr="00784FC3">
        <w:tab/>
        <w:t>sum = sum + ins[i];</w:t>
      </w:r>
    </w:p>
    <w:p w14:paraId="5D324F8E" w14:textId="77777777" w:rsidR="00703CB0" w:rsidRPr="00784FC3" w:rsidRDefault="00703CB0" w:rsidP="00602974">
      <w:pPr>
        <w:pStyle w:val="A5"/>
        <w:ind w:firstLine="482"/>
      </w:pPr>
      <w:r w:rsidRPr="00784FC3">
        <w:tab/>
      </w:r>
      <w:r w:rsidRPr="00784FC3">
        <w:tab/>
      </w:r>
      <w:r w:rsidRPr="00784FC3">
        <w:tab/>
      </w:r>
      <w:r w:rsidRPr="00784FC3">
        <w:rPr>
          <w:u w:color="3F7F5F"/>
        </w:rPr>
        <w:t>//</w:t>
      </w:r>
      <w:r w:rsidRPr="00784FC3">
        <w:rPr>
          <w:u w:color="3F7F5F"/>
        </w:rPr>
        <w:tab/>
      </w:r>
      <w:r w:rsidRPr="00784FC3">
        <w:rPr>
          <w:u w:color="3F7F5F"/>
        </w:rPr>
        <w:tab/>
      </w:r>
      <w:r w:rsidRPr="00784FC3">
        <w:rPr>
          <w:u w:color="3F7F5F"/>
        </w:rPr>
        <w:tab/>
      </w:r>
      <w:r w:rsidRPr="00784FC3">
        <w:rPr>
          <w:u w:color="3F7F5F"/>
        </w:rPr>
        <w:tab/>
        <w:t>sum += ins[i];</w:t>
      </w:r>
    </w:p>
    <w:p w14:paraId="6E22E428" w14:textId="77777777" w:rsidR="00703CB0" w:rsidRPr="00784FC3" w:rsidRDefault="00703CB0" w:rsidP="00602974">
      <w:pPr>
        <w:pStyle w:val="A5"/>
        <w:ind w:firstLine="482"/>
      </w:pPr>
      <w:r w:rsidRPr="00784FC3">
        <w:tab/>
      </w:r>
      <w:r w:rsidRPr="00784FC3">
        <w:tab/>
        <w:t>}</w:t>
      </w:r>
    </w:p>
    <w:p w14:paraId="4B97D01C"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.println(sum);</w:t>
      </w:r>
    </w:p>
    <w:p w14:paraId="1A17AC7F" w14:textId="77777777" w:rsidR="00703CB0" w:rsidRPr="00784FC3" w:rsidRDefault="00703CB0" w:rsidP="00602974">
      <w:pPr>
        <w:pStyle w:val="A5"/>
        <w:ind w:firstLine="482"/>
      </w:pPr>
    </w:p>
    <w:p w14:paraId="19415450" w14:textId="77777777" w:rsidR="00703CB0" w:rsidRPr="00784FC3" w:rsidRDefault="00703CB0" w:rsidP="00602974">
      <w:pPr>
        <w:pStyle w:val="A5"/>
        <w:ind w:firstLine="482"/>
      </w:pPr>
      <w:r w:rsidRPr="00784FC3">
        <w:tab/>
        <w:t>}</w:t>
      </w:r>
    </w:p>
    <w:p w14:paraId="7A4C422C" w14:textId="77777777" w:rsidR="00703CB0" w:rsidRPr="00784FC3" w:rsidRDefault="00703CB0" w:rsidP="00602974">
      <w:pPr>
        <w:pStyle w:val="A5"/>
        <w:ind w:firstLine="482"/>
      </w:pPr>
      <w:r w:rsidRPr="00784FC3">
        <w:tab/>
      </w:r>
      <w:r w:rsidRPr="00784FC3">
        <w:rPr>
          <w:u w:color="3F5FBF"/>
        </w:rPr>
        <w:t>/**</w:t>
      </w:r>
    </w:p>
    <w:p w14:paraId="5A938C44" w14:textId="77777777" w:rsidR="00703CB0" w:rsidRPr="00784FC3" w:rsidRDefault="00703CB0" w:rsidP="00602974">
      <w:pPr>
        <w:pStyle w:val="A5"/>
        <w:ind w:firstLine="482"/>
      </w:pPr>
      <w:r w:rsidRPr="00784FC3">
        <w:rPr>
          <w:u w:color="3F5FBF"/>
        </w:rPr>
        <w:tab/>
        <w:t xml:space="preserve"> * public static void sum(Integer[] ins){ }</w:t>
      </w:r>
      <w:r w:rsidRPr="00784FC3">
        <w:rPr>
          <w:rFonts w:cs="宋体"/>
          <w:u w:color="3F5FBF"/>
        </w:rPr>
        <w:t>在方法体内，形参可变参数，将被当成数组使用，像这个方法的声明与下面</w:t>
      </w:r>
    </w:p>
    <w:p w14:paraId="6978F753"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这个方法的声明有冲突，就是因为形参被当成数组</w:t>
      </w:r>
    </w:p>
    <w:p w14:paraId="60B51733" w14:textId="77777777" w:rsidR="00703CB0" w:rsidRPr="00784FC3" w:rsidRDefault="00703CB0" w:rsidP="00602974">
      <w:pPr>
        <w:pStyle w:val="A5"/>
        <w:ind w:firstLine="482"/>
      </w:pPr>
      <w:r w:rsidRPr="00784FC3">
        <w:rPr>
          <w:u w:color="3F5FBF"/>
        </w:rPr>
        <w:tab/>
        <w:t xml:space="preserve"> *  public static void sum(Integer</w:t>
      </w:r>
      <w:r w:rsidRPr="00784FC3">
        <w:rPr>
          <w:rFonts w:cs="宋体"/>
          <w:u w:color="3F5FBF"/>
        </w:rPr>
        <w:t xml:space="preserve">。。。 </w:t>
      </w:r>
      <w:r w:rsidRPr="00784FC3">
        <w:rPr>
          <w:u w:color="3F5FBF"/>
        </w:rPr>
        <w:t>ins){ }</w:t>
      </w:r>
    </w:p>
    <w:p w14:paraId="1E47D685" w14:textId="77777777" w:rsidR="00703CB0" w:rsidRPr="00784FC3" w:rsidRDefault="00703CB0" w:rsidP="00602974">
      <w:pPr>
        <w:pStyle w:val="A5"/>
        <w:ind w:firstLine="482"/>
      </w:pPr>
      <w:r w:rsidRPr="00784FC3">
        <w:rPr>
          <w:u w:color="3F5FBF"/>
        </w:rPr>
        <w:tab/>
        <w:t xml:space="preserve"> */</w:t>
      </w:r>
    </w:p>
    <w:p w14:paraId="4C66E5D5" w14:textId="32F509EB" w:rsidR="00703CB0" w:rsidRPr="00784FC3" w:rsidRDefault="00703CB0" w:rsidP="00602974">
      <w:pPr>
        <w:pStyle w:val="A5"/>
        <w:ind w:firstLine="482"/>
      </w:pPr>
      <w:r w:rsidRPr="00784FC3">
        <w:t>}</w:t>
      </w:r>
    </w:p>
    <w:p w14:paraId="228C02BC"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抽象类的new，一般情况不能直接new抽象类，不过可以使用内部类</w:t>
      </w:r>
    </w:p>
    <w:p w14:paraId="70519E6A" w14:textId="77777777" w:rsidR="00703CB0" w:rsidRPr="00784FC3" w:rsidRDefault="00703CB0" w:rsidP="00602974">
      <w:pPr>
        <w:pStyle w:val="A5"/>
        <w:ind w:firstLine="482"/>
      </w:pPr>
      <w:r w:rsidRPr="00784FC3">
        <w:rPr>
          <w:bCs/>
        </w:rPr>
        <w:t xml:space="preserve"> </w:t>
      </w:r>
      <w:r w:rsidRPr="00784FC3">
        <w:rPr>
          <w:bCs/>
          <w:color w:val="7F0055"/>
          <w:u w:color="7F0055"/>
        </w:rPr>
        <w:t>package</w:t>
      </w:r>
      <w:r w:rsidRPr="00784FC3">
        <w:t xml:space="preserve"> com.gh.pattern;</w:t>
      </w:r>
    </w:p>
    <w:p w14:paraId="06374A96" w14:textId="77777777" w:rsidR="00703CB0" w:rsidRPr="00784FC3" w:rsidRDefault="00703CB0" w:rsidP="00602974">
      <w:pPr>
        <w:pStyle w:val="A5"/>
        <w:ind w:firstLine="482"/>
      </w:pPr>
    </w:p>
    <w:p w14:paraId="12351C8F"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abstract</w:t>
      </w:r>
      <w:r w:rsidRPr="00784FC3">
        <w:t xml:space="preserve"> </w:t>
      </w:r>
      <w:r w:rsidRPr="00784FC3">
        <w:rPr>
          <w:u w:color="7F0055"/>
        </w:rPr>
        <w:t>class</w:t>
      </w:r>
      <w:r w:rsidRPr="00784FC3">
        <w:t xml:space="preserve"> Gender {</w:t>
      </w:r>
    </w:p>
    <w:p w14:paraId="1A95590B" w14:textId="77777777" w:rsidR="00703CB0" w:rsidRPr="00784FC3" w:rsidRDefault="00703CB0" w:rsidP="00602974">
      <w:pPr>
        <w:pStyle w:val="A5"/>
        <w:ind w:firstLine="482"/>
      </w:pPr>
      <w:r w:rsidRPr="00784FC3">
        <w:tab/>
      </w:r>
      <w:r w:rsidRPr="00784FC3">
        <w:rPr>
          <w:u w:color="3F5FBF"/>
        </w:rPr>
        <w:t>/**</w:t>
      </w:r>
    </w:p>
    <w:p w14:paraId="6E85AC39" w14:textId="77777777" w:rsidR="00703CB0" w:rsidRPr="00784FC3" w:rsidRDefault="00703CB0" w:rsidP="00602974">
      <w:pPr>
        <w:pStyle w:val="A5"/>
        <w:ind w:firstLine="482"/>
        <w:rPr>
          <w:rFonts w:cs="Consolas"/>
        </w:rPr>
      </w:pPr>
      <w:r w:rsidRPr="00784FC3">
        <w:rPr>
          <w:rFonts w:cs="Consolas"/>
          <w:u w:color="3F5FBF"/>
        </w:rPr>
        <w:tab/>
        <w:t xml:space="preserve"> * new</w:t>
      </w:r>
      <w:r w:rsidRPr="00784FC3">
        <w:rPr>
          <w:u w:color="3F5FBF"/>
        </w:rPr>
        <w:t>一个抽象类</w:t>
      </w:r>
      <w:r w:rsidRPr="00784FC3">
        <w:rPr>
          <w:rFonts w:cs="Consolas"/>
          <w:u w:color="3F5FBF"/>
        </w:rPr>
        <w:t>Gender</w:t>
      </w:r>
      <w:r w:rsidRPr="00784FC3">
        <w:rPr>
          <w:u w:color="3F5FBF"/>
        </w:rPr>
        <w:t>是不可以的，不过我们可以通过内部类来实现</w:t>
      </w:r>
    </w:p>
    <w:p w14:paraId="192CED83" w14:textId="77777777" w:rsidR="00703CB0" w:rsidRPr="00784FC3" w:rsidRDefault="00703CB0" w:rsidP="00602974">
      <w:pPr>
        <w:pStyle w:val="A5"/>
        <w:ind w:firstLine="482"/>
      </w:pPr>
      <w:r w:rsidRPr="00784FC3">
        <w:rPr>
          <w:u w:color="3F5FBF"/>
        </w:rPr>
        <w:tab/>
        <w:t xml:space="preserve"> */</w:t>
      </w:r>
    </w:p>
    <w:p w14:paraId="6BA07628"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Gender </w:t>
      </w:r>
      <w:r w:rsidRPr="00784FC3">
        <w:rPr>
          <w:i/>
          <w:iCs/>
          <w:color w:val="0000C0"/>
          <w:u w:color="0000C0"/>
        </w:rPr>
        <w:t>male</w:t>
      </w:r>
      <w:r w:rsidRPr="00784FC3">
        <w:t xml:space="preserve"> = </w:t>
      </w:r>
      <w:r w:rsidRPr="00784FC3">
        <w:rPr>
          <w:bCs/>
          <w:color w:val="7F0055"/>
          <w:u w:color="7F0055"/>
        </w:rPr>
        <w:t>new</w:t>
      </w:r>
      <w:r w:rsidRPr="00784FC3">
        <w:t xml:space="preserve"> Gender(</w:t>
      </w:r>
      <w:r w:rsidRPr="00784FC3">
        <w:rPr>
          <w:color w:val="2A00FF"/>
          <w:u w:color="2A00FF"/>
        </w:rPr>
        <w:t>"</w:t>
      </w:r>
      <w:r w:rsidRPr="00784FC3">
        <w:rPr>
          <w:rFonts w:cs="宋体"/>
          <w:color w:val="2A00FF"/>
          <w:u w:color="2A00FF"/>
        </w:rPr>
        <w:t>男</w:t>
      </w:r>
      <w:r w:rsidRPr="00784FC3">
        <w:rPr>
          <w:color w:val="2A00FF"/>
          <w:u w:color="2A00FF"/>
        </w:rPr>
        <w:t>"</w:t>
      </w:r>
      <w:r w:rsidRPr="00784FC3">
        <w:t>){</w:t>
      </w:r>
    </w:p>
    <w:p w14:paraId="05E1C5E2"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这就是一个内部类</w:t>
      </w:r>
    </w:p>
    <w:p w14:paraId="41713190" w14:textId="77777777" w:rsidR="00703CB0" w:rsidRPr="00784FC3" w:rsidRDefault="00703CB0" w:rsidP="00602974">
      <w:pPr>
        <w:pStyle w:val="A5"/>
        <w:ind w:firstLine="482"/>
      </w:pPr>
      <w:r w:rsidRPr="00784FC3">
        <w:tab/>
      </w:r>
      <w:r w:rsidRPr="00784FC3">
        <w:tab/>
      </w:r>
      <w:r w:rsidRPr="00784FC3">
        <w:rPr>
          <w:bCs/>
          <w:color w:val="7F0055"/>
          <w:u w:color="7F0055"/>
        </w:rPr>
        <w:t>public</w:t>
      </w:r>
      <w:r w:rsidRPr="00784FC3">
        <w:t xml:space="preserve"> String getAge(){</w:t>
      </w:r>
    </w:p>
    <w:p w14:paraId="2E873F93" w14:textId="77777777" w:rsidR="00703CB0" w:rsidRPr="00784FC3" w:rsidRDefault="00703CB0" w:rsidP="00602974">
      <w:pPr>
        <w:pStyle w:val="A5"/>
        <w:ind w:firstLine="482"/>
      </w:pPr>
      <w:r w:rsidRPr="00784FC3">
        <w:tab/>
      </w:r>
      <w:r w:rsidRPr="00784FC3">
        <w:tab/>
      </w:r>
      <w:r w:rsidRPr="00784FC3">
        <w:tab/>
      </w:r>
      <w:r w:rsidRPr="00784FC3">
        <w:rPr>
          <w:bCs/>
          <w:color w:val="7F0055"/>
          <w:u w:color="7F0055"/>
        </w:rPr>
        <w:t>return</w:t>
      </w:r>
      <w:r w:rsidRPr="00784FC3">
        <w:t xml:space="preserve"> </w:t>
      </w:r>
      <w:r w:rsidRPr="00784FC3">
        <w:rPr>
          <w:color w:val="2A00FF"/>
          <w:u w:color="2A00FF"/>
        </w:rPr>
        <w:t>"25"</w:t>
      </w:r>
      <w:r w:rsidRPr="00784FC3">
        <w:t>;</w:t>
      </w:r>
    </w:p>
    <w:p w14:paraId="159EB136" w14:textId="77777777" w:rsidR="00703CB0" w:rsidRPr="00784FC3" w:rsidRDefault="00703CB0" w:rsidP="00602974">
      <w:pPr>
        <w:pStyle w:val="A5"/>
        <w:ind w:firstLine="482"/>
      </w:pPr>
      <w:r w:rsidRPr="00784FC3">
        <w:tab/>
      </w:r>
      <w:r w:rsidRPr="00784FC3">
        <w:tab/>
        <w:t>}</w:t>
      </w:r>
    </w:p>
    <w:p w14:paraId="0401310C" w14:textId="77777777" w:rsidR="00703CB0" w:rsidRPr="00784FC3" w:rsidRDefault="00703CB0" w:rsidP="00602974">
      <w:pPr>
        <w:pStyle w:val="A5"/>
        <w:ind w:firstLine="482"/>
      </w:pPr>
      <w:r w:rsidRPr="00784FC3">
        <w:tab/>
        <w:t>};</w:t>
      </w:r>
    </w:p>
    <w:p w14:paraId="3CC3575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Gender </w:t>
      </w:r>
      <w:r w:rsidRPr="00784FC3">
        <w:rPr>
          <w:i/>
          <w:iCs/>
          <w:color w:val="0000C0"/>
          <w:u w:color="0000C0"/>
        </w:rPr>
        <w:t>female</w:t>
      </w:r>
      <w:r w:rsidRPr="00784FC3">
        <w:t xml:space="preserve"> = </w:t>
      </w:r>
      <w:r w:rsidRPr="00784FC3">
        <w:rPr>
          <w:bCs/>
          <w:color w:val="7F0055"/>
          <w:u w:color="7F0055"/>
        </w:rPr>
        <w:t>new</w:t>
      </w:r>
      <w:r w:rsidRPr="00784FC3">
        <w:t xml:space="preserve"> Gender(</w:t>
      </w:r>
      <w:r w:rsidRPr="00784FC3">
        <w:rPr>
          <w:color w:val="2A00FF"/>
          <w:u w:color="2A00FF"/>
        </w:rPr>
        <w:t>"</w:t>
      </w:r>
      <w:r w:rsidRPr="00784FC3">
        <w:rPr>
          <w:rFonts w:cs="宋体"/>
          <w:color w:val="2A00FF"/>
          <w:u w:color="2A00FF"/>
        </w:rPr>
        <w:t>女</w:t>
      </w:r>
      <w:r w:rsidRPr="00784FC3">
        <w:rPr>
          <w:color w:val="2A00FF"/>
          <w:u w:color="2A00FF"/>
        </w:rPr>
        <w:t>"</w:t>
      </w:r>
      <w:r w:rsidRPr="00784FC3">
        <w:t>){</w:t>
      </w:r>
    </w:p>
    <w:p w14:paraId="2CF9ED4F" w14:textId="77777777" w:rsidR="00703CB0" w:rsidRPr="00784FC3" w:rsidRDefault="00703CB0" w:rsidP="00602974">
      <w:pPr>
        <w:pStyle w:val="A5"/>
        <w:ind w:firstLine="482"/>
      </w:pPr>
      <w:r w:rsidRPr="00784FC3">
        <w:tab/>
      </w:r>
      <w:r w:rsidRPr="00784FC3">
        <w:tab/>
      </w:r>
      <w:r w:rsidRPr="00784FC3">
        <w:rPr>
          <w:bCs/>
          <w:color w:val="7F0055"/>
          <w:u w:color="7F0055"/>
        </w:rPr>
        <w:t>public</w:t>
      </w:r>
      <w:r w:rsidRPr="00784FC3">
        <w:t xml:space="preserve"> String getAge() {</w:t>
      </w:r>
    </w:p>
    <w:p w14:paraId="0B11C798" w14:textId="77777777" w:rsidR="00703CB0" w:rsidRPr="00784FC3" w:rsidRDefault="00703CB0" w:rsidP="00602974">
      <w:pPr>
        <w:pStyle w:val="A5"/>
        <w:ind w:firstLine="482"/>
      </w:pPr>
      <w:r w:rsidRPr="00784FC3">
        <w:tab/>
      </w:r>
      <w:r w:rsidRPr="00784FC3">
        <w:tab/>
      </w:r>
      <w:r w:rsidRPr="00784FC3">
        <w:tab/>
      </w:r>
      <w:r w:rsidRPr="00784FC3">
        <w:rPr>
          <w:bCs/>
          <w:color w:val="7F0055"/>
          <w:u w:color="7F0055"/>
        </w:rPr>
        <w:t>return</w:t>
      </w:r>
      <w:r w:rsidRPr="00784FC3">
        <w:t xml:space="preserve"> </w:t>
      </w:r>
      <w:r w:rsidRPr="00784FC3">
        <w:rPr>
          <w:color w:val="2A00FF"/>
          <w:u w:color="2A00FF"/>
        </w:rPr>
        <w:t>"23"</w:t>
      </w:r>
      <w:r w:rsidRPr="00784FC3">
        <w:t>;</w:t>
      </w:r>
    </w:p>
    <w:p w14:paraId="4422C82B" w14:textId="77777777" w:rsidR="00703CB0" w:rsidRPr="00784FC3" w:rsidRDefault="00703CB0" w:rsidP="00602974">
      <w:pPr>
        <w:pStyle w:val="A5"/>
        <w:ind w:firstLine="482"/>
      </w:pPr>
      <w:r w:rsidRPr="00784FC3">
        <w:tab/>
      </w:r>
      <w:r w:rsidRPr="00784FC3">
        <w:tab/>
        <w:t>}</w:t>
      </w:r>
    </w:p>
    <w:p w14:paraId="0565EB12" w14:textId="77777777" w:rsidR="00703CB0" w:rsidRPr="00784FC3" w:rsidRDefault="00703CB0" w:rsidP="00602974">
      <w:pPr>
        <w:pStyle w:val="A5"/>
        <w:ind w:firstLine="482"/>
      </w:pPr>
      <w:r w:rsidRPr="00784FC3">
        <w:tab/>
      </w:r>
      <w:r w:rsidRPr="00784FC3">
        <w:tab/>
      </w:r>
    </w:p>
    <w:p w14:paraId="31F7D606" w14:textId="77777777" w:rsidR="00703CB0" w:rsidRPr="00784FC3" w:rsidRDefault="00703CB0" w:rsidP="00602974">
      <w:pPr>
        <w:pStyle w:val="A5"/>
        <w:ind w:firstLine="482"/>
      </w:pPr>
      <w:r w:rsidRPr="00784FC3">
        <w:tab/>
        <w:t>};</w:t>
      </w:r>
    </w:p>
    <w:p w14:paraId="0BDA7EC6" w14:textId="77777777" w:rsidR="00703CB0" w:rsidRPr="00784FC3" w:rsidRDefault="00703CB0" w:rsidP="00602974">
      <w:pPr>
        <w:pStyle w:val="A5"/>
        <w:ind w:firstLine="482"/>
      </w:pPr>
      <w:r w:rsidRPr="00784FC3">
        <w:tab/>
      </w:r>
    </w:p>
    <w:p w14:paraId="583E1632"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value</w:t>
      </w:r>
      <w:r w:rsidRPr="00784FC3">
        <w:t>;</w:t>
      </w:r>
    </w:p>
    <w:p w14:paraId="60E652B4" w14:textId="77777777" w:rsidR="00703CB0" w:rsidRPr="00784FC3" w:rsidRDefault="00703CB0" w:rsidP="00602974">
      <w:pPr>
        <w:pStyle w:val="A5"/>
        <w:ind w:firstLine="482"/>
      </w:pPr>
      <w:r w:rsidRPr="00784FC3">
        <w:tab/>
      </w:r>
    </w:p>
    <w:p w14:paraId="7EFFBBB9"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Gender(String val){</w:t>
      </w:r>
    </w:p>
    <w:p w14:paraId="33D19D79"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value</w:t>
      </w:r>
      <w:r w:rsidRPr="00784FC3">
        <w:t xml:space="preserve"> = val;</w:t>
      </w:r>
    </w:p>
    <w:p w14:paraId="0B92E8C7" w14:textId="77777777" w:rsidR="00703CB0" w:rsidRPr="00784FC3" w:rsidRDefault="00703CB0" w:rsidP="00602974">
      <w:pPr>
        <w:pStyle w:val="A5"/>
        <w:ind w:firstLine="482"/>
      </w:pPr>
      <w:r w:rsidRPr="00784FC3">
        <w:tab/>
        <w:t>}</w:t>
      </w:r>
    </w:p>
    <w:p w14:paraId="1DF8C827" w14:textId="77777777" w:rsidR="00703CB0" w:rsidRPr="00784FC3" w:rsidRDefault="00703CB0" w:rsidP="00602974">
      <w:pPr>
        <w:pStyle w:val="A5"/>
        <w:ind w:firstLine="482"/>
      </w:pPr>
      <w:r w:rsidRPr="00784FC3">
        <w:tab/>
      </w:r>
    </w:p>
    <w:p w14:paraId="6C2339EF"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getValue(){</w:t>
      </w:r>
    </w:p>
    <w:p w14:paraId="1E7287C1"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bCs/>
          <w:u w:color="7F0055"/>
        </w:rPr>
        <w:t>this</w:t>
      </w:r>
      <w:r w:rsidRPr="00784FC3">
        <w:t>.</w:t>
      </w:r>
      <w:r w:rsidRPr="00784FC3">
        <w:rPr>
          <w:color w:val="0000C0"/>
          <w:u w:color="0000C0"/>
        </w:rPr>
        <w:t>value</w:t>
      </w:r>
      <w:r w:rsidRPr="00784FC3">
        <w:t>;</w:t>
      </w:r>
    </w:p>
    <w:p w14:paraId="2ACEA964" w14:textId="77777777" w:rsidR="00703CB0" w:rsidRPr="00784FC3" w:rsidRDefault="00703CB0" w:rsidP="00602974">
      <w:pPr>
        <w:pStyle w:val="A5"/>
        <w:ind w:firstLine="482"/>
      </w:pPr>
      <w:r w:rsidRPr="00784FC3">
        <w:lastRenderedPageBreak/>
        <w:tab/>
        <w:t>}</w:t>
      </w:r>
    </w:p>
    <w:p w14:paraId="55453698" w14:textId="77777777" w:rsidR="00703CB0" w:rsidRPr="00784FC3" w:rsidRDefault="00703CB0" w:rsidP="00602974">
      <w:pPr>
        <w:pStyle w:val="A5"/>
        <w:ind w:firstLine="482"/>
      </w:pPr>
      <w:r w:rsidRPr="00784FC3">
        <w:tab/>
      </w:r>
    </w:p>
    <w:p w14:paraId="5B4C5A2E"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abstract</w:t>
      </w:r>
      <w:r w:rsidRPr="00784FC3">
        <w:t xml:space="preserve"> String getAge();</w:t>
      </w:r>
    </w:p>
    <w:p w14:paraId="1B2C854F" w14:textId="77777777" w:rsidR="00703CB0" w:rsidRPr="00784FC3" w:rsidRDefault="00703CB0" w:rsidP="00602974">
      <w:pPr>
        <w:pStyle w:val="A5"/>
        <w:ind w:firstLine="482"/>
      </w:pPr>
    </w:p>
    <w:p w14:paraId="1602DF13" w14:textId="77777777" w:rsidR="00703CB0" w:rsidRPr="00784FC3" w:rsidRDefault="00703CB0" w:rsidP="00602974">
      <w:pPr>
        <w:pStyle w:val="A5"/>
        <w:ind w:firstLine="482"/>
      </w:pPr>
      <w:r w:rsidRPr="00784FC3">
        <w:t>}</w:t>
      </w:r>
    </w:p>
    <w:p w14:paraId="0734984C" w14:textId="77777777" w:rsidR="00703CB0" w:rsidRPr="00784FC3" w:rsidRDefault="00703CB0" w:rsidP="00602974">
      <w:pPr>
        <w:pStyle w:val="A5"/>
        <w:ind w:firstLine="482"/>
      </w:pPr>
    </w:p>
    <w:p w14:paraId="07C35E86" w14:textId="77777777" w:rsidR="00703CB0" w:rsidRPr="00784FC3" w:rsidRDefault="00703CB0" w:rsidP="00602974">
      <w:pPr>
        <w:pStyle w:val="A5"/>
        <w:ind w:firstLine="482"/>
      </w:pPr>
      <w:r w:rsidRPr="00784FC3">
        <w:rPr>
          <w:bCs/>
          <w:color w:val="7F0055"/>
          <w:u w:color="7F0055"/>
        </w:rPr>
        <w:t>package</w:t>
      </w:r>
      <w:r w:rsidRPr="00784FC3">
        <w:t xml:space="preserve"> com.gh.pattern;</w:t>
      </w:r>
    </w:p>
    <w:p w14:paraId="6D0DF605" w14:textId="77777777" w:rsidR="00703CB0" w:rsidRPr="00784FC3" w:rsidRDefault="00703CB0" w:rsidP="00602974">
      <w:pPr>
        <w:pStyle w:val="A5"/>
        <w:ind w:firstLine="482"/>
      </w:pPr>
    </w:p>
    <w:p w14:paraId="5EC9E78A" w14:textId="50C52E86"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GenderTest {</w:t>
      </w:r>
    </w:p>
    <w:p w14:paraId="02C49525"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4A9A5128" w14:textId="77777777" w:rsidR="00703CB0" w:rsidRPr="00784FC3" w:rsidRDefault="00703CB0" w:rsidP="00602974">
      <w:pPr>
        <w:pStyle w:val="A5"/>
        <w:ind w:firstLine="482"/>
      </w:pPr>
      <w:r w:rsidRPr="00784FC3">
        <w:tab/>
      </w:r>
      <w:r w:rsidRPr="00784FC3">
        <w:tab/>
      </w:r>
    </w:p>
    <w:p w14:paraId="1D284586" w14:textId="77777777" w:rsidR="00703CB0" w:rsidRPr="00784FC3" w:rsidRDefault="00703CB0" w:rsidP="00602974">
      <w:pPr>
        <w:pStyle w:val="A5"/>
        <w:ind w:firstLine="482"/>
      </w:pPr>
      <w:r w:rsidRPr="00784FC3">
        <w:tab/>
      </w:r>
      <w:r w:rsidRPr="00784FC3">
        <w:tab/>
        <w:t xml:space="preserve">Gender </w:t>
      </w:r>
      <w:r w:rsidRPr="00784FC3">
        <w:rPr>
          <w:shd w:val="clear" w:color="auto" w:fill="FFFF00"/>
        </w:rPr>
        <w:t>male</w:t>
      </w:r>
      <w:r w:rsidRPr="00784FC3">
        <w:t xml:space="preserve"> = Gender.</w:t>
      </w:r>
      <w:r w:rsidRPr="00784FC3">
        <w:rPr>
          <w:i/>
          <w:iCs/>
          <w:color w:val="0000C0"/>
          <w:u w:color="0000C0"/>
        </w:rPr>
        <w:t>male</w:t>
      </w:r>
      <w:r w:rsidRPr="00784FC3">
        <w:t>;</w:t>
      </w:r>
    </w:p>
    <w:p w14:paraId="2CFFF5EE" w14:textId="77777777" w:rsidR="00703CB0" w:rsidRPr="00784FC3" w:rsidRDefault="00703CB0" w:rsidP="00602974">
      <w:pPr>
        <w:pStyle w:val="A5"/>
        <w:ind w:firstLine="482"/>
      </w:pPr>
      <w:r w:rsidRPr="00784FC3">
        <w:tab/>
      </w:r>
      <w:r w:rsidRPr="00784FC3">
        <w:tab/>
        <w:t>Gender female = Gender.</w:t>
      </w:r>
      <w:r w:rsidRPr="00784FC3">
        <w:rPr>
          <w:i/>
          <w:iCs/>
          <w:color w:val="0000C0"/>
          <w:u w:color="0000C0"/>
        </w:rPr>
        <w:t>female</w:t>
      </w:r>
      <w:r w:rsidRPr="00784FC3">
        <w:t>;</w:t>
      </w:r>
    </w:p>
    <w:p w14:paraId="728A738A" w14:textId="77777777" w:rsidR="00703CB0" w:rsidRPr="00784FC3" w:rsidRDefault="00703CB0" w:rsidP="00602974">
      <w:pPr>
        <w:pStyle w:val="A5"/>
        <w:ind w:firstLine="482"/>
      </w:pPr>
      <w:r w:rsidRPr="00784FC3">
        <w:tab/>
      </w:r>
      <w:r w:rsidRPr="00784FC3">
        <w:tab/>
      </w:r>
    </w:p>
    <w:p w14:paraId="447F6B4B"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shd w:val="clear" w:color="auto" w:fill="C0C0C0"/>
        </w:rPr>
        <w:t>male</w:t>
      </w:r>
      <w:r w:rsidRPr="00784FC3">
        <w:t>.getAge());</w:t>
      </w:r>
    </w:p>
    <w:p w14:paraId="67440751"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.println(female.getAge());</w:t>
      </w:r>
    </w:p>
    <w:p w14:paraId="37D99DEB" w14:textId="77777777" w:rsidR="00703CB0" w:rsidRPr="00784FC3" w:rsidRDefault="00703CB0" w:rsidP="00602974">
      <w:pPr>
        <w:pStyle w:val="A5"/>
        <w:ind w:firstLine="482"/>
      </w:pPr>
      <w:r w:rsidRPr="00784FC3">
        <w:tab/>
      </w:r>
      <w:r w:rsidRPr="00784FC3">
        <w:tab/>
      </w:r>
    </w:p>
    <w:p w14:paraId="328C2500" w14:textId="77777777" w:rsidR="00703CB0" w:rsidRPr="00784FC3" w:rsidRDefault="00703CB0" w:rsidP="00602974">
      <w:pPr>
        <w:pStyle w:val="A5"/>
        <w:ind w:firstLine="482"/>
      </w:pPr>
      <w:r w:rsidRPr="00784FC3">
        <w:tab/>
        <w:t>}</w:t>
      </w:r>
    </w:p>
    <w:p w14:paraId="457448AB" w14:textId="77777777" w:rsidR="00703CB0" w:rsidRPr="00784FC3" w:rsidRDefault="00703CB0" w:rsidP="00602974">
      <w:pPr>
        <w:pStyle w:val="A5"/>
        <w:ind w:firstLine="482"/>
      </w:pPr>
    </w:p>
    <w:p w14:paraId="44D30BDA" w14:textId="4276549F" w:rsidR="00703CB0" w:rsidRPr="00784FC3" w:rsidRDefault="00703CB0" w:rsidP="00602974">
      <w:pPr>
        <w:pStyle w:val="A5"/>
        <w:ind w:firstLine="482"/>
      </w:pPr>
      <w:r w:rsidRPr="00784FC3">
        <w:t>}</w:t>
      </w:r>
    </w:p>
    <w:p w14:paraId="6F7A93EB"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枚举，多例一般用枚举实现</w:t>
      </w:r>
    </w:p>
    <w:p w14:paraId="4C898386" w14:textId="77777777" w:rsidR="00703CB0" w:rsidRPr="00784FC3" w:rsidRDefault="00703CB0" w:rsidP="00602974">
      <w:pPr>
        <w:pStyle w:val="A5"/>
        <w:ind w:firstLine="482"/>
      </w:pPr>
      <w:r w:rsidRPr="00784FC3">
        <w:rPr>
          <w:bCs/>
        </w:rPr>
        <w:t>概念：</w:t>
      </w:r>
      <w:r w:rsidRPr="00784FC3">
        <w:t>一些方法在运行时，它需要的数据不能是任意的，而必须是一定范围内的值，因此需要枚举。</w:t>
      </w:r>
    </w:p>
    <w:p w14:paraId="52878DE9" w14:textId="77777777" w:rsidR="00703CB0" w:rsidRPr="00784FC3" w:rsidRDefault="00703CB0" w:rsidP="00602974">
      <w:pPr>
        <w:pStyle w:val="A5"/>
        <w:ind w:firstLine="482"/>
      </w:pPr>
      <w:r w:rsidRPr="00784FC3">
        <w:rPr>
          <w:bCs/>
        </w:rPr>
        <w:t>特点：</w:t>
      </w:r>
      <w:r w:rsidRPr="00784FC3">
        <w:t>枚举也是一个类，枚举的实例默认是public static final的，枚举的构造方法默认是私有的。枚举的实例变量名，必须放在所有内容的最前面。意思就是声明枚举变量的前面不能存在方法或者其他什么的。</w:t>
      </w:r>
    </w:p>
    <w:p w14:paraId="355C0281" w14:textId="77777777" w:rsidR="00703CB0" w:rsidRPr="00784FC3" w:rsidRDefault="00703CB0" w:rsidP="00602974">
      <w:pPr>
        <w:pStyle w:val="A5"/>
        <w:ind w:firstLine="482"/>
      </w:pPr>
      <w:r w:rsidRPr="00784FC3">
        <w:t>格式：</w:t>
      </w:r>
    </w:p>
    <w:p w14:paraId="592F0C9B"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enum</w:t>
      </w:r>
      <w:r w:rsidRPr="00784FC3">
        <w:t xml:space="preserve"> Gender {</w:t>
      </w:r>
    </w:p>
    <w:p w14:paraId="7D0382A7" w14:textId="77777777" w:rsidR="00703CB0" w:rsidRPr="00784FC3" w:rsidRDefault="00703CB0" w:rsidP="00602974">
      <w:pPr>
        <w:pStyle w:val="A5"/>
        <w:ind w:firstLine="482"/>
      </w:pPr>
      <w:r w:rsidRPr="00784FC3">
        <w:tab/>
      </w:r>
      <w:r w:rsidRPr="00784FC3">
        <w:rPr>
          <w:u w:color="3F5FBF"/>
        </w:rPr>
        <w:t>/**</w:t>
      </w:r>
    </w:p>
    <w:p w14:paraId="0AB83389"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在枚举变量名声明前不能存在方法声明或者其他的</w:t>
      </w:r>
    </w:p>
    <w:p w14:paraId="579DD3C7" w14:textId="77777777" w:rsidR="00703CB0" w:rsidRPr="00784FC3" w:rsidRDefault="00703CB0" w:rsidP="00602974">
      <w:pPr>
        <w:pStyle w:val="A5"/>
        <w:ind w:firstLine="482"/>
      </w:pPr>
      <w:r w:rsidRPr="00784FC3">
        <w:rPr>
          <w:u w:color="3F5FBF"/>
        </w:rPr>
        <w:tab/>
        <w:t xml:space="preserve"> */</w:t>
      </w:r>
    </w:p>
    <w:p w14:paraId="5CD25E4B" w14:textId="77777777" w:rsidR="00703CB0" w:rsidRPr="00784FC3" w:rsidRDefault="00703CB0" w:rsidP="00602974">
      <w:pPr>
        <w:pStyle w:val="A5"/>
        <w:ind w:firstLine="482"/>
      </w:pPr>
      <w:r w:rsidRPr="00784FC3">
        <w:tab/>
      </w:r>
      <w:r w:rsidRPr="00784FC3">
        <w:rPr>
          <w:i/>
          <w:iCs/>
          <w:u w:color="0000C0"/>
        </w:rPr>
        <w:t>male</w:t>
      </w:r>
      <w:r w:rsidRPr="00784FC3">
        <w:t>(</w:t>
      </w:r>
      <w:r w:rsidRPr="00784FC3">
        <w:rPr>
          <w:color w:val="2A00FF"/>
          <w:u w:color="2A00FF"/>
        </w:rPr>
        <w:t>"</w:t>
      </w:r>
      <w:r w:rsidRPr="00784FC3">
        <w:rPr>
          <w:rFonts w:cs="宋体"/>
          <w:color w:val="2A00FF"/>
          <w:u w:color="2A00FF"/>
        </w:rPr>
        <w:t>男</w:t>
      </w:r>
      <w:r w:rsidRPr="00784FC3">
        <w:rPr>
          <w:color w:val="2A00FF"/>
          <w:u w:color="2A00FF"/>
        </w:rPr>
        <w:t>"</w:t>
      </w:r>
      <w:r w:rsidRPr="00784FC3">
        <w:t>),</w:t>
      </w:r>
      <w:r w:rsidRPr="00784FC3">
        <w:rPr>
          <w:i/>
          <w:iCs/>
          <w:u w:color="0000C0"/>
        </w:rPr>
        <w:t>female</w:t>
      </w:r>
      <w:r w:rsidRPr="00784FC3">
        <w:t>(</w:t>
      </w:r>
      <w:r w:rsidRPr="00784FC3">
        <w:rPr>
          <w:color w:val="2A00FF"/>
          <w:u w:color="2A00FF"/>
        </w:rPr>
        <w:t>"</w:t>
      </w:r>
      <w:r w:rsidRPr="00784FC3">
        <w:rPr>
          <w:rFonts w:cs="宋体"/>
          <w:color w:val="2A00FF"/>
          <w:u w:color="2A00FF"/>
        </w:rPr>
        <w:t>女</w:t>
      </w:r>
      <w:r w:rsidRPr="00784FC3">
        <w:rPr>
          <w:color w:val="2A00FF"/>
          <w:u w:color="2A00FF"/>
        </w:rPr>
        <w:t>"</w:t>
      </w:r>
      <w:r w:rsidRPr="00784FC3">
        <w:t>);</w:t>
      </w:r>
    </w:p>
    <w:p w14:paraId="0D785DC2"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value</w:t>
      </w:r>
      <w:r w:rsidRPr="00784FC3">
        <w:t>;</w:t>
      </w:r>
    </w:p>
    <w:p w14:paraId="5DB18E47" w14:textId="77777777" w:rsidR="00703CB0" w:rsidRPr="00784FC3" w:rsidRDefault="00703CB0" w:rsidP="00602974">
      <w:pPr>
        <w:pStyle w:val="A5"/>
        <w:ind w:firstLine="482"/>
      </w:pPr>
      <w:r w:rsidRPr="00784FC3">
        <w:tab/>
      </w:r>
    </w:p>
    <w:p w14:paraId="7FAC1979"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Gender(String val){</w:t>
      </w:r>
    </w:p>
    <w:p w14:paraId="085A3571"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value</w:t>
      </w:r>
      <w:r w:rsidRPr="00784FC3">
        <w:t xml:space="preserve"> = val;</w:t>
      </w:r>
    </w:p>
    <w:p w14:paraId="07C0D48B" w14:textId="77777777" w:rsidR="00703CB0" w:rsidRPr="00784FC3" w:rsidRDefault="00703CB0" w:rsidP="00602974">
      <w:pPr>
        <w:pStyle w:val="A5"/>
        <w:ind w:firstLine="482"/>
      </w:pPr>
      <w:r w:rsidRPr="00784FC3">
        <w:tab/>
        <w:t>}</w:t>
      </w:r>
    </w:p>
    <w:p w14:paraId="0BA69D95"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getValue(){</w:t>
      </w:r>
    </w:p>
    <w:p w14:paraId="11F822BE"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bCs/>
          <w:u w:color="7F0055"/>
        </w:rPr>
        <w:t>this</w:t>
      </w:r>
      <w:r w:rsidRPr="00784FC3">
        <w:t>.</w:t>
      </w:r>
      <w:r w:rsidRPr="00784FC3">
        <w:rPr>
          <w:color w:val="0000C0"/>
          <w:u w:color="0000C0"/>
        </w:rPr>
        <w:t>value</w:t>
      </w:r>
      <w:r w:rsidRPr="00784FC3">
        <w:t>;</w:t>
      </w:r>
    </w:p>
    <w:p w14:paraId="77597CAE" w14:textId="77777777" w:rsidR="00703CB0" w:rsidRPr="00784FC3" w:rsidRDefault="00703CB0" w:rsidP="00602974">
      <w:pPr>
        <w:pStyle w:val="A5"/>
        <w:ind w:firstLine="482"/>
      </w:pPr>
      <w:r w:rsidRPr="00784FC3">
        <w:tab/>
        <w:t>}</w:t>
      </w:r>
    </w:p>
    <w:p w14:paraId="3F111F1D" w14:textId="77777777" w:rsidR="00703CB0" w:rsidRPr="00784FC3" w:rsidRDefault="00703CB0" w:rsidP="00602974">
      <w:pPr>
        <w:pStyle w:val="A5"/>
        <w:ind w:firstLine="482"/>
      </w:pPr>
      <w:r w:rsidRPr="00784FC3">
        <w:t>}</w:t>
      </w:r>
    </w:p>
    <w:p w14:paraId="0EE377C6" w14:textId="77777777" w:rsidR="00703CB0" w:rsidRPr="00784FC3" w:rsidRDefault="00703CB0" w:rsidP="00602974">
      <w:pPr>
        <w:pStyle w:val="A5"/>
        <w:ind w:firstLine="482"/>
      </w:pPr>
      <w:r w:rsidRPr="00784FC3">
        <w:t>用法：</w:t>
      </w:r>
    </w:p>
    <w:p w14:paraId="4776B169" w14:textId="77777777" w:rsidR="00703CB0" w:rsidRPr="00784FC3" w:rsidRDefault="00703CB0" w:rsidP="00602974">
      <w:pPr>
        <w:pStyle w:val="A5"/>
        <w:ind w:firstLine="482"/>
      </w:pPr>
      <w:r w:rsidRPr="00784FC3">
        <w:rPr>
          <w:bCs/>
          <w:color w:val="7F0055"/>
          <w:u w:color="7F0055"/>
        </w:rPr>
        <w:t>package</w:t>
      </w:r>
      <w:r w:rsidRPr="00784FC3">
        <w:t xml:space="preserve"> com.gh.pattern;</w:t>
      </w:r>
    </w:p>
    <w:p w14:paraId="2F80D1C0" w14:textId="77777777" w:rsidR="00703CB0" w:rsidRPr="00784FC3" w:rsidRDefault="00703CB0" w:rsidP="00602974">
      <w:pPr>
        <w:pStyle w:val="A5"/>
        <w:ind w:firstLine="482"/>
      </w:pPr>
    </w:p>
    <w:p w14:paraId="7BFB8CF6" w14:textId="77777777" w:rsidR="00703CB0" w:rsidRPr="00784FC3" w:rsidRDefault="00703CB0" w:rsidP="00602974">
      <w:pPr>
        <w:pStyle w:val="A5"/>
        <w:ind w:firstLine="482"/>
      </w:pPr>
      <w:r w:rsidRPr="00784FC3">
        <w:rPr>
          <w:bCs/>
          <w:color w:val="7F0055"/>
          <w:u w:color="7F0055"/>
        </w:rPr>
        <w:lastRenderedPageBreak/>
        <w:t>public</w:t>
      </w:r>
      <w:r w:rsidRPr="00784FC3">
        <w:t xml:space="preserve"> </w:t>
      </w:r>
      <w:r w:rsidRPr="00784FC3">
        <w:rPr>
          <w:bCs/>
          <w:color w:val="7F0055"/>
          <w:u w:color="7F0055"/>
        </w:rPr>
        <w:t>class</w:t>
      </w:r>
      <w:r w:rsidRPr="00784FC3">
        <w:t xml:space="preserve"> GenderTest {</w:t>
      </w:r>
    </w:p>
    <w:p w14:paraId="7C5BADE1" w14:textId="77777777" w:rsidR="00703CB0" w:rsidRPr="00784FC3" w:rsidRDefault="00703CB0" w:rsidP="00602974">
      <w:pPr>
        <w:pStyle w:val="A5"/>
        <w:ind w:firstLine="482"/>
      </w:pPr>
      <w:r w:rsidRPr="00784FC3">
        <w:tab/>
      </w:r>
    </w:p>
    <w:p w14:paraId="642A7BF5"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4CE26382" w14:textId="77777777" w:rsidR="00703CB0" w:rsidRPr="00784FC3" w:rsidRDefault="00703CB0" w:rsidP="00602974">
      <w:pPr>
        <w:pStyle w:val="A5"/>
        <w:ind w:firstLine="482"/>
      </w:pPr>
      <w:r w:rsidRPr="00784FC3">
        <w:tab/>
      </w:r>
      <w:r w:rsidRPr="00784FC3">
        <w:tab/>
      </w:r>
    </w:p>
    <w:p w14:paraId="24105595" w14:textId="77777777" w:rsidR="00703CB0" w:rsidRPr="00784FC3" w:rsidRDefault="00703CB0" w:rsidP="00602974">
      <w:pPr>
        <w:pStyle w:val="A5"/>
        <w:ind w:firstLine="482"/>
      </w:pPr>
      <w:r w:rsidRPr="00784FC3">
        <w:tab/>
      </w:r>
      <w:r w:rsidRPr="00784FC3">
        <w:tab/>
        <w:t>Gender male = Gender.</w:t>
      </w:r>
      <w:r w:rsidRPr="00784FC3">
        <w:rPr>
          <w:i/>
          <w:iCs/>
          <w:color w:val="0000C0"/>
          <w:u w:color="0000C0"/>
        </w:rPr>
        <w:t>male</w:t>
      </w:r>
      <w:r w:rsidRPr="00784FC3">
        <w:t>;</w:t>
      </w:r>
    </w:p>
    <w:p w14:paraId="21B0096D" w14:textId="77777777" w:rsidR="00703CB0" w:rsidRPr="00784FC3" w:rsidRDefault="00703CB0" w:rsidP="00602974">
      <w:pPr>
        <w:pStyle w:val="A5"/>
        <w:ind w:firstLine="482"/>
      </w:pPr>
      <w:r w:rsidRPr="00784FC3">
        <w:tab/>
      </w:r>
      <w:r w:rsidRPr="00784FC3">
        <w:tab/>
        <w:t>Gender female = Gender.</w:t>
      </w:r>
      <w:r w:rsidRPr="00784FC3">
        <w:rPr>
          <w:i/>
          <w:iCs/>
          <w:color w:val="0000C0"/>
          <w:u w:color="0000C0"/>
        </w:rPr>
        <w:t>female</w:t>
      </w:r>
      <w:r w:rsidRPr="00784FC3">
        <w:t>;</w:t>
      </w:r>
    </w:p>
    <w:p w14:paraId="79665B55" w14:textId="77777777" w:rsidR="00703CB0" w:rsidRPr="00784FC3" w:rsidRDefault="00703CB0" w:rsidP="00602974">
      <w:pPr>
        <w:pStyle w:val="A5"/>
        <w:ind w:firstLine="482"/>
      </w:pPr>
      <w:r w:rsidRPr="00784FC3">
        <w:tab/>
      </w:r>
      <w:r w:rsidRPr="00784FC3">
        <w:tab/>
      </w:r>
    </w:p>
    <w:p w14:paraId="66CAC9AE"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.println(male.getAge());</w:t>
      </w:r>
    </w:p>
    <w:p w14:paraId="0CA81784"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.println(female.getAge());</w:t>
      </w:r>
    </w:p>
    <w:p w14:paraId="279AEDBC" w14:textId="77777777" w:rsidR="00703CB0" w:rsidRPr="00784FC3" w:rsidRDefault="00703CB0" w:rsidP="00602974">
      <w:pPr>
        <w:pStyle w:val="A5"/>
        <w:ind w:firstLine="482"/>
      </w:pPr>
      <w:r w:rsidRPr="00784FC3">
        <w:tab/>
      </w:r>
      <w:r w:rsidRPr="00784FC3">
        <w:tab/>
      </w:r>
    </w:p>
    <w:p w14:paraId="7D9F0369" w14:textId="77777777" w:rsidR="00703CB0" w:rsidRPr="00784FC3" w:rsidRDefault="00703CB0" w:rsidP="00602974">
      <w:pPr>
        <w:pStyle w:val="A5"/>
        <w:ind w:firstLine="482"/>
      </w:pPr>
      <w:r w:rsidRPr="00784FC3">
        <w:tab/>
        <w:t>}</w:t>
      </w:r>
    </w:p>
    <w:p w14:paraId="5852C33C" w14:textId="77777777" w:rsidR="00703CB0" w:rsidRPr="00784FC3" w:rsidRDefault="00703CB0" w:rsidP="00602974">
      <w:pPr>
        <w:pStyle w:val="A5"/>
        <w:ind w:firstLine="482"/>
      </w:pPr>
      <w:r w:rsidRPr="00784FC3">
        <w:t>}</w:t>
      </w:r>
    </w:p>
    <w:p w14:paraId="7A18CACE"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关于this</w:t>
      </w:r>
    </w:p>
    <w:p w14:paraId="24294443" w14:textId="77777777" w:rsidR="00703CB0" w:rsidRPr="00784FC3" w:rsidRDefault="00703CB0" w:rsidP="00602974">
      <w:pPr>
        <w:pStyle w:val="A5"/>
        <w:ind w:firstLine="482"/>
        <w:rPr>
          <w:bCs/>
        </w:rPr>
      </w:pPr>
      <w:r w:rsidRPr="00784FC3">
        <w:rPr>
          <w:bCs/>
        </w:rPr>
        <w:t>规则1：</w:t>
      </w:r>
      <w:r w:rsidRPr="00784FC3">
        <w:t>如果是属性则各是各的</w:t>
      </w:r>
    </w:p>
    <w:p w14:paraId="5E2C88E4" w14:textId="77777777" w:rsidR="00703CB0" w:rsidRPr="00784FC3" w:rsidRDefault="00703CB0" w:rsidP="00602974">
      <w:pPr>
        <w:pStyle w:val="A5"/>
        <w:ind w:firstLine="482"/>
      </w:pPr>
      <w:r w:rsidRPr="00784FC3">
        <w:rPr>
          <w:bCs/>
        </w:rPr>
        <w:t>规则2：</w:t>
      </w:r>
      <w:r w:rsidRPr="00784FC3">
        <w:t>如果是方法则是调用者的</w:t>
      </w:r>
    </w:p>
    <w:p w14:paraId="790A3B35" w14:textId="216AA3A6" w:rsidR="00703CB0" w:rsidRPr="00784FC3" w:rsidRDefault="00703CB0" w:rsidP="00602974">
      <w:pPr>
        <w:pStyle w:val="A5"/>
        <w:ind w:firstLine="482"/>
      </w:pPr>
      <w:r w:rsidRPr="00784FC3">
        <w:t>注意以下代码的结果</w:t>
      </w:r>
    </w:p>
    <w:p w14:paraId="2673B892" w14:textId="33A7FA1A"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Parent {</w:t>
      </w:r>
    </w:p>
    <w:p w14:paraId="01B1E63D" w14:textId="4E327B41" w:rsidR="00703CB0" w:rsidRPr="00784FC3" w:rsidRDefault="00703CB0" w:rsidP="00602974">
      <w:pPr>
        <w:pStyle w:val="A5"/>
        <w:ind w:firstLine="482"/>
      </w:pPr>
      <w:r w:rsidRPr="00784FC3">
        <w:tab/>
      </w:r>
      <w:r w:rsidRPr="00784FC3">
        <w:rPr>
          <w:bCs/>
          <w:color w:val="7F0055"/>
          <w:u w:color="7F0055"/>
        </w:rPr>
        <w:t>public</w:t>
      </w:r>
      <w:r w:rsidRPr="00784FC3">
        <w:t xml:space="preserve"> String </w:t>
      </w:r>
      <w:r w:rsidRPr="00784FC3">
        <w:rPr>
          <w:color w:val="0000C0"/>
          <w:u w:color="0000C0"/>
        </w:rPr>
        <w:t>name</w:t>
      </w:r>
      <w:r w:rsidRPr="00784FC3">
        <w:t>=</w:t>
      </w:r>
      <w:r w:rsidRPr="00784FC3">
        <w:rPr>
          <w:color w:val="2A00FF"/>
          <w:u w:color="2A00FF"/>
        </w:rPr>
        <w:t>"tom"</w:t>
      </w:r>
      <w:r w:rsidRPr="00784FC3">
        <w:t>;</w:t>
      </w:r>
    </w:p>
    <w:p w14:paraId="20DA6D81"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init() {</w:t>
      </w:r>
    </w:p>
    <w:p w14:paraId="76A7C24F"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"1 init parent"</w:t>
      </w:r>
      <w:r w:rsidRPr="00784FC3">
        <w:t>);</w:t>
      </w:r>
    </w:p>
    <w:p w14:paraId="1CD63661"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.demo();</w:t>
      </w:r>
    </w:p>
    <w:p w14:paraId="60F0ED72"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bCs/>
          <w:color w:val="7F0055"/>
          <w:u w:color="7F0055"/>
        </w:rPr>
        <w:t>this</w:t>
      </w:r>
      <w:r w:rsidRPr="00784FC3">
        <w:t>.</w:t>
      </w:r>
      <w:r w:rsidRPr="00784FC3">
        <w:rPr>
          <w:color w:val="0000C0"/>
          <w:u w:color="0000C0"/>
        </w:rPr>
        <w:t>name</w:t>
      </w:r>
      <w:r w:rsidRPr="00784FC3">
        <w:t>);</w:t>
      </w:r>
    </w:p>
    <w:p w14:paraId="15D20FD3" w14:textId="77777777" w:rsidR="00703CB0" w:rsidRPr="00784FC3" w:rsidRDefault="00703CB0" w:rsidP="00602974">
      <w:pPr>
        <w:pStyle w:val="A5"/>
        <w:ind w:firstLine="482"/>
      </w:pPr>
      <w:r w:rsidRPr="00784FC3">
        <w:tab/>
        <w:t>}</w:t>
      </w:r>
    </w:p>
    <w:p w14:paraId="36B5CA39" w14:textId="77777777" w:rsidR="00703CB0" w:rsidRPr="00784FC3" w:rsidRDefault="00703CB0" w:rsidP="00602974">
      <w:pPr>
        <w:pStyle w:val="A5"/>
        <w:ind w:firstLine="482"/>
      </w:pPr>
      <w:r w:rsidRPr="00784FC3">
        <w:tab/>
      </w:r>
    </w:p>
    <w:p w14:paraId="771BCBDD"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demo() {</w:t>
      </w:r>
    </w:p>
    <w:p w14:paraId="0068D15A"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"2 demo parent"</w:t>
      </w:r>
      <w:r w:rsidRPr="00784FC3">
        <w:t>);</w:t>
      </w:r>
    </w:p>
    <w:p w14:paraId="50342B1B" w14:textId="77777777" w:rsidR="00703CB0" w:rsidRPr="00784FC3" w:rsidRDefault="00703CB0" w:rsidP="00602974">
      <w:pPr>
        <w:pStyle w:val="A5"/>
        <w:ind w:firstLine="482"/>
      </w:pPr>
      <w:r w:rsidRPr="00784FC3">
        <w:tab/>
        <w:t>}</w:t>
      </w:r>
    </w:p>
    <w:p w14:paraId="7C669A9A" w14:textId="77777777" w:rsidR="00703CB0" w:rsidRPr="00784FC3" w:rsidRDefault="00703CB0" w:rsidP="00602974">
      <w:pPr>
        <w:pStyle w:val="A5"/>
        <w:ind w:firstLine="482"/>
      </w:pPr>
    </w:p>
    <w:p w14:paraId="0745EE79" w14:textId="77777777" w:rsidR="00703CB0" w:rsidRPr="00784FC3" w:rsidRDefault="00703CB0" w:rsidP="00602974">
      <w:pPr>
        <w:pStyle w:val="A5"/>
        <w:ind w:firstLine="482"/>
      </w:pPr>
      <w:r w:rsidRPr="00784FC3">
        <w:t>}</w:t>
      </w:r>
    </w:p>
    <w:p w14:paraId="797B1565" w14:textId="293F8166" w:rsidR="00703CB0" w:rsidRPr="00784FC3" w:rsidRDefault="00703CB0" w:rsidP="00602974">
      <w:pPr>
        <w:pStyle w:val="A5"/>
        <w:ind w:firstLine="482"/>
      </w:pPr>
    </w:p>
    <w:p w14:paraId="01F0AEFE"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Son </w:t>
      </w:r>
      <w:r w:rsidRPr="00784FC3">
        <w:rPr>
          <w:u w:color="7F0055"/>
        </w:rPr>
        <w:t>extends</w:t>
      </w:r>
      <w:r w:rsidRPr="00784FC3">
        <w:t xml:space="preserve"> Parent {</w:t>
      </w:r>
    </w:p>
    <w:p w14:paraId="0975FDF3" w14:textId="77777777" w:rsidR="00703CB0" w:rsidRPr="00784FC3" w:rsidRDefault="00703CB0" w:rsidP="00602974">
      <w:pPr>
        <w:pStyle w:val="A5"/>
        <w:ind w:firstLine="482"/>
      </w:pPr>
      <w:r w:rsidRPr="00784FC3">
        <w:tab/>
      </w:r>
    </w:p>
    <w:p w14:paraId="0E9C052F"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w:t>
      </w:r>
      <w:r w:rsidRPr="00784FC3">
        <w:rPr>
          <w:color w:val="0000C0"/>
          <w:u w:color="0000C0"/>
        </w:rPr>
        <w:t>name</w:t>
      </w:r>
      <w:r w:rsidRPr="00784FC3">
        <w:t>=</w:t>
      </w:r>
      <w:r w:rsidRPr="00784FC3">
        <w:rPr>
          <w:color w:val="2A00FF"/>
          <w:u w:color="2A00FF"/>
        </w:rPr>
        <w:t>"jack"</w:t>
      </w:r>
      <w:r w:rsidRPr="00784FC3">
        <w:t>;</w:t>
      </w:r>
    </w:p>
    <w:p w14:paraId="127FA57F" w14:textId="77777777" w:rsidR="00703CB0" w:rsidRPr="00784FC3" w:rsidRDefault="00703CB0" w:rsidP="00602974">
      <w:pPr>
        <w:pStyle w:val="A5"/>
        <w:ind w:firstLine="482"/>
      </w:pPr>
      <w:r w:rsidRPr="00784FC3">
        <w:tab/>
      </w:r>
    </w:p>
    <w:p w14:paraId="45FCC40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init(){</w:t>
      </w:r>
    </w:p>
    <w:p w14:paraId="0CF91C4C" w14:textId="77777777" w:rsidR="00703CB0" w:rsidRPr="00784FC3" w:rsidRDefault="00703CB0" w:rsidP="00602974">
      <w:pPr>
        <w:pStyle w:val="A5"/>
        <w:ind w:firstLine="482"/>
      </w:pPr>
      <w:r w:rsidRPr="00784FC3">
        <w:tab/>
      </w:r>
      <w:r w:rsidRPr="00784FC3">
        <w:tab/>
      </w:r>
      <w:r w:rsidRPr="00784FC3">
        <w:rPr>
          <w:bCs/>
          <w:color w:val="7F0055"/>
          <w:u w:color="7F0055"/>
        </w:rPr>
        <w:t>super</w:t>
      </w:r>
      <w:r w:rsidRPr="00784FC3">
        <w:t>.init();</w:t>
      </w:r>
    </w:p>
    <w:p w14:paraId="4BBF4003"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"3 init son"</w:t>
      </w:r>
      <w:r w:rsidRPr="00784FC3">
        <w:t>);</w:t>
      </w:r>
    </w:p>
    <w:p w14:paraId="030799F8"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.demo();</w:t>
      </w:r>
    </w:p>
    <w:p w14:paraId="55AA81A1" w14:textId="77777777" w:rsidR="00703CB0" w:rsidRPr="00784FC3" w:rsidRDefault="00703CB0" w:rsidP="00602974">
      <w:pPr>
        <w:pStyle w:val="A5"/>
        <w:ind w:firstLine="482"/>
      </w:pPr>
      <w:r w:rsidRPr="00784FC3">
        <w:tab/>
      </w:r>
      <w:r w:rsidRPr="00784FC3">
        <w:tab/>
      </w:r>
    </w:p>
    <w:p w14:paraId="093BE2B9"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bCs/>
          <w:color w:val="7F0055"/>
          <w:u w:color="7F0055"/>
        </w:rPr>
        <w:t>this</w:t>
      </w:r>
      <w:r w:rsidRPr="00784FC3">
        <w:t>.</w:t>
      </w:r>
      <w:r w:rsidRPr="00784FC3">
        <w:rPr>
          <w:color w:val="0000C0"/>
          <w:u w:color="0000C0"/>
        </w:rPr>
        <w:t>name</w:t>
      </w:r>
      <w:r w:rsidRPr="00784FC3">
        <w:t>);</w:t>
      </w:r>
    </w:p>
    <w:p w14:paraId="59758688" w14:textId="77777777" w:rsidR="00703CB0" w:rsidRPr="00784FC3" w:rsidRDefault="00703CB0" w:rsidP="00602974">
      <w:pPr>
        <w:pStyle w:val="A5"/>
        <w:ind w:firstLine="482"/>
      </w:pPr>
      <w:r w:rsidRPr="00784FC3">
        <w:tab/>
        <w:t>}</w:t>
      </w:r>
    </w:p>
    <w:p w14:paraId="0CB6F982" w14:textId="77777777" w:rsidR="00703CB0" w:rsidRPr="00784FC3" w:rsidRDefault="00703CB0" w:rsidP="00602974">
      <w:pPr>
        <w:pStyle w:val="A5"/>
        <w:ind w:firstLine="482"/>
      </w:pPr>
      <w:r w:rsidRPr="00784FC3">
        <w:tab/>
      </w:r>
    </w:p>
    <w:p w14:paraId="628EAB7E"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demo() {</w:t>
      </w:r>
    </w:p>
    <w:p w14:paraId="1655F49E"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w:t>
      </w:r>
      <w:r w:rsidRPr="00784FC3">
        <w:rPr>
          <w:color w:val="2A00FF"/>
          <w:u w:color="2A00FF"/>
        </w:rPr>
        <w:t>"4 demo Son"</w:t>
      </w:r>
      <w:r w:rsidRPr="00784FC3">
        <w:t>);</w:t>
      </w:r>
    </w:p>
    <w:p w14:paraId="7A95FDD4" w14:textId="77777777" w:rsidR="00703CB0" w:rsidRPr="00784FC3" w:rsidRDefault="00703CB0" w:rsidP="00602974">
      <w:pPr>
        <w:pStyle w:val="A5"/>
        <w:ind w:firstLine="482"/>
      </w:pPr>
      <w:r w:rsidRPr="00784FC3">
        <w:lastRenderedPageBreak/>
        <w:tab/>
        <w:t>}</w:t>
      </w:r>
    </w:p>
    <w:p w14:paraId="6737A334" w14:textId="77777777" w:rsidR="00703CB0" w:rsidRPr="00784FC3" w:rsidRDefault="00703CB0" w:rsidP="00602974">
      <w:pPr>
        <w:pStyle w:val="A5"/>
        <w:ind w:firstLine="482"/>
      </w:pPr>
      <w:r w:rsidRPr="00784FC3">
        <w:tab/>
      </w:r>
    </w:p>
    <w:p w14:paraId="5C7CDF06"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3D84E0EA" w14:textId="77777777" w:rsidR="00703CB0" w:rsidRPr="00784FC3" w:rsidRDefault="00703CB0" w:rsidP="00602974">
      <w:pPr>
        <w:pStyle w:val="A5"/>
        <w:ind w:firstLine="482"/>
      </w:pPr>
      <w:r w:rsidRPr="00784FC3">
        <w:tab/>
      </w:r>
      <w:r w:rsidRPr="00784FC3">
        <w:tab/>
      </w:r>
    </w:p>
    <w:p w14:paraId="2DB554E3" w14:textId="77777777" w:rsidR="00703CB0" w:rsidRPr="00784FC3" w:rsidRDefault="00703CB0" w:rsidP="00602974">
      <w:pPr>
        <w:pStyle w:val="A5"/>
        <w:ind w:firstLine="482"/>
      </w:pPr>
      <w:r w:rsidRPr="00784FC3">
        <w:tab/>
      </w:r>
      <w:r w:rsidRPr="00784FC3">
        <w:tab/>
      </w:r>
      <w:r w:rsidRPr="00784FC3">
        <w:rPr>
          <w:u w:color="3F7F5F"/>
        </w:rPr>
        <w:t>//</w:t>
      </w:r>
      <w:r w:rsidRPr="00784FC3">
        <w:rPr>
          <w:rFonts w:cs="宋体"/>
          <w:u w:color="3F7F5F"/>
        </w:rPr>
        <w:t xml:space="preserve">当前运行类 </w:t>
      </w:r>
      <w:r w:rsidRPr="00784FC3">
        <w:rPr>
          <w:u w:color="3F7F5F"/>
        </w:rPr>
        <w:t>Son</w:t>
      </w:r>
    </w:p>
    <w:p w14:paraId="2086672D" w14:textId="77777777" w:rsidR="00703CB0" w:rsidRPr="00784FC3" w:rsidRDefault="00703CB0" w:rsidP="00602974">
      <w:pPr>
        <w:pStyle w:val="A5"/>
        <w:ind w:firstLine="482"/>
      </w:pPr>
      <w:r w:rsidRPr="00784FC3">
        <w:tab/>
      </w:r>
      <w:r w:rsidRPr="00784FC3">
        <w:tab/>
        <w:t xml:space="preserve">Son son = </w:t>
      </w:r>
      <w:r w:rsidRPr="00784FC3">
        <w:rPr>
          <w:bCs/>
          <w:color w:val="7F0055"/>
          <w:u w:color="7F0055"/>
        </w:rPr>
        <w:t>new</w:t>
      </w:r>
      <w:r w:rsidRPr="00784FC3">
        <w:t xml:space="preserve"> Son();</w:t>
      </w:r>
    </w:p>
    <w:p w14:paraId="5F30F39A" w14:textId="77777777" w:rsidR="00703CB0" w:rsidRPr="00784FC3" w:rsidRDefault="00703CB0" w:rsidP="00602974">
      <w:pPr>
        <w:pStyle w:val="A5"/>
        <w:ind w:firstLine="482"/>
      </w:pPr>
      <w:r w:rsidRPr="00784FC3">
        <w:tab/>
      </w:r>
      <w:r w:rsidRPr="00784FC3">
        <w:tab/>
        <w:t xml:space="preserve">son.init();  </w:t>
      </w:r>
    </w:p>
    <w:p w14:paraId="73FE3502" w14:textId="77777777" w:rsidR="00703CB0" w:rsidRPr="00784FC3" w:rsidRDefault="00703CB0" w:rsidP="00602974">
      <w:pPr>
        <w:pStyle w:val="A5"/>
        <w:ind w:firstLine="482"/>
      </w:pPr>
      <w:r w:rsidRPr="00784FC3">
        <w:tab/>
      </w:r>
      <w:r w:rsidRPr="00784FC3">
        <w:tab/>
      </w:r>
      <w:r w:rsidRPr="00784FC3">
        <w:rPr>
          <w:color w:val="3F5FBF"/>
          <w:u w:color="3F5FBF"/>
        </w:rPr>
        <w:t>/**</w:t>
      </w:r>
    </w:p>
    <w:p w14:paraId="7A44744D" w14:textId="77777777" w:rsidR="00703CB0" w:rsidRPr="00784FC3" w:rsidRDefault="00703CB0" w:rsidP="00602974">
      <w:pPr>
        <w:pStyle w:val="A5"/>
        <w:ind w:firstLine="482"/>
      </w:pPr>
      <w:r w:rsidRPr="00784FC3">
        <w:rPr>
          <w:u w:color="3F5FBF"/>
        </w:rPr>
        <w:tab/>
      </w:r>
      <w:r w:rsidRPr="00784FC3">
        <w:rPr>
          <w:u w:color="3F5FBF"/>
        </w:rPr>
        <w:tab/>
        <w:t xml:space="preserve"> * </w:t>
      </w:r>
      <w:r w:rsidRPr="00784FC3">
        <w:rPr>
          <w:rFonts w:cs="宋体"/>
          <w:u w:color="3F5FBF"/>
        </w:rPr>
        <w:t>运行结果是</w:t>
      </w:r>
    </w:p>
    <w:p w14:paraId="2F2EA170" w14:textId="77777777" w:rsidR="00703CB0" w:rsidRPr="00784FC3" w:rsidRDefault="00703CB0" w:rsidP="00602974">
      <w:pPr>
        <w:pStyle w:val="A5"/>
        <w:ind w:firstLine="482"/>
      </w:pPr>
      <w:r w:rsidRPr="00784FC3">
        <w:rPr>
          <w:u w:color="3F5FBF"/>
        </w:rPr>
        <w:tab/>
      </w:r>
      <w:r w:rsidRPr="00784FC3">
        <w:rPr>
          <w:u w:color="3F5FBF"/>
        </w:rPr>
        <w:tab/>
        <w:t xml:space="preserve"> * 1 </w:t>
      </w:r>
      <w:r w:rsidRPr="00784FC3">
        <w:rPr>
          <w:u w:val="single" w:color="3F5FBF"/>
        </w:rPr>
        <w:t>init</w:t>
      </w:r>
      <w:r w:rsidRPr="00784FC3">
        <w:rPr>
          <w:u w:color="3F5FBF"/>
        </w:rPr>
        <w:t xml:space="preserve"> parent</w:t>
      </w:r>
    </w:p>
    <w:p w14:paraId="2AF41C15" w14:textId="77777777" w:rsidR="00703CB0" w:rsidRPr="00784FC3" w:rsidRDefault="00703CB0" w:rsidP="00602974">
      <w:pPr>
        <w:pStyle w:val="A5"/>
        <w:ind w:firstLine="482"/>
      </w:pPr>
      <w:r w:rsidRPr="00784FC3">
        <w:rPr>
          <w:u w:color="3F5FBF"/>
        </w:rPr>
        <w:tab/>
      </w:r>
      <w:r w:rsidRPr="00784FC3">
        <w:rPr>
          <w:u w:color="3F5FBF"/>
        </w:rPr>
        <w:tab/>
        <w:t xml:space="preserve"> * 4 demo Son</w:t>
      </w:r>
    </w:p>
    <w:p w14:paraId="71E615A9" w14:textId="77777777" w:rsidR="00703CB0" w:rsidRPr="00784FC3" w:rsidRDefault="00703CB0" w:rsidP="00602974">
      <w:pPr>
        <w:pStyle w:val="A5"/>
        <w:ind w:firstLine="482"/>
      </w:pPr>
      <w:r w:rsidRPr="00784FC3">
        <w:rPr>
          <w:u w:color="3F5FBF"/>
        </w:rPr>
        <w:tab/>
      </w:r>
      <w:r w:rsidRPr="00784FC3">
        <w:rPr>
          <w:u w:color="3F5FBF"/>
        </w:rPr>
        <w:tab/>
        <w:t xml:space="preserve"> * tom</w:t>
      </w:r>
    </w:p>
    <w:p w14:paraId="22D9F1E7" w14:textId="77777777" w:rsidR="00703CB0" w:rsidRPr="00784FC3" w:rsidRDefault="00703CB0" w:rsidP="00602974">
      <w:pPr>
        <w:pStyle w:val="A5"/>
        <w:ind w:firstLine="482"/>
      </w:pPr>
      <w:r w:rsidRPr="00784FC3">
        <w:rPr>
          <w:u w:color="3F5FBF"/>
        </w:rPr>
        <w:tab/>
      </w:r>
      <w:r w:rsidRPr="00784FC3">
        <w:rPr>
          <w:u w:color="3F5FBF"/>
        </w:rPr>
        <w:tab/>
        <w:t xml:space="preserve"> * 3 </w:t>
      </w:r>
      <w:r w:rsidRPr="00784FC3">
        <w:rPr>
          <w:u w:val="single" w:color="3F5FBF"/>
        </w:rPr>
        <w:t>init</w:t>
      </w:r>
      <w:r w:rsidRPr="00784FC3">
        <w:rPr>
          <w:u w:color="3F5FBF"/>
        </w:rPr>
        <w:t xml:space="preserve"> son</w:t>
      </w:r>
    </w:p>
    <w:p w14:paraId="1E21E7FD" w14:textId="77777777" w:rsidR="00703CB0" w:rsidRPr="00784FC3" w:rsidRDefault="00703CB0" w:rsidP="00602974">
      <w:pPr>
        <w:pStyle w:val="A5"/>
        <w:ind w:firstLine="482"/>
      </w:pPr>
      <w:r w:rsidRPr="00784FC3">
        <w:rPr>
          <w:u w:color="3F5FBF"/>
        </w:rPr>
        <w:tab/>
      </w:r>
      <w:r w:rsidRPr="00784FC3">
        <w:rPr>
          <w:u w:color="3F5FBF"/>
        </w:rPr>
        <w:tab/>
        <w:t xml:space="preserve"> * 4 demo Son</w:t>
      </w:r>
    </w:p>
    <w:p w14:paraId="15CD89D0" w14:textId="77777777" w:rsidR="00703CB0" w:rsidRPr="00784FC3" w:rsidRDefault="00703CB0" w:rsidP="00602974">
      <w:pPr>
        <w:pStyle w:val="A5"/>
        <w:ind w:firstLine="482"/>
      </w:pPr>
      <w:r w:rsidRPr="00784FC3">
        <w:rPr>
          <w:u w:color="3F5FBF"/>
        </w:rPr>
        <w:tab/>
      </w:r>
      <w:r w:rsidRPr="00784FC3">
        <w:rPr>
          <w:u w:color="3F5FBF"/>
        </w:rPr>
        <w:tab/>
        <w:t xml:space="preserve"> * jack</w:t>
      </w:r>
    </w:p>
    <w:p w14:paraId="092CAD2F" w14:textId="77777777" w:rsidR="00703CB0" w:rsidRPr="00784FC3" w:rsidRDefault="00703CB0" w:rsidP="00602974">
      <w:pPr>
        <w:pStyle w:val="A5"/>
        <w:ind w:firstLine="482"/>
      </w:pPr>
      <w:r w:rsidRPr="00784FC3">
        <w:rPr>
          <w:u w:color="3F5FBF"/>
        </w:rPr>
        <w:tab/>
      </w:r>
      <w:r w:rsidRPr="00784FC3">
        <w:rPr>
          <w:u w:color="3F5FBF"/>
        </w:rPr>
        <w:tab/>
        <w:t xml:space="preserve"> */</w:t>
      </w:r>
    </w:p>
    <w:p w14:paraId="11FC9588" w14:textId="77777777" w:rsidR="00703CB0" w:rsidRPr="00784FC3" w:rsidRDefault="00703CB0" w:rsidP="00602974">
      <w:pPr>
        <w:pStyle w:val="A5"/>
        <w:ind w:firstLine="482"/>
      </w:pPr>
      <w:r w:rsidRPr="00784FC3">
        <w:tab/>
      </w:r>
      <w:r w:rsidRPr="00784FC3">
        <w:tab/>
      </w:r>
      <w:r w:rsidRPr="00784FC3">
        <w:rPr>
          <w:u w:color="3F7F5F"/>
        </w:rPr>
        <w:t>//</w:t>
      </w:r>
      <w:r w:rsidRPr="00784FC3">
        <w:rPr>
          <w:u w:val="single" w:color="3F7F5F"/>
        </w:rPr>
        <w:t>init</w:t>
      </w:r>
      <w:r w:rsidRPr="00784FC3">
        <w:rPr>
          <w:u w:color="3F7F5F"/>
        </w:rPr>
        <w:t>(son)</w:t>
      </w:r>
    </w:p>
    <w:p w14:paraId="22013163" w14:textId="77777777" w:rsidR="00703CB0" w:rsidRPr="00784FC3" w:rsidRDefault="00703CB0" w:rsidP="00602974">
      <w:pPr>
        <w:pStyle w:val="A5"/>
        <w:ind w:firstLine="482"/>
      </w:pPr>
      <w:r w:rsidRPr="00784FC3">
        <w:tab/>
      </w:r>
      <w:r w:rsidRPr="00784FC3">
        <w:tab/>
      </w:r>
    </w:p>
    <w:p w14:paraId="22D07889" w14:textId="77777777" w:rsidR="00703CB0" w:rsidRPr="00784FC3" w:rsidRDefault="00703CB0" w:rsidP="00602974">
      <w:pPr>
        <w:pStyle w:val="A5"/>
        <w:ind w:firstLine="482"/>
      </w:pPr>
      <w:r w:rsidRPr="00784FC3">
        <w:tab/>
        <w:t>}</w:t>
      </w:r>
    </w:p>
    <w:p w14:paraId="32ACE3E1" w14:textId="77777777" w:rsidR="00703CB0" w:rsidRPr="00784FC3" w:rsidRDefault="00703CB0" w:rsidP="00602974">
      <w:pPr>
        <w:pStyle w:val="A5"/>
        <w:ind w:firstLine="482"/>
      </w:pPr>
    </w:p>
    <w:p w14:paraId="2F8CC011" w14:textId="4F4E6E77" w:rsidR="00703CB0" w:rsidRPr="00784FC3" w:rsidRDefault="00703CB0" w:rsidP="00602974">
      <w:pPr>
        <w:pStyle w:val="A5"/>
        <w:ind w:firstLine="482"/>
      </w:pPr>
      <w:r w:rsidRPr="00784FC3">
        <w:t>}</w:t>
      </w:r>
    </w:p>
    <w:p w14:paraId="45B120D8"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Java项目的路径</w:t>
      </w:r>
    </w:p>
    <w:p w14:paraId="3745E20D" w14:textId="77777777" w:rsidR="00703CB0" w:rsidRPr="00784FC3" w:rsidRDefault="00703CB0" w:rsidP="00602974">
      <w:pPr>
        <w:pStyle w:val="A5"/>
        <w:ind w:firstLine="482"/>
      </w:pPr>
      <w:r w:rsidRPr="00784FC3">
        <w:t xml:space="preserve">①File file = </w:t>
      </w:r>
      <w:r w:rsidRPr="00784FC3">
        <w:rPr>
          <w:bCs/>
          <w:color w:val="7F0055"/>
          <w:u w:color="7F0055"/>
        </w:rPr>
        <w:t>new</w:t>
      </w:r>
      <w:r w:rsidRPr="00784FC3">
        <w:t xml:space="preserve"> File(</w:t>
      </w:r>
      <w:r w:rsidRPr="00784FC3">
        <w:rPr>
          <w:color w:val="2A00FF"/>
          <w:u w:color="2A00FF"/>
        </w:rPr>
        <w:t>""</w:t>
      </w:r>
      <w:r w:rsidRPr="00784FC3">
        <w:t>);</w:t>
      </w:r>
    </w:p>
    <w:p w14:paraId="0EFDCF90" w14:textId="77777777" w:rsidR="00703CB0" w:rsidRPr="00784FC3" w:rsidRDefault="00703CB0" w:rsidP="00602974">
      <w:pPr>
        <w:pStyle w:val="A5"/>
        <w:ind w:firstLine="482"/>
      </w:pPr>
      <w:r w:rsidRPr="00784FC3">
        <w:tab/>
        <w:t>System.</w:t>
      </w:r>
      <w:r w:rsidRPr="00784FC3">
        <w:rPr>
          <w:i/>
          <w:iCs/>
          <w:color w:val="0000C0"/>
          <w:u w:color="0000C0"/>
        </w:rPr>
        <w:t>out</w:t>
      </w:r>
      <w:r w:rsidRPr="00784FC3">
        <w:t>.println(file.getAbsolutePath());</w:t>
      </w:r>
    </w:p>
    <w:p w14:paraId="3A107BB0" w14:textId="77777777" w:rsidR="00703CB0" w:rsidRPr="00784FC3" w:rsidRDefault="00703CB0" w:rsidP="00602974">
      <w:pPr>
        <w:pStyle w:val="A5"/>
        <w:ind w:firstLine="482"/>
      </w:pPr>
      <w:r w:rsidRPr="00784FC3">
        <w:tab/>
      </w:r>
      <w:r w:rsidRPr="00784FC3">
        <w:tab/>
      </w:r>
      <w:r w:rsidRPr="00784FC3">
        <w:tab/>
        <w:t>* 使用java命令，输出路径是，当前java命令停留的盘符</w:t>
      </w:r>
    </w:p>
    <w:p w14:paraId="2565E781" w14:textId="77777777" w:rsidR="00703CB0" w:rsidRPr="00784FC3" w:rsidRDefault="00703CB0" w:rsidP="00602974">
      <w:pPr>
        <w:pStyle w:val="A5"/>
        <w:ind w:firstLine="482"/>
      </w:pPr>
      <w:r w:rsidRPr="00784FC3">
        <w:tab/>
      </w:r>
      <w:r w:rsidRPr="00784FC3">
        <w:tab/>
      </w:r>
      <w:r w:rsidRPr="00784FC3">
        <w:tab/>
      </w:r>
      <w:r w:rsidRPr="00784FC3">
        <w:tab/>
        <w:t>* C:\Users\guohong\jsp\test\bin</w:t>
      </w:r>
    </w:p>
    <w:p w14:paraId="516F0E2A" w14:textId="77777777" w:rsidR="00703CB0" w:rsidRPr="00784FC3" w:rsidRDefault="00703CB0" w:rsidP="00602974">
      <w:pPr>
        <w:pStyle w:val="A5"/>
        <w:ind w:firstLine="482"/>
        <w:rPr>
          <w:rFonts w:cs="宋体"/>
        </w:rPr>
      </w:pPr>
      <w:r w:rsidRPr="00784FC3">
        <w:tab/>
      </w:r>
      <w:r w:rsidRPr="00784FC3">
        <w:tab/>
      </w:r>
      <w:r w:rsidRPr="00784FC3">
        <w:tab/>
        <w:t xml:space="preserve">* </w:t>
      </w:r>
      <w:r w:rsidRPr="00784FC3">
        <w:rPr>
          <w:rFonts w:cs="宋体"/>
        </w:rPr>
        <w:t>使用</w:t>
      </w:r>
      <w:r w:rsidRPr="00784FC3">
        <w:t>myeclipse</w:t>
      </w:r>
      <w:r w:rsidRPr="00784FC3">
        <w:rPr>
          <w:rFonts w:cs="宋体"/>
        </w:rPr>
        <w:t>或</w:t>
      </w:r>
      <w:r w:rsidRPr="00784FC3">
        <w:t>eclipse</w:t>
      </w:r>
      <w:r w:rsidRPr="00784FC3">
        <w:rPr>
          <w:rFonts w:cs="宋体"/>
        </w:rPr>
        <w:t>运行时</w:t>
      </w:r>
    </w:p>
    <w:p w14:paraId="2C7F33FB" w14:textId="77777777" w:rsidR="00703CB0" w:rsidRPr="00784FC3" w:rsidRDefault="00703CB0" w:rsidP="00602974">
      <w:pPr>
        <w:pStyle w:val="A5"/>
        <w:ind w:firstLine="482"/>
      </w:pPr>
      <w:r w:rsidRPr="00784FC3">
        <w:tab/>
      </w:r>
      <w:r w:rsidRPr="00784FC3">
        <w:tab/>
      </w:r>
      <w:r w:rsidRPr="00784FC3">
        <w:tab/>
      </w:r>
      <w:r w:rsidRPr="00784FC3">
        <w:tab/>
        <w:t>* C:\Users\guohong\jsp\test</w:t>
      </w:r>
    </w:p>
    <w:p w14:paraId="26F9EC0B" w14:textId="77777777" w:rsidR="00703CB0" w:rsidRPr="00784FC3" w:rsidRDefault="00703CB0" w:rsidP="00602974">
      <w:pPr>
        <w:pStyle w:val="A5"/>
        <w:ind w:firstLine="482"/>
        <w:rPr>
          <w:rFonts w:cs="Consolas"/>
        </w:rPr>
      </w:pPr>
      <w:r w:rsidRPr="00784FC3">
        <w:t>②</w:t>
      </w:r>
      <w:r w:rsidRPr="00784FC3">
        <w:rPr>
          <w:rFonts w:cs="Consolas"/>
          <w:u w:color="3F7F5F"/>
        </w:rPr>
        <w:t>//</w:t>
      </w:r>
      <w:r w:rsidRPr="00784FC3">
        <w:rPr>
          <w:u w:color="3F7F5F"/>
        </w:rPr>
        <w:t>获取当前盘符</w:t>
      </w:r>
    </w:p>
    <w:p w14:paraId="5CE11CE3" w14:textId="77777777" w:rsidR="00703CB0" w:rsidRPr="00784FC3" w:rsidRDefault="00703CB0" w:rsidP="00602974">
      <w:pPr>
        <w:pStyle w:val="A5"/>
        <w:ind w:firstLine="482"/>
      </w:pPr>
      <w:r w:rsidRPr="00784FC3">
        <w:tab/>
      </w:r>
      <w:r w:rsidRPr="00784FC3">
        <w:tab/>
        <w:t xml:space="preserve">File file = </w:t>
      </w:r>
      <w:r w:rsidRPr="00784FC3">
        <w:rPr>
          <w:bCs/>
          <w:color w:val="7F0055"/>
          <w:u w:color="7F0055"/>
        </w:rPr>
        <w:t>new</w:t>
      </w:r>
      <w:r w:rsidRPr="00784FC3">
        <w:t xml:space="preserve"> File(</w:t>
      </w:r>
      <w:r w:rsidRPr="00784FC3">
        <w:rPr>
          <w:color w:val="2A00FF"/>
          <w:u w:color="2A00FF"/>
        </w:rPr>
        <w:t>"/"</w:t>
      </w:r>
      <w:r w:rsidRPr="00784FC3">
        <w:t>);</w:t>
      </w:r>
    </w:p>
    <w:p w14:paraId="431E27D3"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.println(file.getAbsolutePath());</w:t>
      </w:r>
    </w:p>
    <w:p w14:paraId="76EAB10D" w14:textId="77777777" w:rsidR="00703CB0" w:rsidRPr="00784FC3" w:rsidRDefault="00703CB0" w:rsidP="00602974">
      <w:pPr>
        <w:pStyle w:val="A5"/>
        <w:ind w:firstLine="482"/>
      </w:pPr>
      <w:r w:rsidRPr="00784FC3">
        <w:t>*   C:\</w:t>
      </w:r>
    </w:p>
    <w:p w14:paraId="2497330A" w14:textId="77777777" w:rsidR="00703CB0" w:rsidRPr="00784FC3" w:rsidRDefault="00703CB0" w:rsidP="00602974">
      <w:pPr>
        <w:pStyle w:val="A5"/>
        <w:ind w:firstLine="482"/>
      </w:pPr>
      <w:r w:rsidRPr="00784FC3">
        <w:t xml:space="preserve">   ③获得路径，使用类加载器</w:t>
      </w:r>
    </w:p>
    <w:p w14:paraId="578DCF16" w14:textId="77777777" w:rsidR="00703CB0" w:rsidRPr="00784FC3" w:rsidRDefault="00703CB0" w:rsidP="00602974">
      <w:pPr>
        <w:pStyle w:val="A5"/>
        <w:ind w:firstLine="482"/>
      </w:pPr>
      <w:r w:rsidRPr="00784FC3">
        <w:t xml:space="preserve">    URL url = TestPath.</w:t>
      </w:r>
      <w:r w:rsidRPr="00784FC3">
        <w:rPr>
          <w:bCs/>
          <w:color w:val="7F0055"/>
          <w:u w:color="7F0055"/>
        </w:rPr>
        <w:t>class</w:t>
      </w:r>
      <w:r w:rsidRPr="00784FC3">
        <w:t>.getClassLoader().getResource(</w:t>
      </w:r>
      <w:r w:rsidRPr="00784FC3">
        <w:rPr>
          <w:color w:val="2A00FF"/>
          <w:u w:color="2A00FF"/>
        </w:rPr>
        <w:t>""</w:t>
      </w:r>
      <w:r w:rsidRPr="00784FC3">
        <w:t>);</w:t>
      </w:r>
    </w:p>
    <w:p w14:paraId="764E71A1" w14:textId="77777777" w:rsidR="00703CB0" w:rsidRPr="00784FC3" w:rsidRDefault="00703CB0" w:rsidP="00602974">
      <w:pPr>
        <w:pStyle w:val="A5"/>
        <w:ind w:firstLine="482"/>
      </w:pPr>
      <w:r w:rsidRPr="00784FC3">
        <w:tab/>
        <w:t>System.</w:t>
      </w:r>
      <w:r w:rsidRPr="00784FC3">
        <w:rPr>
          <w:i/>
          <w:iCs/>
          <w:color w:val="0000C0"/>
          <w:u w:color="0000C0"/>
        </w:rPr>
        <w:t>out</w:t>
      </w:r>
      <w:r w:rsidRPr="00784FC3">
        <w:t>.println(url);</w:t>
      </w:r>
    </w:p>
    <w:p w14:paraId="3A6A2A3F" w14:textId="77777777" w:rsidR="00703CB0" w:rsidRPr="00784FC3" w:rsidRDefault="00703CB0" w:rsidP="00602974">
      <w:pPr>
        <w:pStyle w:val="A5"/>
        <w:ind w:firstLine="482"/>
      </w:pPr>
      <w:r w:rsidRPr="00784FC3">
        <w:t>*  file:/C:/Users/guohong/jsp/test/bin/</w:t>
      </w:r>
    </w:p>
    <w:p w14:paraId="15E37700" w14:textId="77777777" w:rsidR="00703CB0" w:rsidRPr="00784FC3" w:rsidRDefault="00703CB0" w:rsidP="00602974">
      <w:pPr>
        <w:pStyle w:val="A5"/>
        <w:ind w:firstLine="482"/>
      </w:pPr>
      <w:r w:rsidRPr="00784FC3">
        <w:t>④不能使用这个</w:t>
      </w:r>
    </w:p>
    <w:p w14:paraId="5258F2BF" w14:textId="77777777" w:rsidR="00703CB0" w:rsidRPr="00784FC3" w:rsidRDefault="00703CB0" w:rsidP="00602974">
      <w:pPr>
        <w:pStyle w:val="A5"/>
        <w:ind w:firstLine="482"/>
      </w:pPr>
      <w:r w:rsidRPr="00784FC3">
        <w:t xml:space="preserve">URL url = </w:t>
      </w:r>
      <w:r w:rsidRPr="00784FC3">
        <w:rPr>
          <w:shd w:val="clear" w:color="auto" w:fill="C0C0C0"/>
        </w:rPr>
        <w:t>TestPath</w:t>
      </w:r>
      <w:r w:rsidRPr="00784FC3">
        <w:t>.</w:t>
      </w:r>
      <w:r w:rsidRPr="00784FC3">
        <w:rPr>
          <w:bCs/>
          <w:color w:val="7F0055"/>
          <w:u w:color="7F0055"/>
        </w:rPr>
        <w:t>class</w:t>
      </w:r>
      <w:r w:rsidRPr="00784FC3">
        <w:t>.getClassLoader().getResource(</w:t>
      </w:r>
      <w:r w:rsidRPr="00784FC3">
        <w:rPr>
          <w:color w:val="2A00FF"/>
          <w:u w:color="2A00FF"/>
        </w:rPr>
        <w:t>"/"</w:t>
      </w:r>
      <w:r w:rsidRPr="00784FC3">
        <w:t>);</w:t>
      </w:r>
    </w:p>
    <w:p w14:paraId="3965689F" w14:textId="77777777" w:rsidR="00703CB0" w:rsidRPr="00784FC3" w:rsidRDefault="00703CB0" w:rsidP="00602974">
      <w:pPr>
        <w:pStyle w:val="A5"/>
        <w:ind w:firstLine="482"/>
      </w:pPr>
      <w:r w:rsidRPr="00784FC3">
        <w:t>System.</w:t>
      </w:r>
      <w:r w:rsidRPr="00784FC3">
        <w:rPr>
          <w:i/>
          <w:iCs/>
          <w:color w:val="0000C0"/>
          <w:u w:color="0000C0"/>
        </w:rPr>
        <w:t>out</w:t>
      </w:r>
      <w:r w:rsidRPr="00784FC3">
        <w:t>.println(url);</w:t>
      </w:r>
    </w:p>
    <w:p w14:paraId="026B706F" w14:textId="77777777" w:rsidR="00703CB0" w:rsidRPr="00784FC3" w:rsidRDefault="00703CB0" w:rsidP="00602974">
      <w:pPr>
        <w:pStyle w:val="A5"/>
        <w:ind w:firstLine="482"/>
      </w:pPr>
      <w:r w:rsidRPr="00784FC3">
        <w:t>* null</w:t>
      </w:r>
    </w:p>
    <w:p w14:paraId="6EC50F8A"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产生随机数</w:t>
      </w:r>
    </w:p>
    <w:p w14:paraId="18F20A56" w14:textId="77777777" w:rsidR="00703CB0" w:rsidRPr="00784FC3" w:rsidRDefault="00703CB0" w:rsidP="00602974">
      <w:pPr>
        <w:pStyle w:val="A5"/>
        <w:ind w:firstLine="482"/>
      </w:pPr>
      <w:r w:rsidRPr="00784FC3">
        <w:rPr>
          <w:bCs/>
        </w:rPr>
        <w:t xml:space="preserve"> </w:t>
      </w:r>
      <w:r w:rsidRPr="00784FC3">
        <w:rPr>
          <w:u w:color="3F5FBF"/>
        </w:rPr>
        <w:t>/**</w:t>
      </w:r>
    </w:p>
    <w:p w14:paraId="188350B3"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产生随机数字</w:t>
      </w:r>
    </w:p>
    <w:p w14:paraId="00BB9323" w14:textId="77777777" w:rsidR="00703CB0" w:rsidRPr="00784FC3" w:rsidRDefault="00703CB0" w:rsidP="00602974">
      <w:pPr>
        <w:pStyle w:val="A5"/>
        <w:ind w:firstLine="482"/>
      </w:pPr>
      <w:r w:rsidRPr="00784FC3">
        <w:rPr>
          <w:u w:color="3F5FBF"/>
        </w:rPr>
        <w:tab/>
        <w:t xml:space="preserve"> */</w:t>
      </w:r>
    </w:p>
    <w:p w14:paraId="37084A5B" w14:textId="77777777" w:rsidR="00703CB0" w:rsidRPr="00784FC3" w:rsidRDefault="00703CB0" w:rsidP="00602974">
      <w:pPr>
        <w:pStyle w:val="A5"/>
        <w:ind w:firstLine="482"/>
      </w:pPr>
      <w:r w:rsidRPr="00784FC3">
        <w:lastRenderedPageBreak/>
        <w:tab/>
      </w:r>
      <w:r w:rsidRPr="00784FC3">
        <w:rPr>
          <w:u w:color="7F0055"/>
        </w:rPr>
        <w:t>public</w:t>
      </w:r>
      <w:r w:rsidRPr="00784FC3">
        <w:t xml:space="preserve"> </w:t>
      </w:r>
      <w:r w:rsidRPr="00784FC3">
        <w:rPr>
          <w:u w:color="7F0055"/>
        </w:rPr>
        <w:t>static</w:t>
      </w:r>
      <w:r w:rsidRPr="00784FC3">
        <w:t xml:space="preserve"> </w:t>
      </w:r>
      <w:r w:rsidRPr="00784FC3">
        <w:rPr>
          <w:u w:color="7F0055"/>
        </w:rPr>
        <w:t>int</w:t>
      </w:r>
      <w:r w:rsidRPr="00784FC3">
        <w:t xml:space="preserve"> rand(){</w:t>
      </w:r>
    </w:p>
    <w:p w14:paraId="54195814" w14:textId="77777777" w:rsidR="00703CB0" w:rsidRPr="00784FC3" w:rsidRDefault="00703CB0" w:rsidP="00602974">
      <w:pPr>
        <w:pStyle w:val="A5"/>
        <w:ind w:firstLine="482"/>
      </w:pPr>
      <w:r w:rsidRPr="00784FC3">
        <w:tab/>
      </w:r>
      <w:r w:rsidRPr="00784FC3">
        <w:tab/>
      </w:r>
      <w:r w:rsidRPr="00784FC3">
        <w:rPr>
          <w:u w:color="3F7F5F"/>
        </w:rPr>
        <w:t>//</w:t>
      </w:r>
      <w:r w:rsidRPr="00784FC3">
        <w:rPr>
          <w:rFonts w:cs="宋体"/>
          <w:u w:color="3F7F5F"/>
        </w:rPr>
        <w:t>定义种子数，意思就是产生</w:t>
      </w:r>
      <w:r w:rsidRPr="00784FC3">
        <w:rPr>
          <w:u w:color="3F7F5F"/>
        </w:rPr>
        <w:t>0-99,999,999</w:t>
      </w:r>
      <w:r w:rsidRPr="00784FC3">
        <w:rPr>
          <w:rFonts w:cs="宋体"/>
          <w:u w:color="3F7F5F"/>
        </w:rPr>
        <w:t>间的随机数</w:t>
      </w:r>
    </w:p>
    <w:p w14:paraId="6B54E675" w14:textId="77777777" w:rsidR="00703CB0" w:rsidRPr="00784FC3" w:rsidRDefault="00703CB0" w:rsidP="00602974">
      <w:pPr>
        <w:pStyle w:val="A5"/>
        <w:ind w:firstLine="482"/>
      </w:pPr>
      <w:r w:rsidRPr="00784FC3">
        <w:tab/>
      </w:r>
      <w:r w:rsidRPr="00784FC3">
        <w:tab/>
      </w:r>
      <w:r w:rsidRPr="00784FC3">
        <w:rPr>
          <w:bCs/>
          <w:color w:val="7F0055"/>
          <w:u w:color="7F0055"/>
        </w:rPr>
        <w:t>int</w:t>
      </w:r>
      <w:r w:rsidRPr="00784FC3">
        <w:t xml:space="preserve"> n = 100000000;</w:t>
      </w:r>
    </w:p>
    <w:p w14:paraId="331A05A0" w14:textId="77777777" w:rsidR="00703CB0" w:rsidRPr="00784FC3" w:rsidRDefault="00703CB0" w:rsidP="00602974">
      <w:pPr>
        <w:pStyle w:val="A5"/>
        <w:ind w:firstLine="482"/>
      </w:pPr>
      <w:r w:rsidRPr="00784FC3">
        <w:tab/>
      </w:r>
      <w:r w:rsidRPr="00784FC3">
        <w:tab/>
        <w:t xml:space="preserve">Random rand = </w:t>
      </w:r>
      <w:r w:rsidRPr="00784FC3">
        <w:rPr>
          <w:bCs/>
          <w:color w:val="7F0055"/>
          <w:u w:color="7F0055"/>
        </w:rPr>
        <w:t>new</w:t>
      </w:r>
      <w:r w:rsidRPr="00784FC3">
        <w:t xml:space="preserve"> Random();</w:t>
      </w:r>
    </w:p>
    <w:p w14:paraId="08568CFE" w14:textId="77777777" w:rsidR="00703CB0" w:rsidRPr="00784FC3" w:rsidRDefault="00703CB0" w:rsidP="00602974">
      <w:pPr>
        <w:pStyle w:val="A5"/>
        <w:ind w:firstLine="482"/>
      </w:pPr>
      <w:r w:rsidRPr="00784FC3">
        <w:tab/>
      </w:r>
      <w:r w:rsidRPr="00784FC3">
        <w:tab/>
      </w:r>
      <w:r w:rsidRPr="00784FC3">
        <w:rPr>
          <w:bCs/>
          <w:color w:val="7F0055"/>
          <w:u w:color="7F0055"/>
        </w:rPr>
        <w:t>int</w:t>
      </w:r>
      <w:r w:rsidRPr="00784FC3">
        <w:t xml:space="preserve"> randInt = 0;</w:t>
      </w:r>
    </w:p>
    <w:p w14:paraId="7B6B92C9" w14:textId="77777777" w:rsidR="00703CB0" w:rsidRPr="00784FC3" w:rsidRDefault="00703CB0" w:rsidP="00602974">
      <w:pPr>
        <w:pStyle w:val="A5"/>
        <w:ind w:firstLine="482"/>
      </w:pPr>
      <w:r w:rsidRPr="00784FC3">
        <w:tab/>
      </w:r>
      <w:r w:rsidRPr="00784FC3">
        <w:tab/>
      </w:r>
      <w:r w:rsidRPr="00784FC3">
        <w:rPr>
          <w:u w:color="3F7F5F"/>
        </w:rPr>
        <w:t>//</w:t>
      </w:r>
      <w:r w:rsidRPr="00784FC3">
        <w:rPr>
          <w:rFonts w:cs="宋体"/>
          <w:u w:color="3F7F5F"/>
        </w:rPr>
        <w:t>产生随机数</w:t>
      </w:r>
    </w:p>
    <w:p w14:paraId="68EB10CB" w14:textId="77777777" w:rsidR="00703CB0" w:rsidRPr="00784FC3" w:rsidRDefault="00703CB0" w:rsidP="00602974">
      <w:pPr>
        <w:pStyle w:val="A5"/>
        <w:ind w:firstLine="482"/>
      </w:pPr>
      <w:r w:rsidRPr="00784FC3">
        <w:tab/>
      </w:r>
      <w:r w:rsidRPr="00784FC3">
        <w:tab/>
        <w:t>randInt  = rand.nextInt(n);</w:t>
      </w:r>
    </w:p>
    <w:p w14:paraId="1CF02B9E"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randInt;</w:t>
      </w:r>
    </w:p>
    <w:p w14:paraId="44C60724" w14:textId="77777777" w:rsidR="00703CB0" w:rsidRPr="00784FC3" w:rsidRDefault="00703CB0" w:rsidP="00602974">
      <w:pPr>
        <w:pStyle w:val="A5"/>
        <w:ind w:firstLine="482"/>
        <w:rPr>
          <w:bCs/>
        </w:rPr>
      </w:pPr>
      <w:r w:rsidRPr="00784FC3">
        <w:tab/>
        <w:t>}</w:t>
      </w:r>
    </w:p>
    <w:p w14:paraId="7C0CD980"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从字符串中提取数字</w:t>
      </w:r>
    </w:p>
    <w:p w14:paraId="1400F325" w14:textId="77777777" w:rsidR="00703CB0" w:rsidRPr="00784FC3" w:rsidRDefault="00703CB0" w:rsidP="00602974">
      <w:pPr>
        <w:pStyle w:val="A5"/>
        <w:ind w:firstLine="482"/>
      </w:pPr>
      <w:r w:rsidRPr="00784FC3">
        <w:rPr>
          <w:bCs/>
        </w:rPr>
        <w:t xml:space="preserve"> </w:t>
      </w:r>
      <w:r w:rsidRPr="00784FC3">
        <w:tab/>
      </w:r>
      <w:r w:rsidRPr="00784FC3">
        <w:rPr>
          <w:color w:val="3F5FBF"/>
          <w:u w:color="3F5FBF"/>
        </w:rPr>
        <w:t>/**</w:t>
      </w:r>
    </w:p>
    <w:p w14:paraId="037C9ECC"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从字符串中解析出数字</w:t>
      </w:r>
    </w:p>
    <w:p w14:paraId="5EE4AF1B" w14:textId="77777777" w:rsidR="00703CB0" w:rsidRPr="00784FC3" w:rsidRDefault="00703CB0" w:rsidP="00602974">
      <w:pPr>
        <w:pStyle w:val="A5"/>
        <w:ind w:firstLine="482"/>
      </w:pPr>
      <w:r w:rsidRPr="00784FC3">
        <w:rPr>
          <w:u w:color="3F5FBF"/>
        </w:rPr>
        <w:tab/>
        <w:t xml:space="preserve"> * </w:t>
      </w:r>
      <w:r w:rsidRPr="00784FC3">
        <w:rPr>
          <w:bCs/>
          <w:color w:val="7F9FBF"/>
          <w:u w:color="7F9FBF"/>
        </w:rPr>
        <w:t>@param</w:t>
      </w:r>
      <w:r w:rsidRPr="00784FC3">
        <w:rPr>
          <w:u w:color="3F5FBF"/>
        </w:rPr>
        <w:t xml:space="preserve"> str </w:t>
      </w:r>
      <w:r w:rsidRPr="00784FC3">
        <w:rPr>
          <w:rFonts w:cs="宋体"/>
          <w:u w:color="3F5FBF"/>
        </w:rPr>
        <w:t>需要提取数字的字符串</w:t>
      </w:r>
    </w:p>
    <w:p w14:paraId="061E8517" w14:textId="77777777" w:rsidR="00703CB0" w:rsidRPr="00784FC3" w:rsidRDefault="00703CB0" w:rsidP="00602974">
      <w:pPr>
        <w:pStyle w:val="A5"/>
        <w:ind w:firstLine="482"/>
      </w:pPr>
      <w:r w:rsidRPr="00784FC3">
        <w:rPr>
          <w:u w:color="3F5FBF"/>
        </w:rPr>
        <w:tab/>
        <w:t xml:space="preserve"> * </w:t>
      </w:r>
      <w:r w:rsidRPr="00784FC3">
        <w:rPr>
          <w:bCs/>
          <w:color w:val="7F9FBF"/>
          <w:u w:color="7F9FBF"/>
        </w:rPr>
        <w:t>@return</w:t>
      </w:r>
      <w:r w:rsidRPr="00784FC3">
        <w:rPr>
          <w:rFonts w:cs="宋体"/>
          <w:u w:color="3F5FBF"/>
        </w:rPr>
        <w:t xml:space="preserve"> 返回数字字符</w:t>
      </w:r>
    </w:p>
    <w:p w14:paraId="5BE47482" w14:textId="77777777" w:rsidR="00703CB0" w:rsidRPr="00784FC3" w:rsidRDefault="00703CB0" w:rsidP="00602974">
      <w:pPr>
        <w:pStyle w:val="A5"/>
        <w:ind w:firstLine="482"/>
      </w:pPr>
      <w:r w:rsidRPr="00784FC3">
        <w:rPr>
          <w:u w:color="3F5FBF"/>
        </w:rPr>
        <w:tab/>
        <w:t xml:space="preserve"> */</w:t>
      </w:r>
    </w:p>
    <w:p w14:paraId="66567F0F"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getNumFromStr(String str){</w:t>
      </w:r>
    </w:p>
    <w:p w14:paraId="1F554881" w14:textId="77777777" w:rsidR="00703CB0" w:rsidRPr="00784FC3" w:rsidRDefault="00703CB0" w:rsidP="00602974">
      <w:pPr>
        <w:pStyle w:val="A5"/>
        <w:ind w:firstLine="482"/>
      </w:pPr>
      <w:r w:rsidRPr="00784FC3">
        <w:tab/>
      </w:r>
      <w:r w:rsidRPr="00784FC3">
        <w:tab/>
        <w:t>String regEx=</w:t>
      </w:r>
      <w:r w:rsidRPr="00784FC3">
        <w:rPr>
          <w:color w:val="2A00FF"/>
          <w:u w:color="2A00FF"/>
        </w:rPr>
        <w:t>"[^0-9]"</w:t>
      </w:r>
      <w:r w:rsidRPr="00784FC3">
        <w:t xml:space="preserve">;   </w:t>
      </w:r>
    </w:p>
    <w:p w14:paraId="25CB3F7A" w14:textId="77777777" w:rsidR="00703CB0" w:rsidRPr="00784FC3" w:rsidRDefault="00703CB0" w:rsidP="00602974">
      <w:pPr>
        <w:pStyle w:val="A5"/>
        <w:ind w:firstLine="482"/>
      </w:pPr>
      <w:r w:rsidRPr="00784FC3">
        <w:tab/>
      </w:r>
      <w:r w:rsidRPr="00784FC3">
        <w:tab/>
        <w:t>Pattern p = Pattern.</w:t>
      </w:r>
      <w:r w:rsidRPr="00784FC3">
        <w:rPr>
          <w:i/>
          <w:iCs/>
        </w:rPr>
        <w:t>compile</w:t>
      </w:r>
      <w:r w:rsidRPr="00784FC3">
        <w:t xml:space="preserve">(regEx);   </w:t>
      </w:r>
    </w:p>
    <w:p w14:paraId="014EF128" w14:textId="77777777" w:rsidR="00703CB0" w:rsidRPr="00784FC3" w:rsidRDefault="00703CB0" w:rsidP="00602974">
      <w:pPr>
        <w:pStyle w:val="A5"/>
        <w:ind w:firstLine="482"/>
      </w:pPr>
      <w:r w:rsidRPr="00784FC3">
        <w:tab/>
      </w:r>
      <w:r w:rsidRPr="00784FC3">
        <w:tab/>
        <w:t xml:space="preserve">Matcher m = p.matcher(str);   </w:t>
      </w:r>
    </w:p>
    <w:p w14:paraId="4C864A19"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m.replaceAll(</w:t>
      </w:r>
      <w:r w:rsidRPr="00784FC3">
        <w:rPr>
          <w:color w:val="2A00FF"/>
          <w:u w:color="2A00FF"/>
        </w:rPr>
        <w:t>""</w:t>
      </w:r>
      <w:r w:rsidRPr="00784FC3">
        <w:t>).trim();</w:t>
      </w:r>
    </w:p>
    <w:p w14:paraId="56D56E42" w14:textId="77777777" w:rsidR="00703CB0" w:rsidRPr="00784FC3" w:rsidRDefault="00703CB0" w:rsidP="00602974">
      <w:pPr>
        <w:pStyle w:val="A5"/>
        <w:ind w:firstLine="482"/>
        <w:rPr>
          <w:bCs/>
        </w:rPr>
      </w:pPr>
      <w:r w:rsidRPr="00784FC3">
        <w:tab/>
        <w:t>}</w:t>
      </w:r>
    </w:p>
    <w:p w14:paraId="54F3C2BA"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正则判断数字个数范围</w:t>
      </w:r>
    </w:p>
    <w:p w14:paraId="268230DD" w14:textId="77777777" w:rsidR="00703CB0" w:rsidRPr="00784FC3" w:rsidRDefault="00703CB0" w:rsidP="00602974">
      <w:pPr>
        <w:pStyle w:val="A5"/>
        <w:ind w:firstLine="482"/>
      </w:pPr>
      <w:r w:rsidRPr="00784FC3">
        <w:rPr>
          <w:bCs/>
        </w:rPr>
        <w:t xml:space="preserve"> </w:t>
      </w:r>
      <w:r w:rsidRPr="00784FC3">
        <w:t xml:space="preserve">String val = </w:t>
      </w:r>
      <w:r w:rsidRPr="00784FC3">
        <w:rPr>
          <w:u w:color="2A00FF"/>
        </w:rPr>
        <w:t>"123456789012345678900"</w:t>
      </w:r>
      <w:r w:rsidRPr="00784FC3">
        <w:t>;</w:t>
      </w:r>
    </w:p>
    <w:p w14:paraId="6B995936" w14:textId="77777777" w:rsidR="00703CB0" w:rsidRPr="00784FC3" w:rsidRDefault="00703CB0" w:rsidP="00602974">
      <w:pPr>
        <w:pStyle w:val="A5"/>
        <w:ind w:firstLine="482"/>
      </w:pPr>
      <w:r w:rsidRPr="00784FC3">
        <w:tab/>
      </w:r>
      <w:r w:rsidRPr="00784FC3">
        <w:tab/>
      </w:r>
      <w:r w:rsidRPr="00784FC3">
        <w:rPr>
          <w:u w:color="3F7F5F"/>
        </w:rPr>
        <w:t>//</w:t>
      </w:r>
      <w:r w:rsidRPr="00784FC3">
        <w:rPr>
          <w:rFonts w:cs="宋体"/>
          <w:u w:color="3F7F5F"/>
        </w:rPr>
        <w:t>数字范围在</w:t>
      </w:r>
      <w:r w:rsidRPr="00784FC3">
        <w:rPr>
          <w:u w:color="3F7F5F"/>
        </w:rPr>
        <w:t>1-20</w:t>
      </w:r>
      <w:r w:rsidRPr="00784FC3">
        <w:rPr>
          <w:rFonts w:cs="宋体"/>
          <w:u w:color="3F7F5F"/>
        </w:rPr>
        <w:t>个之间</w:t>
      </w:r>
    </w:p>
    <w:p w14:paraId="75005F08" w14:textId="77777777" w:rsidR="00703CB0" w:rsidRPr="00784FC3" w:rsidRDefault="00703CB0" w:rsidP="00602974">
      <w:pPr>
        <w:pStyle w:val="A5"/>
        <w:ind w:firstLine="482"/>
      </w:pPr>
      <w:r w:rsidRPr="00784FC3">
        <w:tab/>
      </w:r>
      <w:r w:rsidRPr="00784FC3">
        <w:tab/>
        <w:t xml:space="preserve">String rex = </w:t>
      </w:r>
      <w:r w:rsidRPr="00784FC3">
        <w:rPr>
          <w:color w:val="2A00FF"/>
          <w:u w:color="2A00FF"/>
        </w:rPr>
        <w:t>"^\\d{1,20}$"</w:t>
      </w:r>
      <w:r w:rsidRPr="00784FC3">
        <w:t>;</w:t>
      </w:r>
    </w:p>
    <w:p w14:paraId="2A4A9DD5" w14:textId="77777777" w:rsidR="00703CB0" w:rsidRPr="00784FC3" w:rsidRDefault="00703CB0" w:rsidP="00602974">
      <w:pPr>
        <w:pStyle w:val="A5"/>
        <w:ind w:firstLine="482"/>
        <w:rPr>
          <w:bCs/>
        </w:rPr>
      </w:pPr>
      <w:r w:rsidRPr="00784FC3">
        <w:tab/>
      </w:r>
      <w:r w:rsidRPr="00784FC3">
        <w:tab/>
        <w:t>System.</w:t>
      </w:r>
      <w:r w:rsidRPr="00784FC3">
        <w:rPr>
          <w:i/>
          <w:iCs/>
          <w:color w:val="0000C0"/>
          <w:u w:color="0000C0"/>
        </w:rPr>
        <w:t>out</w:t>
      </w:r>
      <w:r w:rsidRPr="00784FC3">
        <w:t>.println(val.matches(rex));</w:t>
      </w:r>
    </w:p>
    <w:p w14:paraId="0B95CBD3"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Java中的正则表达式写法注意事项</w:t>
      </w:r>
    </w:p>
    <w:p w14:paraId="0CB91028" w14:textId="77777777" w:rsidR="00703CB0" w:rsidRPr="00784FC3" w:rsidRDefault="00703CB0" w:rsidP="00602974">
      <w:pPr>
        <w:pStyle w:val="A5"/>
        <w:ind w:firstLine="482"/>
      </w:pPr>
      <w:r w:rsidRPr="00784FC3">
        <w:t xml:space="preserve"> ①特殊字符的写法</w:t>
      </w:r>
    </w:p>
    <w:p w14:paraId="32AD9258" w14:textId="77777777" w:rsidR="00703CB0" w:rsidRPr="00784FC3" w:rsidRDefault="00703CB0" w:rsidP="00602974">
      <w:pPr>
        <w:pStyle w:val="A5"/>
        <w:ind w:firstLine="482"/>
      </w:pPr>
      <w:r w:rsidRPr="00784FC3">
        <w:rPr>
          <w:bCs/>
        </w:rPr>
        <w:t xml:space="preserve"> </w:t>
      </w:r>
      <w:r w:rsidRPr="00784FC3">
        <w:t>比如|字符在java正则表达式中的写法为</w:t>
      </w:r>
      <w:r w:rsidR="00BC69F3" w:rsidRPr="00784FC3">
        <w:rPr>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rsidRPr="00784FC3">
        <w:t>而不是”\|”的写法，这里需要注意，js中的话是后面的写法。</w:t>
      </w:r>
    </w:p>
    <w:p w14:paraId="47D3FC35" w14:textId="77777777" w:rsidR="00703CB0" w:rsidRPr="00784FC3" w:rsidRDefault="00703CB0" w:rsidP="00602974">
      <w:pPr>
        <w:pStyle w:val="A5"/>
        <w:ind w:firstLine="482"/>
      </w:pPr>
    </w:p>
    <w:p w14:paraId="2A7F469C" w14:textId="77777777" w:rsidR="00703CB0" w:rsidRPr="00784FC3" w:rsidRDefault="00703CB0" w:rsidP="00602974">
      <w:pPr>
        <w:pStyle w:val="A5"/>
        <w:ind w:firstLine="482"/>
        <w:rPr>
          <w:u w:color="FF0000"/>
        </w:rPr>
      </w:pPr>
      <w:r w:rsidRPr="00784FC3">
        <w:rPr>
          <w:u w:color="FF0000"/>
        </w:rPr>
        <w:t>例子：</w:t>
      </w:r>
    </w:p>
    <w:p w14:paraId="6FC4A1D7" w14:textId="77777777" w:rsidR="00703CB0" w:rsidRPr="00784FC3" w:rsidRDefault="00703CB0" w:rsidP="00602974">
      <w:pPr>
        <w:pStyle w:val="A5"/>
        <w:ind w:firstLine="482"/>
      </w:pPr>
      <w:r w:rsidRPr="00784FC3">
        <w:t>1.</w:t>
      </w:r>
      <w:r w:rsidRPr="00784FC3">
        <w:rPr>
          <w:u w:color="3F7F5F"/>
        </w:rPr>
        <w:t xml:space="preserve"> //</w:t>
      </w:r>
      <w:r w:rsidRPr="00784FC3">
        <w:rPr>
          <w:rFonts w:cs="宋体"/>
          <w:u w:color="3F7F5F"/>
        </w:rPr>
        <w:t>正则表达式，截取符合</w:t>
      </w:r>
      <w:r w:rsidRPr="00784FC3">
        <w:rPr>
          <w:u w:color="3F7F5F"/>
        </w:rPr>
        <w:t>EGAAGCBZIAJDEJT|</w:t>
      </w:r>
      <w:r w:rsidRPr="00784FC3">
        <w:rPr>
          <w:rFonts w:cs="宋体"/>
          <w:u w:color="3F7F5F"/>
        </w:rPr>
        <w:t>昭觉寺公交站</w:t>
      </w:r>
      <w:r w:rsidRPr="00784FC3">
        <w:rPr>
          <w:u w:color="3F7F5F"/>
        </w:rPr>
        <w:t>|1</w:t>
      </w:r>
      <w:r w:rsidRPr="00784FC3">
        <w:rPr>
          <w:rFonts w:cs="宋体"/>
          <w:u w:color="3F7F5F"/>
        </w:rPr>
        <w:t>路</w:t>
      </w:r>
      <w:r w:rsidRPr="00784FC3">
        <w:rPr>
          <w:u w:color="3F7F5F"/>
        </w:rPr>
        <w:t>@24f5dad9</w:t>
      </w:r>
      <w:r w:rsidRPr="00784FC3">
        <w:rPr>
          <w:rFonts w:cs="宋体"/>
          <w:u w:color="3F7F5F"/>
        </w:rPr>
        <w:t>格式的字符串</w:t>
      </w:r>
      <w:r w:rsidRPr="00784FC3">
        <w:rPr>
          <w:bCs/>
          <w:color w:val="7F0055"/>
          <w:u w:color="7F0055"/>
        </w:rPr>
        <w:t>if</w:t>
      </w:r>
      <w:r w:rsidRPr="00784FC3">
        <w:t>(</w:t>
      </w:r>
      <w:r w:rsidRPr="00784FC3">
        <w:rPr>
          <w:shd w:val="clear" w:color="auto" w:fill="FFFF00"/>
        </w:rPr>
        <w:t>str</w:t>
      </w:r>
      <w:r w:rsidRPr="00784FC3">
        <w:t>[i].matches(</w:t>
      </w:r>
      <w:r w:rsidRPr="00784FC3">
        <w:rPr>
          <w:color w:val="2A00FF"/>
          <w:u w:color="2A00FF"/>
        </w:rPr>
        <w:t>"[A-Z]+\\|[^\\x00-\\xff]+\\|.+"</w:t>
      </w:r>
      <w:r w:rsidRPr="00784FC3">
        <w:t>))</w:t>
      </w:r>
    </w:p>
    <w:p w14:paraId="6581A6C5"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Java中克隆对象</w:t>
      </w:r>
    </w:p>
    <w:p w14:paraId="39E7C289" w14:textId="77777777" w:rsidR="00703CB0" w:rsidRPr="00784FC3" w:rsidRDefault="00703CB0" w:rsidP="00602974">
      <w:pPr>
        <w:pStyle w:val="A5"/>
        <w:ind w:firstLine="482"/>
      </w:pPr>
      <w:r w:rsidRPr="00784FC3">
        <w:rPr>
          <w:bCs/>
        </w:rPr>
        <w:t>问题描述：</w:t>
      </w:r>
      <w:r w:rsidRPr="00784FC3">
        <w:t>比如我们在java对象使用中，有一个全局对象worker，这个全局对象包含许多字段属性，我们写了一个循环想每次为该对象的某些字段（而不是全部字段，原来的字段我们不想再重新设置，只想沿用原来的值）重新设值，然后加入一个list链表中，如果每次循环我们都去重新设置worker对象的值，然后加入list链表，这样问题就来了，你会发现链表中的所有值都是一样的，而且都是最后加进去的worker的值。</w:t>
      </w:r>
    </w:p>
    <w:p w14:paraId="65F537CF" w14:textId="26366A30" w:rsidR="00703CB0" w:rsidRPr="00784FC3" w:rsidRDefault="00703CB0" w:rsidP="00602974">
      <w:pPr>
        <w:pStyle w:val="A5"/>
        <w:ind w:firstLine="482"/>
      </w:pPr>
      <w:r w:rsidRPr="00784FC3">
        <w:rPr>
          <w:bCs/>
        </w:rPr>
        <w:t>解决方法1</w:t>
      </w:r>
      <w:r w:rsidRPr="00784FC3">
        <w:t>：使用克隆方法，每次循环的时候，我们都去克隆worker对象，</w:t>
      </w:r>
      <w:r w:rsidRPr="00784FC3">
        <w:lastRenderedPageBreak/>
        <w:t>形成一个克隆体，然后每次都去修改克隆体的字段值，最后把克隆体对象加入到list链表中，这样就可以解决上面的问题。</w:t>
      </w:r>
    </w:p>
    <w:p w14:paraId="0B6AF6AA" w14:textId="77777777" w:rsidR="00703CB0" w:rsidRPr="00784FC3" w:rsidRDefault="00703CB0" w:rsidP="00602974">
      <w:pPr>
        <w:pStyle w:val="A5"/>
        <w:ind w:firstLine="482"/>
      </w:pPr>
      <w:r w:rsidRPr="00784FC3">
        <w:rPr>
          <w:u w:color="3F5FBF"/>
        </w:rPr>
        <w:t>/**</w:t>
      </w:r>
    </w:p>
    <w:p w14:paraId="218591E8" w14:textId="77777777" w:rsidR="00703CB0" w:rsidRPr="00784FC3" w:rsidRDefault="00703CB0" w:rsidP="00602974">
      <w:pPr>
        <w:pStyle w:val="A5"/>
        <w:ind w:firstLine="482"/>
        <w:rPr>
          <w:rFonts w:cs="Consolas"/>
        </w:rPr>
      </w:pPr>
      <w:r w:rsidRPr="00784FC3">
        <w:rPr>
          <w:rFonts w:cs="Consolas"/>
          <w:u w:color="3F5FBF"/>
        </w:rPr>
        <w:t xml:space="preserve"> * </w:t>
      </w:r>
      <w:r w:rsidRPr="00784FC3">
        <w:rPr>
          <w:u w:color="3F5FBF"/>
        </w:rPr>
        <w:t>想要该对象可以克隆，那么需要实现</w:t>
      </w:r>
      <w:r w:rsidRPr="00784FC3">
        <w:rPr>
          <w:rFonts w:cs="Consolas"/>
          <w:u w:val="single" w:color="3F5FBF"/>
        </w:rPr>
        <w:t>Cloneable</w:t>
      </w:r>
      <w:r w:rsidRPr="00784FC3">
        <w:rPr>
          <w:u w:color="3F5FBF"/>
        </w:rPr>
        <w:t>这个接口</w:t>
      </w:r>
    </w:p>
    <w:p w14:paraId="1C3B22F6" w14:textId="77777777" w:rsidR="00703CB0" w:rsidRPr="00784FC3" w:rsidRDefault="00703CB0" w:rsidP="00602974">
      <w:pPr>
        <w:pStyle w:val="A5"/>
        <w:ind w:firstLine="482"/>
      </w:pPr>
      <w:r w:rsidRPr="00784FC3">
        <w:rPr>
          <w:u w:color="3F5FBF"/>
        </w:rPr>
        <w:t xml:space="preserve"> * </w:t>
      </w:r>
      <w:r w:rsidRPr="00784FC3">
        <w:rPr>
          <w:bCs/>
          <w:color w:val="7F9FBF"/>
          <w:u w:color="7F9FBF"/>
        </w:rPr>
        <w:t>@author</w:t>
      </w:r>
      <w:r w:rsidRPr="00784FC3">
        <w:rPr>
          <w:u w:color="3F5FBF"/>
        </w:rPr>
        <w:t xml:space="preserve"> Administrator</w:t>
      </w:r>
    </w:p>
    <w:p w14:paraId="23B8FB41" w14:textId="1094850A" w:rsidR="00703CB0" w:rsidRPr="00784FC3" w:rsidRDefault="00703CB0" w:rsidP="00602974">
      <w:pPr>
        <w:pStyle w:val="A5"/>
        <w:ind w:firstLine="482"/>
      </w:pPr>
      <w:r w:rsidRPr="00784FC3">
        <w:rPr>
          <w:u w:color="3F5FBF"/>
        </w:rPr>
        <w:t xml:space="preserve"> *</w:t>
      </w:r>
      <w:r w:rsidR="004F7354" w:rsidRPr="00784FC3">
        <w:rPr>
          <w:u w:color="3F5FBF"/>
        </w:rPr>
        <w:tab/>
      </w:r>
    </w:p>
    <w:p w14:paraId="0A8BB5D2" w14:textId="77777777" w:rsidR="00703CB0" w:rsidRPr="00784FC3" w:rsidRDefault="00703CB0" w:rsidP="00602974">
      <w:pPr>
        <w:pStyle w:val="A5"/>
        <w:ind w:firstLine="482"/>
      </w:pPr>
      <w:r w:rsidRPr="00784FC3">
        <w:rPr>
          <w:u w:color="3F5FBF"/>
        </w:rPr>
        <w:t xml:space="preserve"> */</w:t>
      </w:r>
    </w:p>
    <w:p w14:paraId="2CCAFE86"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CloneClass </w:t>
      </w:r>
      <w:r w:rsidRPr="00784FC3">
        <w:rPr>
          <w:bCs/>
          <w:color w:val="7F0055"/>
          <w:u w:color="7F0055"/>
        </w:rPr>
        <w:t>implements</w:t>
      </w:r>
      <w:r w:rsidRPr="00784FC3">
        <w:t xml:space="preserve"> Cloneable{</w:t>
      </w:r>
    </w:p>
    <w:p w14:paraId="02932E3B" w14:textId="77777777" w:rsidR="00703CB0" w:rsidRPr="00784FC3" w:rsidRDefault="00703CB0" w:rsidP="00602974">
      <w:pPr>
        <w:pStyle w:val="A5"/>
        <w:ind w:firstLine="482"/>
      </w:pPr>
    </w:p>
    <w:p w14:paraId="63612EDA" w14:textId="77777777" w:rsidR="00703CB0" w:rsidRPr="00784FC3" w:rsidRDefault="00703CB0" w:rsidP="00602974">
      <w:pPr>
        <w:pStyle w:val="A5"/>
        <w:ind w:firstLine="482"/>
      </w:pPr>
      <w:r w:rsidRPr="00784FC3">
        <w:tab/>
      </w:r>
      <w:r w:rsidRPr="00784FC3">
        <w:rPr>
          <w:u w:color="3F5FBF"/>
        </w:rPr>
        <w:t>/**</w:t>
      </w:r>
    </w:p>
    <w:p w14:paraId="224F3B7D" w14:textId="77777777" w:rsidR="00703CB0" w:rsidRPr="00784FC3" w:rsidRDefault="00703CB0" w:rsidP="00602974">
      <w:pPr>
        <w:pStyle w:val="A5"/>
        <w:ind w:firstLine="482"/>
      </w:pPr>
      <w:r w:rsidRPr="00784FC3">
        <w:rPr>
          <w:u w:color="3F5FBF"/>
        </w:rPr>
        <w:tab/>
        <w:t xml:space="preserve"> * </w:t>
      </w:r>
      <w:r w:rsidRPr="00784FC3">
        <w:rPr>
          <w:rFonts w:cs="宋体"/>
          <w:u w:color="3F5FBF"/>
        </w:rPr>
        <w:t>复写接口的</w:t>
      </w:r>
      <w:r w:rsidRPr="00784FC3">
        <w:rPr>
          <w:u w:color="3F5FBF"/>
        </w:rPr>
        <w:t>clone()</w:t>
      </w:r>
      <w:r w:rsidRPr="00784FC3">
        <w:rPr>
          <w:rFonts w:cs="宋体"/>
          <w:u w:color="3F5FBF"/>
        </w:rPr>
        <w:t>方法</w:t>
      </w:r>
    </w:p>
    <w:p w14:paraId="54A9F02B" w14:textId="77777777" w:rsidR="00703CB0" w:rsidRPr="00784FC3" w:rsidRDefault="00703CB0" w:rsidP="00602974">
      <w:pPr>
        <w:pStyle w:val="A5"/>
        <w:ind w:firstLine="482"/>
      </w:pPr>
      <w:r w:rsidRPr="00784FC3">
        <w:rPr>
          <w:u w:color="3F5FBF"/>
        </w:rPr>
        <w:tab/>
        <w:t xml:space="preserve"> */</w:t>
      </w:r>
    </w:p>
    <w:p w14:paraId="166F7F96" w14:textId="77777777" w:rsidR="00703CB0" w:rsidRPr="00784FC3" w:rsidRDefault="00703CB0" w:rsidP="00602974">
      <w:pPr>
        <w:pStyle w:val="A5"/>
        <w:ind w:firstLine="482"/>
      </w:pPr>
      <w:r w:rsidRPr="00784FC3">
        <w:tab/>
      </w:r>
      <w:r w:rsidRPr="00784FC3">
        <w:rPr>
          <w:u w:color="646464"/>
        </w:rPr>
        <w:t>@Override</w:t>
      </w:r>
    </w:p>
    <w:p w14:paraId="4E7E486D"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shd w:val="clear" w:color="auto" w:fill="FFFF00"/>
        </w:rPr>
        <w:t>Object</w:t>
      </w:r>
      <w:r w:rsidRPr="00784FC3">
        <w:t xml:space="preserve"> clone(){</w:t>
      </w:r>
    </w:p>
    <w:p w14:paraId="5DAD5A82" w14:textId="77777777" w:rsidR="00703CB0" w:rsidRPr="00784FC3" w:rsidRDefault="00703CB0" w:rsidP="00602974">
      <w:pPr>
        <w:pStyle w:val="A5"/>
        <w:ind w:firstLine="482"/>
      </w:pPr>
      <w:r w:rsidRPr="00784FC3">
        <w:tab/>
      </w:r>
      <w:r w:rsidRPr="00784FC3">
        <w:tab/>
        <w:t xml:space="preserve">CloneClass o = </w:t>
      </w:r>
      <w:r w:rsidRPr="00784FC3">
        <w:rPr>
          <w:bCs/>
          <w:color w:val="7F0055"/>
          <w:u w:color="7F0055"/>
        </w:rPr>
        <w:t>null</w:t>
      </w:r>
      <w:r w:rsidRPr="00784FC3">
        <w:t>;</w:t>
      </w:r>
    </w:p>
    <w:p w14:paraId="5E76100E" w14:textId="77777777" w:rsidR="00703CB0" w:rsidRPr="00784FC3" w:rsidRDefault="00703CB0" w:rsidP="00602974">
      <w:pPr>
        <w:pStyle w:val="A5"/>
        <w:ind w:firstLine="482"/>
      </w:pPr>
      <w:r w:rsidRPr="00784FC3">
        <w:tab/>
      </w:r>
      <w:r w:rsidRPr="00784FC3">
        <w:tab/>
      </w:r>
      <w:r w:rsidRPr="00784FC3">
        <w:rPr>
          <w:bCs/>
          <w:color w:val="7F0055"/>
          <w:u w:color="7F0055"/>
        </w:rPr>
        <w:t>try</w:t>
      </w:r>
      <w:r w:rsidRPr="00784FC3">
        <w:t>{</w:t>
      </w:r>
    </w:p>
    <w:p w14:paraId="7252D953" w14:textId="77777777" w:rsidR="00703CB0" w:rsidRPr="00784FC3" w:rsidRDefault="00703CB0" w:rsidP="00602974">
      <w:pPr>
        <w:pStyle w:val="A5"/>
        <w:ind w:firstLine="482"/>
      </w:pPr>
      <w:r w:rsidRPr="00784FC3">
        <w:tab/>
      </w:r>
      <w:r w:rsidRPr="00784FC3">
        <w:tab/>
      </w:r>
      <w:r w:rsidRPr="00784FC3">
        <w:tab/>
        <w:t>o = (CloneClass)</w:t>
      </w:r>
      <w:r w:rsidRPr="00784FC3">
        <w:rPr>
          <w:bCs/>
          <w:color w:val="7F0055"/>
          <w:u w:color="7F0055"/>
        </w:rPr>
        <w:t>super</w:t>
      </w:r>
      <w:r w:rsidRPr="00784FC3">
        <w:t>.clone();</w:t>
      </w:r>
    </w:p>
    <w:p w14:paraId="6F684919" w14:textId="77777777" w:rsidR="00703CB0" w:rsidRPr="00784FC3" w:rsidRDefault="00703CB0" w:rsidP="00602974">
      <w:pPr>
        <w:pStyle w:val="A5"/>
        <w:ind w:firstLine="482"/>
      </w:pPr>
      <w:r w:rsidRPr="00784FC3">
        <w:tab/>
      </w:r>
      <w:r w:rsidRPr="00784FC3">
        <w:tab/>
        <w:t>}</w:t>
      </w:r>
      <w:r w:rsidRPr="00784FC3">
        <w:rPr>
          <w:bCs/>
          <w:color w:val="7F0055"/>
          <w:u w:color="7F0055"/>
        </w:rPr>
        <w:t>catch</w:t>
      </w:r>
      <w:r w:rsidRPr="00784FC3">
        <w:t>(CloneNotSupportedException e){</w:t>
      </w:r>
    </w:p>
    <w:p w14:paraId="0EC93F58" w14:textId="77777777" w:rsidR="00703CB0" w:rsidRPr="00784FC3" w:rsidRDefault="00703CB0" w:rsidP="00602974">
      <w:pPr>
        <w:pStyle w:val="A5"/>
        <w:ind w:firstLine="482"/>
      </w:pPr>
      <w:r w:rsidRPr="00784FC3">
        <w:tab/>
      </w:r>
      <w:r w:rsidRPr="00784FC3">
        <w:tab/>
      </w:r>
      <w:r w:rsidRPr="00784FC3">
        <w:tab/>
        <w:t>e.printStackTrace();</w:t>
      </w:r>
    </w:p>
    <w:p w14:paraId="598FBECD" w14:textId="77777777" w:rsidR="00703CB0" w:rsidRPr="00784FC3" w:rsidRDefault="00703CB0" w:rsidP="00602974">
      <w:pPr>
        <w:pStyle w:val="A5"/>
        <w:ind w:firstLine="482"/>
      </w:pPr>
      <w:r w:rsidRPr="00784FC3">
        <w:tab/>
      </w:r>
      <w:r w:rsidRPr="00784FC3">
        <w:tab/>
        <w:t>}</w:t>
      </w:r>
    </w:p>
    <w:p w14:paraId="7A97A246" w14:textId="77777777" w:rsidR="00703CB0" w:rsidRPr="00784FC3" w:rsidRDefault="00703CB0" w:rsidP="00602974">
      <w:pPr>
        <w:pStyle w:val="A5"/>
        <w:ind w:firstLine="482"/>
      </w:pPr>
      <w:r w:rsidRPr="00784FC3">
        <w:tab/>
      </w:r>
      <w:r w:rsidRPr="00784FC3">
        <w:tab/>
      </w:r>
      <w:r w:rsidRPr="00784FC3">
        <w:rPr>
          <w:color w:val="7F0055"/>
          <w:u w:color="7F0055"/>
          <w:shd w:val="clear" w:color="auto" w:fill="FFFF00"/>
        </w:rPr>
        <w:t>return</w:t>
      </w:r>
      <w:r w:rsidRPr="00784FC3">
        <w:rPr>
          <w:shd w:val="clear" w:color="auto" w:fill="FFFF00"/>
        </w:rPr>
        <w:t xml:space="preserve"> o;</w:t>
      </w:r>
    </w:p>
    <w:p w14:paraId="26395589" w14:textId="77777777" w:rsidR="00703CB0" w:rsidRPr="00784FC3" w:rsidRDefault="00703CB0" w:rsidP="00602974">
      <w:pPr>
        <w:pStyle w:val="A5"/>
        <w:ind w:firstLine="482"/>
      </w:pPr>
      <w:r w:rsidRPr="00784FC3">
        <w:tab/>
        <w:t>}</w:t>
      </w:r>
    </w:p>
    <w:p w14:paraId="00933739" w14:textId="77777777" w:rsidR="00703CB0" w:rsidRPr="00784FC3" w:rsidRDefault="00703CB0" w:rsidP="00602974">
      <w:pPr>
        <w:pStyle w:val="A5"/>
        <w:ind w:firstLine="482"/>
      </w:pPr>
    </w:p>
    <w:p w14:paraId="2ABA4001" w14:textId="77777777" w:rsidR="00703CB0" w:rsidRPr="00784FC3" w:rsidRDefault="00703CB0" w:rsidP="00602974">
      <w:pPr>
        <w:pStyle w:val="A5"/>
        <w:ind w:firstLine="482"/>
      </w:pPr>
      <w:r w:rsidRPr="00784FC3">
        <w:t>}</w:t>
      </w:r>
    </w:p>
    <w:p w14:paraId="265BD554" w14:textId="77777777" w:rsidR="00703CB0" w:rsidRPr="00784FC3" w:rsidRDefault="00703CB0" w:rsidP="00602974">
      <w:pPr>
        <w:pStyle w:val="A5"/>
        <w:ind w:firstLine="482"/>
      </w:pPr>
    </w:p>
    <w:p w14:paraId="2C13D015"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TestChar {</w:t>
      </w:r>
    </w:p>
    <w:p w14:paraId="0F2283EF" w14:textId="77777777" w:rsidR="00703CB0" w:rsidRPr="00784FC3" w:rsidRDefault="00703CB0" w:rsidP="00602974">
      <w:pPr>
        <w:pStyle w:val="A5"/>
        <w:ind w:firstLine="482"/>
      </w:pPr>
    </w:p>
    <w:p w14:paraId="3A2C142F"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480F16EE" w14:textId="77777777" w:rsidR="00703CB0" w:rsidRPr="00784FC3" w:rsidRDefault="00703CB0" w:rsidP="00602974">
      <w:pPr>
        <w:pStyle w:val="A5"/>
        <w:ind w:firstLine="482"/>
      </w:pPr>
      <w:r w:rsidRPr="00784FC3">
        <w:tab/>
      </w:r>
      <w:r w:rsidRPr="00784FC3">
        <w:tab/>
        <w:t xml:space="preserve">CloneClass cloneClass = </w:t>
      </w:r>
      <w:r w:rsidRPr="00784FC3">
        <w:rPr>
          <w:bCs/>
          <w:color w:val="7F0055"/>
          <w:u w:color="7F0055"/>
        </w:rPr>
        <w:t>new</w:t>
      </w:r>
      <w:r w:rsidRPr="00784FC3">
        <w:t xml:space="preserve"> CloneClass();</w:t>
      </w:r>
    </w:p>
    <w:p w14:paraId="05EF89B9" w14:textId="77777777" w:rsidR="00703CB0" w:rsidRPr="00784FC3" w:rsidRDefault="00703CB0" w:rsidP="00602974">
      <w:pPr>
        <w:pStyle w:val="A5"/>
        <w:ind w:firstLine="482"/>
      </w:pPr>
      <w:r w:rsidRPr="00784FC3">
        <w:tab/>
      </w:r>
      <w:r w:rsidRPr="00784FC3">
        <w:tab/>
        <w:t>Cloneable clone = (Cloneable) cloneClass.clone();</w:t>
      </w:r>
    </w:p>
    <w:p w14:paraId="518328D7"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结果为</w:t>
      </w:r>
      <w:r w:rsidRPr="00784FC3">
        <w:rPr>
          <w:rFonts w:cs="Consolas"/>
          <w:u w:color="3F7F5F"/>
        </w:rPr>
        <w:t>false</w:t>
      </w:r>
      <w:r w:rsidRPr="00784FC3">
        <w:rPr>
          <w:u w:color="3F7F5F"/>
        </w:rPr>
        <w:t>，说明克隆的对象与本体不是指的同一个对象</w:t>
      </w:r>
    </w:p>
    <w:p w14:paraId="2FC2A782"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.println(cloneClass.equals(clone));</w:t>
      </w:r>
    </w:p>
    <w:p w14:paraId="59A0F32D" w14:textId="77777777" w:rsidR="00703CB0" w:rsidRPr="00784FC3" w:rsidRDefault="00703CB0" w:rsidP="00602974">
      <w:pPr>
        <w:pStyle w:val="A5"/>
        <w:ind w:firstLine="482"/>
      </w:pPr>
      <w:r w:rsidRPr="00784FC3">
        <w:tab/>
      </w:r>
      <w:r w:rsidRPr="00784FC3">
        <w:tab/>
      </w:r>
    </w:p>
    <w:p w14:paraId="0E9DF418" w14:textId="77777777" w:rsidR="00703CB0" w:rsidRPr="00784FC3" w:rsidRDefault="00703CB0" w:rsidP="00602974">
      <w:pPr>
        <w:pStyle w:val="A5"/>
        <w:ind w:firstLine="482"/>
      </w:pPr>
      <w:r w:rsidRPr="00784FC3">
        <w:tab/>
      </w:r>
      <w:r w:rsidRPr="00784FC3">
        <w:tab/>
        <w:t xml:space="preserve">CloneClass cloneClass01 = </w:t>
      </w:r>
      <w:r w:rsidRPr="00784FC3">
        <w:rPr>
          <w:bCs/>
          <w:color w:val="7F0055"/>
          <w:u w:color="7F0055"/>
        </w:rPr>
        <w:t>new</w:t>
      </w:r>
      <w:r w:rsidRPr="00784FC3">
        <w:t xml:space="preserve"> CloneClass();</w:t>
      </w:r>
    </w:p>
    <w:p w14:paraId="5CAA0207" w14:textId="77777777" w:rsidR="00703CB0" w:rsidRPr="00784FC3" w:rsidRDefault="00703CB0" w:rsidP="00602974">
      <w:pPr>
        <w:pStyle w:val="A5"/>
        <w:ind w:firstLine="482"/>
      </w:pPr>
      <w:r w:rsidRPr="00784FC3">
        <w:tab/>
      </w:r>
      <w:r w:rsidRPr="00784FC3">
        <w:tab/>
        <w:t xml:space="preserve">CloneClass clone01 = </w:t>
      </w:r>
      <w:r w:rsidRPr="00784FC3">
        <w:rPr>
          <w:bCs/>
          <w:color w:val="7F0055"/>
          <w:u w:color="7F0055"/>
        </w:rPr>
        <w:t>new</w:t>
      </w:r>
      <w:r w:rsidRPr="00784FC3">
        <w:t xml:space="preserve"> CloneClass();</w:t>
      </w:r>
    </w:p>
    <w:p w14:paraId="011CA10F" w14:textId="77777777" w:rsidR="00703CB0" w:rsidRPr="00784FC3" w:rsidRDefault="00703CB0" w:rsidP="00602974">
      <w:pPr>
        <w:pStyle w:val="A5"/>
        <w:ind w:firstLine="482"/>
      </w:pPr>
      <w:r w:rsidRPr="00784FC3">
        <w:tab/>
      </w:r>
      <w:r w:rsidRPr="00784FC3">
        <w:tab/>
        <w:t>clone01 = cloneClass01;</w:t>
      </w:r>
    </w:p>
    <w:p w14:paraId="425B801C"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结果为</w:t>
      </w:r>
      <w:r w:rsidRPr="00784FC3">
        <w:rPr>
          <w:rFonts w:cs="Consolas"/>
          <w:u w:color="3F7F5F"/>
        </w:rPr>
        <w:t>true,</w:t>
      </w:r>
      <w:r w:rsidRPr="00784FC3">
        <w:rPr>
          <w:u w:color="3F7F5F"/>
        </w:rPr>
        <w:t>说明这样赋值的两个对象指向的引用是同一个地方，也就是同一个对象</w:t>
      </w:r>
    </w:p>
    <w:p w14:paraId="4B4E8CD6" w14:textId="77777777" w:rsidR="00703CB0" w:rsidRPr="00784FC3" w:rsidRDefault="00703CB0" w:rsidP="00602974">
      <w:pPr>
        <w:pStyle w:val="A5"/>
        <w:ind w:firstLine="482"/>
      </w:pPr>
      <w:r w:rsidRPr="00784FC3">
        <w:tab/>
      </w:r>
      <w:r w:rsidRPr="00784FC3">
        <w:tab/>
        <w:t>System.</w:t>
      </w:r>
      <w:r w:rsidRPr="00784FC3">
        <w:rPr>
          <w:i/>
          <w:iCs/>
          <w:color w:val="0000C0"/>
          <w:u w:color="0000C0"/>
        </w:rPr>
        <w:t>out</w:t>
      </w:r>
      <w:r w:rsidRPr="00784FC3">
        <w:t>.println(cloneClass01.equals(clone01));</w:t>
      </w:r>
    </w:p>
    <w:p w14:paraId="1F7DCACE" w14:textId="77777777" w:rsidR="00703CB0" w:rsidRPr="00784FC3" w:rsidRDefault="00703CB0" w:rsidP="00602974">
      <w:pPr>
        <w:pStyle w:val="A5"/>
        <w:ind w:firstLine="482"/>
      </w:pPr>
      <w:r w:rsidRPr="00784FC3">
        <w:tab/>
        <w:t>}</w:t>
      </w:r>
    </w:p>
    <w:p w14:paraId="37DA0B3E" w14:textId="77777777" w:rsidR="00703CB0" w:rsidRPr="00784FC3" w:rsidRDefault="00703CB0" w:rsidP="00602974">
      <w:pPr>
        <w:pStyle w:val="A5"/>
        <w:ind w:firstLine="482"/>
      </w:pPr>
    </w:p>
    <w:p w14:paraId="2776FECB" w14:textId="050CDBC3" w:rsidR="00703CB0" w:rsidRPr="00784FC3" w:rsidRDefault="00703CB0" w:rsidP="00602974">
      <w:pPr>
        <w:pStyle w:val="A5"/>
        <w:ind w:firstLine="482"/>
      </w:pPr>
      <w:r w:rsidRPr="00784FC3">
        <w:t>}</w:t>
      </w:r>
    </w:p>
    <w:p w14:paraId="04B1DDD8"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将简单json格式的字符串转为java对象</w:t>
      </w:r>
    </w:p>
    <w:p w14:paraId="3698490A" w14:textId="77777777" w:rsidR="00703CB0" w:rsidRPr="00784FC3" w:rsidRDefault="00703CB0" w:rsidP="00602974">
      <w:pPr>
        <w:pStyle w:val="A5"/>
        <w:ind w:firstLine="482"/>
      </w:pPr>
      <w:r w:rsidRPr="00784FC3">
        <w:t>方法1：</w:t>
      </w:r>
    </w:p>
    <w:p w14:paraId="276B31DE" w14:textId="564B75EE" w:rsidR="00703CB0" w:rsidRPr="00784FC3" w:rsidRDefault="00703CB0" w:rsidP="00602974">
      <w:pPr>
        <w:pStyle w:val="A5"/>
        <w:ind w:firstLine="482"/>
      </w:pPr>
      <w:r w:rsidRPr="00784FC3">
        <w:rPr>
          <w:bCs/>
        </w:rPr>
        <w:lastRenderedPageBreak/>
        <w:t>第一步：</w:t>
      </w:r>
      <w:r w:rsidRPr="00784FC3">
        <w:t>新建一个对应json字符串格式的java对象</w:t>
      </w:r>
    </w:p>
    <w:p w14:paraId="5664DB14"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Seller {</w:t>
      </w:r>
    </w:p>
    <w:p w14:paraId="76356867" w14:textId="77777777" w:rsidR="00703CB0" w:rsidRPr="00784FC3" w:rsidRDefault="00703CB0" w:rsidP="00602974">
      <w:pPr>
        <w:pStyle w:val="A5"/>
        <w:ind w:firstLine="482"/>
      </w:pPr>
      <w:r w:rsidRPr="00784FC3">
        <w:tab/>
      </w:r>
      <w:r w:rsidRPr="00784FC3">
        <w:rPr>
          <w:u w:color="3F5FBF"/>
        </w:rPr>
        <w:t>/**</w:t>
      </w:r>
    </w:p>
    <w:p w14:paraId="79F324F6"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注意：以下的字段名称必须与</w:t>
      </w:r>
      <w:r w:rsidRPr="00784FC3">
        <w:rPr>
          <w:rFonts w:cs="Consolas"/>
          <w:u w:val="single" w:color="3F5FBF"/>
        </w:rPr>
        <w:t>json</w:t>
      </w:r>
      <w:r w:rsidRPr="00784FC3">
        <w:rPr>
          <w:u w:color="3F5FBF"/>
        </w:rPr>
        <w:t>字符串中的名称一一对应，并且名称要相同</w:t>
      </w:r>
    </w:p>
    <w:p w14:paraId="7FDDE0C8"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要不然则无法获取到该字段的数据，程序不会报错</w:t>
      </w:r>
    </w:p>
    <w:p w14:paraId="7E055CC0" w14:textId="77777777" w:rsidR="00703CB0" w:rsidRPr="00784FC3" w:rsidRDefault="00703CB0" w:rsidP="00602974">
      <w:pPr>
        <w:pStyle w:val="A5"/>
        <w:ind w:firstLine="482"/>
      </w:pPr>
      <w:r w:rsidRPr="00784FC3">
        <w:rPr>
          <w:u w:color="3F5FBF"/>
        </w:rPr>
        <w:tab/>
        <w:t xml:space="preserve"> */</w:t>
      </w:r>
    </w:p>
    <w:p w14:paraId="2EC43AF2"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trace</w:t>
      </w:r>
      <w:r w:rsidRPr="00784FC3">
        <w:t>;</w:t>
      </w:r>
    </w:p>
    <w:p w14:paraId="39161FDE"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url</w:t>
      </w:r>
      <w:r w:rsidRPr="00784FC3">
        <w:t>;</w:t>
      </w:r>
    </w:p>
    <w:p w14:paraId="20D16C34" w14:textId="77777777" w:rsidR="00703CB0" w:rsidRPr="00784FC3" w:rsidRDefault="00703CB0" w:rsidP="00602974">
      <w:pPr>
        <w:pStyle w:val="A5"/>
        <w:ind w:firstLine="482"/>
      </w:pPr>
      <w:r w:rsidRPr="00784FC3">
        <w:tab/>
      </w:r>
      <w:r w:rsidRPr="00784FC3">
        <w:rPr>
          <w:u w:color="7F0055"/>
        </w:rPr>
        <w:t>private</w:t>
      </w:r>
      <w:r w:rsidRPr="00784FC3">
        <w:t xml:space="preserve"> </w:t>
      </w:r>
      <w:r w:rsidRPr="00784FC3">
        <w:rPr>
          <w:u w:color="7F0055"/>
        </w:rPr>
        <w:t>int</w:t>
      </w:r>
      <w:r w:rsidRPr="00784FC3">
        <w:t xml:space="preserve"> </w:t>
      </w:r>
      <w:r w:rsidRPr="00784FC3">
        <w:rPr>
          <w:color w:val="0000C0"/>
          <w:u w:color="0000C0"/>
        </w:rPr>
        <w:t>num</w:t>
      </w:r>
      <w:r w:rsidRPr="00784FC3">
        <w:t>;</w:t>
      </w:r>
    </w:p>
    <w:p w14:paraId="1D30D79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Seller() {</w:t>
      </w:r>
    </w:p>
    <w:p w14:paraId="75CB8761" w14:textId="77777777" w:rsidR="00703CB0" w:rsidRPr="00784FC3" w:rsidRDefault="00703CB0" w:rsidP="00602974">
      <w:pPr>
        <w:pStyle w:val="A5"/>
        <w:ind w:firstLine="482"/>
      </w:pPr>
      <w:r w:rsidRPr="00784FC3">
        <w:tab/>
        <w:t>}</w:t>
      </w:r>
    </w:p>
    <w:p w14:paraId="1C15980A"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Seller(String trace, String url, </w:t>
      </w:r>
      <w:r w:rsidRPr="00784FC3">
        <w:rPr>
          <w:bCs/>
          <w:color w:val="7F0055"/>
          <w:u w:color="7F0055"/>
        </w:rPr>
        <w:t>int</w:t>
      </w:r>
      <w:r w:rsidRPr="00784FC3">
        <w:t xml:space="preserve"> num) {</w:t>
      </w:r>
    </w:p>
    <w:p w14:paraId="03767E98"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trace</w:t>
      </w:r>
      <w:r w:rsidRPr="00784FC3">
        <w:t xml:space="preserve"> = trace;</w:t>
      </w:r>
    </w:p>
    <w:p w14:paraId="73E34137"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url</w:t>
      </w:r>
      <w:r w:rsidRPr="00784FC3">
        <w:t xml:space="preserve"> = url;</w:t>
      </w:r>
    </w:p>
    <w:p w14:paraId="7049DD6E"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num</w:t>
      </w:r>
      <w:r w:rsidRPr="00784FC3">
        <w:t xml:space="preserve"> = num;</w:t>
      </w:r>
    </w:p>
    <w:p w14:paraId="5CC0A7F1" w14:textId="77777777" w:rsidR="00703CB0" w:rsidRPr="00784FC3" w:rsidRDefault="00703CB0" w:rsidP="00602974">
      <w:pPr>
        <w:pStyle w:val="A5"/>
        <w:ind w:firstLine="482"/>
      </w:pPr>
      <w:r w:rsidRPr="00784FC3">
        <w:tab/>
        <w:t>}</w:t>
      </w:r>
    </w:p>
    <w:p w14:paraId="65F7A071"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getTrace() {</w:t>
      </w:r>
    </w:p>
    <w:p w14:paraId="67D2EB5C"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trace</w:t>
      </w:r>
      <w:r w:rsidRPr="00784FC3">
        <w:t>;</w:t>
      </w:r>
    </w:p>
    <w:p w14:paraId="219C203C" w14:textId="77777777" w:rsidR="00703CB0" w:rsidRPr="00784FC3" w:rsidRDefault="00703CB0" w:rsidP="00602974">
      <w:pPr>
        <w:pStyle w:val="A5"/>
        <w:ind w:firstLine="482"/>
      </w:pPr>
      <w:r w:rsidRPr="00784FC3">
        <w:tab/>
        <w:t>}</w:t>
      </w:r>
    </w:p>
    <w:p w14:paraId="7D8D624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setTrace(String trace) {</w:t>
      </w:r>
    </w:p>
    <w:p w14:paraId="34003EBF"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trace</w:t>
      </w:r>
      <w:r w:rsidRPr="00784FC3">
        <w:t xml:space="preserve"> = trace;</w:t>
      </w:r>
    </w:p>
    <w:p w14:paraId="0873F018" w14:textId="77777777" w:rsidR="00703CB0" w:rsidRPr="00784FC3" w:rsidRDefault="00703CB0" w:rsidP="00602974">
      <w:pPr>
        <w:pStyle w:val="A5"/>
        <w:ind w:firstLine="482"/>
      </w:pPr>
      <w:r w:rsidRPr="00784FC3">
        <w:tab/>
        <w:t>}</w:t>
      </w:r>
    </w:p>
    <w:p w14:paraId="62CE7FDD"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getUrl() {</w:t>
      </w:r>
    </w:p>
    <w:p w14:paraId="270C3580"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url</w:t>
      </w:r>
      <w:r w:rsidRPr="00784FC3">
        <w:t>;</w:t>
      </w:r>
    </w:p>
    <w:p w14:paraId="1A6D3EC7" w14:textId="77777777" w:rsidR="00703CB0" w:rsidRPr="00784FC3" w:rsidRDefault="00703CB0" w:rsidP="00602974">
      <w:pPr>
        <w:pStyle w:val="A5"/>
        <w:ind w:firstLine="482"/>
      </w:pPr>
      <w:r w:rsidRPr="00784FC3">
        <w:tab/>
        <w:t>}</w:t>
      </w:r>
    </w:p>
    <w:p w14:paraId="6C0E128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setUrl(String url) {</w:t>
      </w:r>
    </w:p>
    <w:p w14:paraId="72E90A99"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url</w:t>
      </w:r>
      <w:r w:rsidRPr="00784FC3">
        <w:t xml:space="preserve"> = url;</w:t>
      </w:r>
    </w:p>
    <w:p w14:paraId="714875B5" w14:textId="77777777" w:rsidR="00703CB0" w:rsidRPr="00784FC3" w:rsidRDefault="00703CB0" w:rsidP="00602974">
      <w:pPr>
        <w:pStyle w:val="A5"/>
        <w:ind w:firstLine="482"/>
      </w:pPr>
      <w:r w:rsidRPr="00784FC3">
        <w:tab/>
        <w:t>}</w:t>
      </w:r>
    </w:p>
    <w:p w14:paraId="03D890C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int</w:t>
      </w:r>
      <w:r w:rsidRPr="00784FC3">
        <w:t xml:space="preserve"> getNum() {</w:t>
      </w:r>
    </w:p>
    <w:p w14:paraId="2636C4B0"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num</w:t>
      </w:r>
      <w:r w:rsidRPr="00784FC3">
        <w:t>;</w:t>
      </w:r>
    </w:p>
    <w:p w14:paraId="1E2455BA" w14:textId="77777777" w:rsidR="00703CB0" w:rsidRPr="00784FC3" w:rsidRDefault="00703CB0" w:rsidP="00602974">
      <w:pPr>
        <w:pStyle w:val="A5"/>
        <w:ind w:firstLine="482"/>
      </w:pPr>
      <w:r w:rsidRPr="00784FC3">
        <w:tab/>
        <w:t>}</w:t>
      </w:r>
    </w:p>
    <w:p w14:paraId="72F9867A"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setNum(</w:t>
      </w:r>
      <w:r w:rsidRPr="00784FC3">
        <w:rPr>
          <w:bCs/>
          <w:color w:val="7F0055"/>
          <w:u w:color="7F0055"/>
        </w:rPr>
        <w:t>int</w:t>
      </w:r>
      <w:r w:rsidRPr="00784FC3">
        <w:t xml:space="preserve"> num) {</w:t>
      </w:r>
    </w:p>
    <w:p w14:paraId="69A8E237"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num</w:t>
      </w:r>
      <w:r w:rsidRPr="00784FC3">
        <w:t xml:space="preserve"> = num;</w:t>
      </w:r>
    </w:p>
    <w:p w14:paraId="0EFB4767" w14:textId="77777777" w:rsidR="00703CB0" w:rsidRPr="00784FC3" w:rsidRDefault="00703CB0" w:rsidP="00602974">
      <w:pPr>
        <w:pStyle w:val="A5"/>
        <w:ind w:firstLine="482"/>
      </w:pPr>
      <w:r w:rsidRPr="00784FC3">
        <w:tab/>
        <w:t>}</w:t>
      </w:r>
    </w:p>
    <w:p w14:paraId="58EEF1B7" w14:textId="77777777" w:rsidR="00703CB0" w:rsidRPr="00784FC3" w:rsidRDefault="00703CB0" w:rsidP="00602974">
      <w:pPr>
        <w:pStyle w:val="A5"/>
        <w:ind w:firstLine="482"/>
      </w:pPr>
      <w:r w:rsidRPr="00784FC3">
        <w:tab/>
      </w:r>
      <w:r w:rsidRPr="00784FC3">
        <w:rPr>
          <w:u w:color="646464"/>
        </w:rPr>
        <w:t>@Override</w:t>
      </w:r>
    </w:p>
    <w:p w14:paraId="61BBD544"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toString() {</w:t>
      </w:r>
    </w:p>
    <w:p w14:paraId="7DF17F18"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u w:color="2A00FF"/>
        </w:rPr>
        <w:t>"Seller [trace="</w:t>
      </w:r>
      <w:r w:rsidRPr="00784FC3">
        <w:t xml:space="preserve"> + </w:t>
      </w:r>
      <w:r w:rsidRPr="00784FC3">
        <w:rPr>
          <w:color w:val="0000C0"/>
          <w:u w:color="0000C0"/>
        </w:rPr>
        <w:t>trace</w:t>
      </w:r>
      <w:r w:rsidRPr="00784FC3">
        <w:t xml:space="preserve"> + </w:t>
      </w:r>
      <w:r w:rsidRPr="00784FC3">
        <w:rPr>
          <w:u w:color="2A00FF"/>
        </w:rPr>
        <w:t>", url="</w:t>
      </w:r>
      <w:r w:rsidRPr="00784FC3">
        <w:t xml:space="preserve"> + </w:t>
      </w:r>
      <w:r w:rsidRPr="00784FC3">
        <w:rPr>
          <w:color w:val="0000C0"/>
          <w:u w:color="0000C0"/>
        </w:rPr>
        <w:t>url</w:t>
      </w:r>
      <w:r w:rsidRPr="00784FC3">
        <w:t xml:space="preserve"> + </w:t>
      </w:r>
      <w:r w:rsidRPr="00784FC3">
        <w:rPr>
          <w:u w:color="2A00FF"/>
        </w:rPr>
        <w:t>", num="</w:t>
      </w:r>
      <w:r w:rsidRPr="00784FC3">
        <w:t xml:space="preserve"> + </w:t>
      </w:r>
      <w:r w:rsidRPr="00784FC3">
        <w:rPr>
          <w:color w:val="0000C0"/>
          <w:u w:color="0000C0"/>
        </w:rPr>
        <w:t>num</w:t>
      </w:r>
      <w:r w:rsidRPr="00784FC3">
        <w:t xml:space="preserve"> + </w:t>
      </w:r>
      <w:r w:rsidRPr="00784FC3">
        <w:rPr>
          <w:u w:color="2A00FF"/>
        </w:rPr>
        <w:t>"]"</w:t>
      </w:r>
      <w:r w:rsidRPr="00784FC3">
        <w:t>;</w:t>
      </w:r>
    </w:p>
    <w:p w14:paraId="34A5C36A" w14:textId="77777777" w:rsidR="00703CB0" w:rsidRPr="00784FC3" w:rsidRDefault="00703CB0" w:rsidP="00602974">
      <w:pPr>
        <w:pStyle w:val="A5"/>
        <w:ind w:firstLine="482"/>
      </w:pPr>
      <w:r w:rsidRPr="00784FC3">
        <w:tab/>
        <w:t>}</w:t>
      </w:r>
    </w:p>
    <w:p w14:paraId="5646918C" w14:textId="77777777" w:rsidR="00703CB0" w:rsidRPr="00784FC3" w:rsidRDefault="00703CB0" w:rsidP="00602974">
      <w:pPr>
        <w:pStyle w:val="A5"/>
        <w:ind w:firstLine="482"/>
      </w:pPr>
    </w:p>
    <w:p w14:paraId="6C4A921B" w14:textId="77777777" w:rsidR="00703CB0" w:rsidRPr="00784FC3" w:rsidRDefault="00703CB0" w:rsidP="00602974">
      <w:pPr>
        <w:pStyle w:val="A5"/>
        <w:ind w:firstLine="482"/>
      </w:pPr>
      <w:r w:rsidRPr="00784FC3">
        <w:t>}</w:t>
      </w:r>
    </w:p>
    <w:p w14:paraId="03D40561" w14:textId="77777777" w:rsidR="00703CB0" w:rsidRPr="00784FC3" w:rsidRDefault="00703CB0" w:rsidP="00602974">
      <w:pPr>
        <w:pStyle w:val="A5"/>
        <w:ind w:firstLine="482"/>
      </w:pPr>
      <w:r w:rsidRPr="00784FC3">
        <w:t>第二步：将json字符串转化为java对象</w:t>
      </w:r>
    </w:p>
    <w:p w14:paraId="6307086E" w14:textId="7C527C32" w:rsidR="00703CB0" w:rsidRPr="00784FC3" w:rsidRDefault="00703CB0" w:rsidP="00602974">
      <w:pPr>
        <w:pStyle w:val="A5"/>
        <w:ind w:firstLine="482"/>
      </w:pPr>
      <w:r w:rsidRPr="00784FC3">
        <w:rPr>
          <w:bCs/>
          <w:color w:val="7F0055"/>
          <w:u w:color="7F0055"/>
        </w:rPr>
        <w:t>import</w:t>
      </w:r>
      <w:r w:rsidRPr="00784FC3">
        <w:t xml:space="preserve"> java.util.List;</w:t>
      </w:r>
    </w:p>
    <w:p w14:paraId="3D67FEE6" w14:textId="03737FF5" w:rsidR="00703CB0" w:rsidRPr="00784FC3" w:rsidRDefault="00703CB0" w:rsidP="00602974">
      <w:pPr>
        <w:pStyle w:val="A5"/>
        <w:ind w:firstLine="482"/>
      </w:pPr>
      <w:r w:rsidRPr="00784FC3">
        <w:rPr>
          <w:bCs/>
          <w:color w:val="7F0055"/>
          <w:u w:color="7F0055"/>
        </w:rPr>
        <w:lastRenderedPageBreak/>
        <w:t>import</w:t>
      </w:r>
      <w:r w:rsidRPr="00784FC3">
        <w:t xml:space="preserve"> net.sf.json.JSONArray;</w:t>
      </w:r>
    </w:p>
    <w:p w14:paraId="59AA87A8" w14:textId="77777777" w:rsidR="00703CB0" w:rsidRPr="00784FC3" w:rsidRDefault="00703CB0" w:rsidP="00602974">
      <w:pPr>
        <w:pStyle w:val="A5"/>
        <w:ind w:firstLine="482"/>
      </w:pPr>
      <w:r w:rsidRPr="00784FC3">
        <w:rPr>
          <w:bCs/>
          <w:color w:val="7F0055"/>
          <w:u w:color="7F0055"/>
        </w:rPr>
        <w:t>import</w:t>
      </w:r>
      <w:r w:rsidRPr="00784FC3">
        <w:t xml:space="preserve"> com.gh.test.bean.Seller;</w:t>
      </w:r>
    </w:p>
    <w:p w14:paraId="7E232A85" w14:textId="77777777" w:rsidR="00703CB0" w:rsidRPr="00784FC3" w:rsidRDefault="00703CB0" w:rsidP="00602974">
      <w:pPr>
        <w:pStyle w:val="A5"/>
        <w:ind w:firstLine="482"/>
      </w:pPr>
    </w:p>
    <w:p w14:paraId="26231F23"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Test {</w:t>
      </w:r>
    </w:p>
    <w:p w14:paraId="2C6E4E11" w14:textId="77777777" w:rsidR="00703CB0" w:rsidRPr="00784FC3" w:rsidRDefault="00703CB0" w:rsidP="00602974">
      <w:pPr>
        <w:pStyle w:val="A5"/>
        <w:ind w:firstLine="482"/>
      </w:pPr>
    </w:p>
    <w:p w14:paraId="1EB5BF8A"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3D81D10C" w14:textId="77777777" w:rsidR="00703CB0" w:rsidRPr="00784FC3" w:rsidRDefault="00703CB0" w:rsidP="00602974">
      <w:pPr>
        <w:pStyle w:val="A5"/>
        <w:ind w:firstLine="482"/>
      </w:pPr>
      <w:r w:rsidRPr="00784FC3">
        <w:tab/>
      </w:r>
      <w:r w:rsidRPr="00784FC3">
        <w:tab/>
        <w:t xml:space="preserve">String str = </w:t>
      </w:r>
      <w:r w:rsidRPr="00784FC3">
        <w:rPr>
          <w:u w:color="2A00FF"/>
        </w:rPr>
        <w:t>"[{'trace':'vertical_seller','url':'http://localhost:8080/gh_web','num':89}]"</w:t>
      </w:r>
      <w:r w:rsidRPr="00784FC3">
        <w:t>;</w:t>
      </w:r>
    </w:p>
    <w:p w14:paraId="383D90E0" w14:textId="77777777" w:rsidR="00703CB0" w:rsidRPr="00784FC3" w:rsidRDefault="00703CB0" w:rsidP="00602974">
      <w:pPr>
        <w:pStyle w:val="A5"/>
        <w:ind w:firstLine="482"/>
      </w:pPr>
      <w:r w:rsidRPr="00784FC3">
        <w:tab/>
      </w:r>
      <w:r w:rsidRPr="00784FC3">
        <w:tab/>
      </w:r>
    </w:p>
    <w:p w14:paraId="2CEBC136" w14:textId="77777777" w:rsidR="00703CB0" w:rsidRPr="00784FC3" w:rsidRDefault="00703CB0" w:rsidP="00602974">
      <w:pPr>
        <w:pStyle w:val="A5"/>
        <w:ind w:firstLine="482"/>
      </w:pPr>
      <w:r w:rsidRPr="00784FC3">
        <w:tab/>
      </w:r>
      <w:r w:rsidRPr="00784FC3">
        <w:tab/>
        <w:t>JSONArray ja = JSONArray.</w:t>
      </w:r>
      <w:r w:rsidRPr="00784FC3">
        <w:rPr>
          <w:i/>
          <w:iCs/>
        </w:rPr>
        <w:t>fromObject</w:t>
      </w:r>
      <w:r w:rsidRPr="00784FC3">
        <w:t>(str);</w:t>
      </w:r>
    </w:p>
    <w:p w14:paraId="6B5FF44E" w14:textId="77777777" w:rsidR="00703CB0" w:rsidRPr="00784FC3" w:rsidRDefault="00703CB0" w:rsidP="00602974">
      <w:pPr>
        <w:pStyle w:val="A5"/>
        <w:ind w:firstLine="482"/>
      </w:pPr>
      <w:r w:rsidRPr="00784FC3">
        <w:rPr>
          <w:u w:color="3F7F5F"/>
        </w:rPr>
        <w:t>//</w:t>
      </w:r>
      <w:r w:rsidRPr="00784FC3">
        <w:rPr>
          <w:u w:color="3F7F5F"/>
        </w:rPr>
        <w:tab/>
      </w:r>
      <w:r w:rsidRPr="00784FC3">
        <w:rPr>
          <w:u w:color="3F7F5F"/>
        </w:rPr>
        <w:tab/>
        <w:t xml:space="preserve">Map&lt;String, Class&lt;Property&gt;&gt; propertyMap = new HashMap&lt;String, Class&lt;Property&gt;&gt;(); </w:t>
      </w:r>
    </w:p>
    <w:p w14:paraId="5B2C3D4F" w14:textId="77777777" w:rsidR="00703CB0" w:rsidRPr="00784FC3" w:rsidRDefault="00703CB0" w:rsidP="00602974">
      <w:pPr>
        <w:pStyle w:val="A5"/>
        <w:ind w:firstLine="482"/>
      </w:pPr>
      <w:r w:rsidRPr="00784FC3">
        <w:tab/>
      </w:r>
      <w:r w:rsidRPr="00784FC3">
        <w:tab/>
        <w:t>List&lt;Seller&gt; list = JSONArray.</w:t>
      </w:r>
      <w:r w:rsidRPr="00784FC3">
        <w:rPr>
          <w:strike/>
        </w:rPr>
        <w:t>toList</w:t>
      </w:r>
      <w:r w:rsidRPr="00784FC3">
        <w:t>(ja, Seller.</w:t>
      </w:r>
      <w:r w:rsidRPr="00784FC3">
        <w:rPr>
          <w:bCs/>
          <w:color w:val="7F0055"/>
          <w:u w:color="7F0055"/>
        </w:rPr>
        <w:t>class</w:t>
      </w:r>
      <w:r w:rsidRPr="00784FC3">
        <w:t>);</w:t>
      </w:r>
    </w:p>
    <w:p w14:paraId="4B38EBF8" w14:textId="77777777" w:rsidR="00703CB0" w:rsidRPr="00784FC3" w:rsidRDefault="00703CB0" w:rsidP="00602974">
      <w:pPr>
        <w:pStyle w:val="A5"/>
        <w:ind w:firstLine="482"/>
      </w:pPr>
      <w:r w:rsidRPr="00784FC3">
        <w:tab/>
      </w:r>
      <w:r w:rsidRPr="00784FC3">
        <w:tab/>
      </w:r>
      <w:r w:rsidRPr="00784FC3">
        <w:rPr>
          <w:bCs/>
          <w:color w:val="7F0055"/>
          <w:u w:color="7F0055"/>
        </w:rPr>
        <w:t>for</w:t>
      </w:r>
      <w:r w:rsidRPr="00784FC3">
        <w:t xml:space="preserve"> (</w:t>
      </w:r>
      <w:r w:rsidRPr="00784FC3">
        <w:rPr>
          <w:bCs/>
          <w:color w:val="7F0055"/>
          <w:u w:color="7F0055"/>
        </w:rPr>
        <w:t>int</w:t>
      </w:r>
      <w:r w:rsidRPr="00784FC3">
        <w:t xml:space="preserve"> i = 0; i &lt; list.size(); i++) {</w:t>
      </w:r>
    </w:p>
    <w:p w14:paraId="61C174FD" w14:textId="77777777" w:rsidR="00703CB0" w:rsidRPr="00784FC3" w:rsidRDefault="00703CB0" w:rsidP="00602974">
      <w:pPr>
        <w:pStyle w:val="A5"/>
        <w:ind w:firstLine="482"/>
      </w:pPr>
      <w:r w:rsidRPr="00784FC3">
        <w:tab/>
      </w:r>
      <w:r w:rsidRPr="00784FC3">
        <w:tab/>
      </w:r>
      <w:r w:rsidRPr="00784FC3">
        <w:tab/>
        <w:t>System.</w:t>
      </w:r>
      <w:r w:rsidRPr="00784FC3">
        <w:rPr>
          <w:i/>
          <w:iCs/>
          <w:color w:val="0000C0"/>
          <w:u w:color="0000C0"/>
        </w:rPr>
        <w:t>out</w:t>
      </w:r>
      <w:r w:rsidRPr="00784FC3">
        <w:t>.println(list.get(i).getNum());</w:t>
      </w:r>
    </w:p>
    <w:p w14:paraId="55B1FD54" w14:textId="77777777" w:rsidR="00703CB0" w:rsidRPr="00784FC3" w:rsidRDefault="00703CB0" w:rsidP="00602974">
      <w:pPr>
        <w:pStyle w:val="A5"/>
        <w:ind w:firstLine="482"/>
      </w:pPr>
      <w:r w:rsidRPr="00784FC3">
        <w:tab/>
      </w:r>
      <w:r w:rsidRPr="00784FC3">
        <w:tab/>
        <w:t>}</w:t>
      </w:r>
    </w:p>
    <w:p w14:paraId="28505D2E" w14:textId="77777777" w:rsidR="00703CB0" w:rsidRPr="00784FC3" w:rsidRDefault="00703CB0" w:rsidP="00602974">
      <w:pPr>
        <w:pStyle w:val="A5"/>
        <w:ind w:firstLine="482"/>
      </w:pPr>
      <w:r w:rsidRPr="00784FC3">
        <w:tab/>
        <w:t>}</w:t>
      </w:r>
    </w:p>
    <w:p w14:paraId="2E136323" w14:textId="77777777" w:rsidR="00703CB0" w:rsidRPr="00784FC3" w:rsidRDefault="00703CB0" w:rsidP="00602974">
      <w:pPr>
        <w:pStyle w:val="A5"/>
        <w:ind w:firstLine="482"/>
      </w:pPr>
    </w:p>
    <w:p w14:paraId="38CEFCBF" w14:textId="77777777" w:rsidR="00703CB0" w:rsidRPr="00784FC3" w:rsidRDefault="00703CB0" w:rsidP="00602974">
      <w:pPr>
        <w:pStyle w:val="A5"/>
        <w:ind w:firstLine="482"/>
      </w:pPr>
      <w:r w:rsidRPr="00784FC3">
        <w:t>}</w:t>
      </w:r>
    </w:p>
    <w:p w14:paraId="77C30CB7" w14:textId="77777777" w:rsidR="00703CB0" w:rsidRPr="00784FC3" w:rsidRDefault="00703CB0" w:rsidP="00602974">
      <w:pPr>
        <w:pStyle w:val="A5"/>
        <w:ind w:firstLine="482"/>
      </w:pPr>
      <w:r w:rsidRPr="00784FC3">
        <w:t>所依赖的jar包：</w:t>
      </w:r>
    </w:p>
    <w:p w14:paraId="10CBC6D0" w14:textId="77777777" w:rsidR="00703CB0" w:rsidRPr="00784FC3" w:rsidRDefault="00BC69F3" w:rsidP="00602974">
      <w:pPr>
        <w:pStyle w:val="A5"/>
        <w:ind w:firstLine="482"/>
      </w:pPr>
      <w:r w:rsidRPr="00784FC3">
        <w:rPr>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Pr="00784FC3" w:rsidRDefault="00703CB0" w:rsidP="00602974">
      <w:pPr>
        <w:pStyle w:val="A5"/>
        <w:ind w:firstLine="482"/>
      </w:pPr>
      <w:r w:rsidRPr="00784FC3">
        <w:t>方法2：使用阿里巴巴的一个开源框架，fastjson</w:t>
      </w:r>
    </w:p>
    <w:p w14:paraId="59B4B9C0" w14:textId="77777777" w:rsidR="00703CB0" w:rsidRPr="00784FC3" w:rsidRDefault="00703CB0" w:rsidP="00602974">
      <w:pPr>
        <w:pStyle w:val="A5"/>
        <w:ind w:firstLine="482"/>
      </w:pPr>
      <w:r w:rsidRPr="00784FC3">
        <w:t>注：fastjson在字符串的名称为中文时，解析有点问题，建议用第一种方法</w:t>
      </w:r>
    </w:p>
    <w:p w14:paraId="0546DDE2" w14:textId="77777777" w:rsidR="00703CB0" w:rsidRPr="00784FC3" w:rsidRDefault="00703CB0" w:rsidP="00602974">
      <w:pPr>
        <w:pStyle w:val="A5"/>
        <w:ind w:firstLine="482"/>
      </w:pPr>
      <w:r w:rsidRPr="00784FC3">
        <w:t>第一步和方法1的第一步是一样的。</w:t>
      </w:r>
    </w:p>
    <w:p w14:paraId="0ABAE67F" w14:textId="77777777" w:rsidR="00703CB0" w:rsidRPr="00784FC3" w:rsidRDefault="00703CB0" w:rsidP="00602974">
      <w:pPr>
        <w:pStyle w:val="A5"/>
        <w:ind w:firstLine="482"/>
      </w:pPr>
      <w:r w:rsidRPr="00784FC3">
        <w:t>第二步：</w:t>
      </w:r>
    </w:p>
    <w:p w14:paraId="3F293CE0" w14:textId="77777777" w:rsidR="00703CB0" w:rsidRPr="00784FC3" w:rsidRDefault="00703CB0" w:rsidP="00602974">
      <w:pPr>
        <w:pStyle w:val="A5"/>
        <w:ind w:firstLine="482"/>
      </w:pPr>
      <w:r w:rsidRPr="00784FC3">
        <w:t xml:space="preserve">import com.alibaba.fastjson.JSON; </w:t>
      </w:r>
    </w:p>
    <w:p w14:paraId="2C1133B2" w14:textId="77777777" w:rsidR="00703CB0" w:rsidRPr="00784FC3" w:rsidRDefault="00703CB0" w:rsidP="00602974">
      <w:pPr>
        <w:pStyle w:val="A5"/>
        <w:ind w:firstLine="482"/>
      </w:pPr>
    </w:p>
    <w:p w14:paraId="2AF8F0BB" w14:textId="77777777" w:rsidR="00703CB0" w:rsidRPr="00784FC3" w:rsidRDefault="00703CB0" w:rsidP="00602974">
      <w:pPr>
        <w:pStyle w:val="A5"/>
        <w:ind w:firstLine="482"/>
      </w:pPr>
      <w:r w:rsidRPr="00784FC3">
        <w:t xml:space="preserve">Area area = JSON.parseObject(result, Area.class); </w:t>
      </w:r>
    </w:p>
    <w:p w14:paraId="2B381133" w14:textId="77777777" w:rsidR="00703CB0" w:rsidRPr="00784FC3" w:rsidRDefault="00703CB0" w:rsidP="00602974">
      <w:pPr>
        <w:pStyle w:val="A5"/>
        <w:ind w:firstLine="482"/>
      </w:pPr>
      <w:r w:rsidRPr="00784FC3">
        <w:t>这样就把字符串result转化为Java对象了。</w:t>
      </w:r>
    </w:p>
    <w:p w14:paraId="20F88E26" w14:textId="77777777" w:rsidR="00703CB0" w:rsidRPr="00784FC3" w:rsidRDefault="00703CB0" w:rsidP="00602974">
      <w:pPr>
        <w:pStyle w:val="A5"/>
        <w:ind w:firstLine="482"/>
      </w:pPr>
      <w:r w:rsidRPr="00784FC3">
        <w:t>如果是maven工程需要在pom.xml文件的配置：</w:t>
      </w:r>
    </w:p>
    <w:p w14:paraId="7A71F941" w14:textId="77777777" w:rsidR="00703CB0" w:rsidRPr="00784FC3" w:rsidRDefault="00703CB0" w:rsidP="00602974">
      <w:pPr>
        <w:pStyle w:val="A5"/>
        <w:ind w:firstLine="482"/>
      </w:pPr>
      <w:r w:rsidRPr="00784FC3">
        <w:t>&lt;dependency&gt;</w:t>
      </w:r>
    </w:p>
    <w:p w14:paraId="01742E53" w14:textId="77777777" w:rsidR="00703CB0" w:rsidRPr="00784FC3" w:rsidRDefault="00703CB0" w:rsidP="00602974">
      <w:pPr>
        <w:pStyle w:val="A5"/>
        <w:ind w:firstLine="482"/>
      </w:pPr>
      <w:r w:rsidRPr="00784FC3">
        <w:t>&lt;groupId&gt;com.alibaba&lt;/groupId&gt;</w:t>
      </w:r>
    </w:p>
    <w:p w14:paraId="6121D56E" w14:textId="77777777" w:rsidR="00703CB0" w:rsidRPr="00784FC3" w:rsidRDefault="00703CB0" w:rsidP="00602974">
      <w:pPr>
        <w:pStyle w:val="A5"/>
        <w:ind w:firstLine="482"/>
      </w:pPr>
      <w:r w:rsidRPr="00784FC3">
        <w:t>&lt;artifactId&gt;fastjson&lt;/artifactId&gt;</w:t>
      </w:r>
    </w:p>
    <w:p w14:paraId="6A05CE67" w14:textId="77777777" w:rsidR="00703CB0" w:rsidRPr="00784FC3" w:rsidRDefault="00703CB0" w:rsidP="00602974">
      <w:pPr>
        <w:pStyle w:val="A5"/>
        <w:ind w:firstLine="482"/>
      </w:pPr>
      <w:r w:rsidRPr="00784FC3">
        <w:lastRenderedPageBreak/>
        <w:t>&lt;version&gt;1.1.26&lt;/version&gt;</w:t>
      </w:r>
    </w:p>
    <w:p w14:paraId="7BCC2ADE" w14:textId="77777777" w:rsidR="00703CB0" w:rsidRPr="00784FC3" w:rsidRDefault="00703CB0" w:rsidP="00602974">
      <w:pPr>
        <w:pStyle w:val="A5"/>
        <w:ind w:firstLine="482"/>
      </w:pPr>
      <w:r w:rsidRPr="00784FC3">
        <w:t xml:space="preserve">&lt;/dependency&gt; </w:t>
      </w:r>
    </w:p>
    <w:p w14:paraId="6295849A"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将复杂json格式的字符串转为java对象</w:t>
      </w:r>
    </w:p>
    <w:p w14:paraId="1D0CEED3" w14:textId="77777777" w:rsidR="00703CB0" w:rsidRPr="00784FC3" w:rsidRDefault="00703CB0" w:rsidP="00602974">
      <w:pPr>
        <w:pStyle w:val="A5"/>
        <w:ind w:firstLine="482"/>
      </w:pPr>
      <w:r w:rsidRPr="00784FC3">
        <w:rPr>
          <w:bCs/>
        </w:rPr>
        <w:t>第一步：</w:t>
      </w:r>
      <w:r w:rsidRPr="00784FC3">
        <w:t>新建一个对应json字符串格式的java对象。</w:t>
      </w:r>
    </w:p>
    <w:p w14:paraId="3A5C2FCF" w14:textId="77777777" w:rsidR="00703CB0" w:rsidRPr="00784FC3" w:rsidRDefault="00703CB0" w:rsidP="00602974">
      <w:pPr>
        <w:pStyle w:val="A5"/>
        <w:ind w:firstLine="482"/>
      </w:pPr>
      <w:r w:rsidRPr="00784FC3">
        <w:rPr>
          <w:bCs/>
          <w:color w:val="7F0055"/>
          <w:u w:color="7F0055"/>
        </w:rPr>
        <w:t>import</w:t>
      </w:r>
      <w:r w:rsidRPr="00784FC3">
        <w:t xml:space="preserve"> java.util.List;</w:t>
      </w:r>
    </w:p>
    <w:p w14:paraId="7DA2E526" w14:textId="77777777" w:rsidR="00703CB0" w:rsidRPr="00784FC3" w:rsidRDefault="00703CB0" w:rsidP="00602974">
      <w:pPr>
        <w:pStyle w:val="A5"/>
        <w:ind w:firstLine="482"/>
      </w:pPr>
    </w:p>
    <w:p w14:paraId="6D3DD18C"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Seller {</w:t>
      </w:r>
    </w:p>
    <w:p w14:paraId="779CD3AE" w14:textId="77777777" w:rsidR="00703CB0" w:rsidRPr="00784FC3" w:rsidRDefault="00703CB0" w:rsidP="00602974">
      <w:pPr>
        <w:pStyle w:val="A5"/>
        <w:ind w:firstLine="482"/>
      </w:pPr>
      <w:r w:rsidRPr="00784FC3">
        <w:tab/>
      </w:r>
      <w:r w:rsidRPr="00784FC3">
        <w:rPr>
          <w:u w:color="3F5FBF"/>
        </w:rPr>
        <w:t>/**</w:t>
      </w:r>
    </w:p>
    <w:p w14:paraId="5671A2BC"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注意：以下的字段名称必须与</w:t>
      </w:r>
      <w:r w:rsidRPr="00784FC3">
        <w:rPr>
          <w:rFonts w:cs="Consolas"/>
          <w:u w:val="single" w:color="3F5FBF"/>
        </w:rPr>
        <w:t>json</w:t>
      </w:r>
      <w:r w:rsidRPr="00784FC3">
        <w:rPr>
          <w:u w:color="3F5FBF"/>
        </w:rPr>
        <w:t>字符串中的名称一一对应，并且名称要相同</w:t>
      </w:r>
    </w:p>
    <w:p w14:paraId="607CEF1F" w14:textId="77777777" w:rsidR="00703CB0" w:rsidRPr="00784FC3" w:rsidRDefault="00703CB0" w:rsidP="00602974">
      <w:pPr>
        <w:pStyle w:val="A5"/>
        <w:ind w:firstLine="482"/>
        <w:rPr>
          <w:rFonts w:cs="Consolas"/>
        </w:rPr>
      </w:pPr>
      <w:r w:rsidRPr="00784FC3">
        <w:rPr>
          <w:rFonts w:cs="Consolas"/>
          <w:u w:color="3F5FBF"/>
        </w:rPr>
        <w:tab/>
        <w:t xml:space="preserve"> * </w:t>
      </w:r>
      <w:r w:rsidRPr="00784FC3">
        <w:rPr>
          <w:u w:color="3F5FBF"/>
        </w:rPr>
        <w:t>要不然则无法获取到该字段的数据，程序不会报错</w:t>
      </w:r>
    </w:p>
    <w:p w14:paraId="33EE5686" w14:textId="77777777" w:rsidR="00703CB0" w:rsidRPr="00784FC3" w:rsidRDefault="00703CB0" w:rsidP="00602974">
      <w:pPr>
        <w:pStyle w:val="A5"/>
        <w:ind w:firstLine="482"/>
      </w:pPr>
      <w:r w:rsidRPr="00784FC3">
        <w:rPr>
          <w:u w:color="3F5FBF"/>
        </w:rPr>
        <w:tab/>
        <w:t xml:space="preserve"> */</w:t>
      </w:r>
    </w:p>
    <w:p w14:paraId="597A197C"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trace</w:t>
      </w:r>
      <w:r w:rsidRPr="00784FC3">
        <w:t>;</w:t>
      </w:r>
    </w:p>
    <w:p w14:paraId="3C309CD6"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url</w:t>
      </w:r>
      <w:r w:rsidRPr="00784FC3">
        <w:t>;</w:t>
      </w:r>
    </w:p>
    <w:p w14:paraId="2FFDA213" w14:textId="77777777" w:rsidR="00703CB0" w:rsidRPr="00784FC3" w:rsidRDefault="00703CB0" w:rsidP="00602974">
      <w:pPr>
        <w:pStyle w:val="A5"/>
        <w:ind w:firstLine="482"/>
      </w:pPr>
      <w:r w:rsidRPr="00784FC3">
        <w:tab/>
      </w:r>
      <w:r w:rsidRPr="00784FC3">
        <w:rPr>
          <w:u w:color="7F0055"/>
        </w:rPr>
        <w:t>private</w:t>
      </w:r>
      <w:r w:rsidRPr="00784FC3">
        <w:t xml:space="preserve"> </w:t>
      </w:r>
      <w:r w:rsidRPr="00784FC3">
        <w:rPr>
          <w:u w:color="7F0055"/>
        </w:rPr>
        <w:t>int</w:t>
      </w:r>
      <w:r w:rsidRPr="00784FC3">
        <w:t xml:space="preserve"> </w:t>
      </w:r>
      <w:r w:rsidRPr="00784FC3">
        <w:rPr>
          <w:color w:val="0000C0"/>
          <w:u w:color="0000C0"/>
        </w:rPr>
        <w:t>num</w:t>
      </w:r>
      <w:r w:rsidRPr="00784FC3">
        <w:t>;</w:t>
      </w:r>
    </w:p>
    <w:p w14:paraId="303F6EB2"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List&lt;Property&gt; </w:t>
      </w:r>
      <w:r w:rsidRPr="00784FC3">
        <w:rPr>
          <w:color w:val="0000C0"/>
          <w:u w:color="0000C0"/>
        </w:rPr>
        <w:t>property</w:t>
      </w:r>
      <w:r w:rsidRPr="00784FC3">
        <w:t>;</w:t>
      </w:r>
    </w:p>
    <w:p w14:paraId="0C867A8F"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Seller() {</w:t>
      </w:r>
    </w:p>
    <w:p w14:paraId="1E1875E6" w14:textId="77777777" w:rsidR="00703CB0" w:rsidRPr="00784FC3" w:rsidRDefault="00703CB0" w:rsidP="00602974">
      <w:pPr>
        <w:pStyle w:val="A5"/>
        <w:ind w:firstLine="482"/>
      </w:pPr>
      <w:r w:rsidRPr="00784FC3">
        <w:tab/>
        <w:t>}</w:t>
      </w:r>
    </w:p>
    <w:p w14:paraId="2B6FCA01"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Seller(String trace, String url, </w:t>
      </w:r>
      <w:r w:rsidRPr="00784FC3">
        <w:rPr>
          <w:bCs/>
          <w:color w:val="7F0055"/>
          <w:u w:color="7F0055"/>
        </w:rPr>
        <w:t>int</w:t>
      </w:r>
      <w:r w:rsidRPr="00784FC3">
        <w:t xml:space="preserve"> num, List&lt;Property&gt; property) {</w:t>
      </w:r>
    </w:p>
    <w:p w14:paraId="7AA54CD8"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trace</w:t>
      </w:r>
      <w:r w:rsidRPr="00784FC3">
        <w:t xml:space="preserve"> = trace;</w:t>
      </w:r>
    </w:p>
    <w:p w14:paraId="3281FB6C"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url</w:t>
      </w:r>
      <w:r w:rsidRPr="00784FC3">
        <w:t xml:space="preserve"> = url;</w:t>
      </w:r>
    </w:p>
    <w:p w14:paraId="3F9728F0"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num</w:t>
      </w:r>
      <w:r w:rsidRPr="00784FC3">
        <w:t xml:space="preserve"> = num;</w:t>
      </w:r>
    </w:p>
    <w:p w14:paraId="250A5CB3"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property</w:t>
      </w:r>
      <w:r w:rsidRPr="00784FC3">
        <w:t xml:space="preserve"> = property;</w:t>
      </w:r>
    </w:p>
    <w:p w14:paraId="19930CE1" w14:textId="77777777" w:rsidR="00703CB0" w:rsidRPr="00784FC3" w:rsidRDefault="00703CB0" w:rsidP="00602974">
      <w:pPr>
        <w:pStyle w:val="A5"/>
        <w:ind w:firstLine="482"/>
      </w:pPr>
      <w:r w:rsidRPr="00784FC3">
        <w:tab/>
        <w:t>}</w:t>
      </w:r>
    </w:p>
    <w:p w14:paraId="3961E30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getTrace() {</w:t>
      </w:r>
    </w:p>
    <w:p w14:paraId="7B4ECAAB"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trace</w:t>
      </w:r>
      <w:r w:rsidRPr="00784FC3">
        <w:t>;</w:t>
      </w:r>
    </w:p>
    <w:p w14:paraId="18C2077F" w14:textId="77777777" w:rsidR="00703CB0" w:rsidRPr="00784FC3" w:rsidRDefault="00703CB0" w:rsidP="00602974">
      <w:pPr>
        <w:pStyle w:val="A5"/>
        <w:ind w:firstLine="482"/>
      </w:pPr>
      <w:r w:rsidRPr="00784FC3">
        <w:tab/>
        <w:t>}</w:t>
      </w:r>
    </w:p>
    <w:p w14:paraId="66A652E6"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setTrace(String trace) {</w:t>
      </w:r>
    </w:p>
    <w:p w14:paraId="15C73180"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trace</w:t>
      </w:r>
      <w:r w:rsidRPr="00784FC3">
        <w:t xml:space="preserve"> = trace;</w:t>
      </w:r>
    </w:p>
    <w:p w14:paraId="15C2BD37" w14:textId="77777777" w:rsidR="00703CB0" w:rsidRPr="00784FC3" w:rsidRDefault="00703CB0" w:rsidP="00602974">
      <w:pPr>
        <w:pStyle w:val="A5"/>
        <w:ind w:firstLine="482"/>
      </w:pPr>
      <w:r w:rsidRPr="00784FC3">
        <w:tab/>
        <w:t>}</w:t>
      </w:r>
    </w:p>
    <w:p w14:paraId="6AE1A5EB"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getUrl() {</w:t>
      </w:r>
    </w:p>
    <w:p w14:paraId="6DA71863"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url</w:t>
      </w:r>
      <w:r w:rsidRPr="00784FC3">
        <w:t>;</w:t>
      </w:r>
    </w:p>
    <w:p w14:paraId="3E5F7D15" w14:textId="77777777" w:rsidR="00703CB0" w:rsidRPr="00784FC3" w:rsidRDefault="00703CB0" w:rsidP="00602974">
      <w:pPr>
        <w:pStyle w:val="A5"/>
        <w:ind w:firstLine="482"/>
      </w:pPr>
      <w:r w:rsidRPr="00784FC3">
        <w:tab/>
        <w:t>}</w:t>
      </w:r>
    </w:p>
    <w:p w14:paraId="704E76DA"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setUrl(String url) {</w:t>
      </w:r>
    </w:p>
    <w:p w14:paraId="0D327C70"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url</w:t>
      </w:r>
      <w:r w:rsidRPr="00784FC3">
        <w:t xml:space="preserve"> = url;</w:t>
      </w:r>
    </w:p>
    <w:p w14:paraId="64DC963F" w14:textId="77777777" w:rsidR="00703CB0" w:rsidRPr="00784FC3" w:rsidRDefault="00703CB0" w:rsidP="00602974">
      <w:pPr>
        <w:pStyle w:val="A5"/>
        <w:ind w:firstLine="482"/>
      </w:pPr>
      <w:r w:rsidRPr="00784FC3">
        <w:tab/>
        <w:t>}</w:t>
      </w:r>
    </w:p>
    <w:p w14:paraId="7D7CEC9D"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int</w:t>
      </w:r>
      <w:r w:rsidRPr="00784FC3">
        <w:t xml:space="preserve"> getNum() {</w:t>
      </w:r>
    </w:p>
    <w:p w14:paraId="3C8E3B4C"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num</w:t>
      </w:r>
      <w:r w:rsidRPr="00784FC3">
        <w:t>;</w:t>
      </w:r>
    </w:p>
    <w:p w14:paraId="37859A9E" w14:textId="77777777" w:rsidR="00703CB0" w:rsidRPr="00784FC3" w:rsidRDefault="00703CB0" w:rsidP="00602974">
      <w:pPr>
        <w:pStyle w:val="A5"/>
        <w:ind w:firstLine="482"/>
      </w:pPr>
      <w:r w:rsidRPr="00784FC3">
        <w:tab/>
        <w:t>}</w:t>
      </w:r>
    </w:p>
    <w:p w14:paraId="1B89683B"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setNum(</w:t>
      </w:r>
      <w:r w:rsidRPr="00784FC3">
        <w:rPr>
          <w:bCs/>
          <w:color w:val="7F0055"/>
          <w:u w:color="7F0055"/>
        </w:rPr>
        <w:t>int</w:t>
      </w:r>
      <w:r w:rsidRPr="00784FC3">
        <w:t xml:space="preserve"> num) {</w:t>
      </w:r>
    </w:p>
    <w:p w14:paraId="01706831"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num</w:t>
      </w:r>
      <w:r w:rsidRPr="00784FC3">
        <w:t xml:space="preserve"> = num;</w:t>
      </w:r>
    </w:p>
    <w:p w14:paraId="5059E196" w14:textId="77777777" w:rsidR="00703CB0" w:rsidRPr="00784FC3" w:rsidRDefault="00703CB0" w:rsidP="00602974">
      <w:pPr>
        <w:pStyle w:val="A5"/>
        <w:ind w:firstLine="482"/>
      </w:pPr>
      <w:r w:rsidRPr="00784FC3">
        <w:tab/>
        <w:t>}</w:t>
      </w:r>
    </w:p>
    <w:p w14:paraId="233023C4"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List&lt;Property&gt; getProperty() {</w:t>
      </w:r>
    </w:p>
    <w:p w14:paraId="08D8E734" w14:textId="77777777" w:rsidR="00703CB0" w:rsidRPr="00784FC3" w:rsidRDefault="00703CB0" w:rsidP="00602974">
      <w:pPr>
        <w:pStyle w:val="A5"/>
        <w:ind w:firstLine="482"/>
      </w:pPr>
      <w:r w:rsidRPr="00784FC3">
        <w:lastRenderedPageBreak/>
        <w:tab/>
      </w:r>
      <w:r w:rsidRPr="00784FC3">
        <w:tab/>
      </w:r>
      <w:r w:rsidRPr="00784FC3">
        <w:rPr>
          <w:bCs/>
          <w:color w:val="7F0055"/>
          <w:u w:color="7F0055"/>
        </w:rPr>
        <w:t>return</w:t>
      </w:r>
      <w:r w:rsidRPr="00784FC3">
        <w:t xml:space="preserve"> </w:t>
      </w:r>
      <w:r w:rsidRPr="00784FC3">
        <w:rPr>
          <w:u w:color="0000C0"/>
        </w:rPr>
        <w:t>property</w:t>
      </w:r>
      <w:r w:rsidRPr="00784FC3">
        <w:t>;</w:t>
      </w:r>
    </w:p>
    <w:p w14:paraId="042A76EF" w14:textId="77777777" w:rsidR="00703CB0" w:rsidRPr="00784FC3" w:rsidRDefault="00703CB0" w:rsidP="00602974">
      <w:pPr>
        <w:pStyle w:val="A5"/>
        <w:ind w:firstLine="482"/>
      </w:pPr>
      <w:r w:rsidRPr="00784FC3">
        <w:tab/>
        <w:t>}</w:t>
      </w:r>
    </w:p>
    <w:p w14:paraId="6C215569"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setProperty(List&lt;Property&gt; property) {</w:t>
      </w:r>
    </w:p>
    <w:p w14:paraId="55D68BE3"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property</w:t>
      </w:r>
      <w:r w:rsidRPr="00784FC3">
        <w:t xml:space="preserve"> = property;</w:t>
      </w:r>
    </w:p>
    <w:p w14:paraId="22C16F4A" w14:textId="77777777" w:rsidR="00703CB0" w:rsidRPr="00784FC3" w:rsidRDefault="00703CB0" w:rsidP="00602974">
      <w:pPr>
        <w:pStyle w:val="A5"/>
        <w:ind w:firstLine="482"/>
      </w:pPr>
      <w:r w:rsidRPr="00784FC3">
        <w:tab/>
        <w:t>}</w:t>
      </w:r>
    </w:p>
    <w:p w14:paraId="71D72BF8" w14:textId="77777777" w:rsidR="00703CB0" w:rsidRPr="00784FC3" w:rsidRDefault="00703CB0" w:rsidP="00602974">
      <w:pPr>
        <w:pStyle w:val="A5"/>
        <w:ind w:firstLine="482"/>
      </w:pPr>
      <w:r w:rsidRPr="00784FC3">
        <w:tab/>
      </w:r>
      <w:r w:rsidRPr="00784FC3">
        <w:rPr>
          <w:u w:color="646464"/>
        </w:rPr>
        <w:t>@Override</w:t>
      </w:r>
    </w:p>
    <w:p w14:paraId="66BEAAE0"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toString() {</w:t>
      </w:r>
    </w:p>
    <w:p w14:paraId="3BAE2EDD"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u w:color="2A00FF"/>
        </w:rPr>
        <w:t>"Seller [trace="</w:t>
      </w:r>
      <w:r w:rsidRPr="00784FC3">
        <w:t xml:space="preserve"> + </w:t>
      </w:r>
      <w:r w:rsidRPr="00784FC3">
        <w:rPr>
          <w:color w:val="0000C0"/>
          <w:u w:color="0000C0"/>
        </w:rPr>
        <w:t>trace</w:t>
      </w:r>
      <w:r w:rsidRPr="00784FC3">
        <w:t xml:space="preserve"> + </w:t>
      </w:r>
      <w:r w:rsidRPr="00784FC3">
        <w:rPr>
          <w:u w:color="2A00FF"/>
        </w:rPr>
        <w:t>", url="</w:t>
      </w:r>
      <w:r w:rsidRPr="00784FC3">
        <w:t xml:space="preserve"> + </w:t>
      </w:r>
      <w:r w:rsidRPr="00784FC3">
        <w:rPr>
          <w:color w:val="0000C0"/>
          <w:u w:color="0000C0"/>
        </w:rPr>
        <w:t>url</w:t>
      </w:r>
      <w:r w:rsidRPr="00784FC3">
        <w:t xml:space="preserve"> + </w:t>
      </w:r>
      <w:r w:rsidRPr="00784FC3">
        <w:rPr>
          <w:u w:color="2A00FF"/>
        </w:rPr>
        <w:t>", num="</w:t>
      </w:r>
      <w:r w:rsidRPr="00784FC3">
        <w:t xml:space="preserve"> + </w:t>
      </w:r>
      <w:r w:rsidRPr="00784FC3">
        <w:rPr>
          <w:color w:val="0000C0"/>
          <w:u w:color="0000C0"/>
        </w:rPr>
        <w:t>num</w:t>
      </w:r>
    </w:p>
    <w:p w14:paraId="2448A5CF" w14:textId="77777777" w:rsidR="00703CB0" w:rsidRPr="00784FC3" w:rsidRDefault="00703CB0" w:rsidP="00602974">
      <w:pPr>
        <w:pStyle w:val="A5"/>
        <w:ind w:firstLine="482"/>
      </w:pPr>
      <w:r w:rsidRPr="00784FC3">
        <w:tab/>
      </w:r>
      <w:r w:rsidRPr="00784FC3">
        <w:tab/>
      </w:r>
      <w:r w:rsidRPr="00784FC3">
        <w:tab/>
      </w:r>
      <w:r w:rsidRPr="00784FC3">
        <w:tab/>
        <w:t xml:space="preserve">+ </w:t>
      </w:r>
      <w:r w:rsidRPr="00784FC3">
        <w:rPr>
          <w:u w:color="2A00FF"/>
        </w:rPr>
        <w:t>", property="</w:t>
      </w:r>
      <w:r w:rsidRPr="00784FC3">
        <w:t xml:space="preserve"> + </w:t>
      </w:r>
      <w:r w:rsidRPr="00784FC3">
        <w:rPr>
          <w:color w:val="0000C0"/>
          <w:u w:color="0000C0"/>
        </w:rPr>
        <w:t>property</w:t>
      </w:r>
      <w:r w:rsidRPr="00784FC3">
        <w:t xml:space="preserve"> + </w:t>
      </w:r>
      <w:r w:rsidRPr="00784FC3">
        <w:rPr>
          <w:u w:color="2A00FF"/>
        </w:rPr>
        <w:t>"]"</w:t>
      </w:r>
      <w:r w:rsidRPr="00784FC3">
        <w:t>;</w:t>
      </w:r>
    </w:p>
    <w:p w14:paraId="120DC1A8" w14:textId="77777777" w:rsidR="00703CB0" w:rsidRPr="00784FC3" w:rsidRDefault="00703CB0" w:rsidP="00602974">
      <w:pPr>
        <w:pStyle w:val="A5"/>
        <w:ind w:firstLine="482"/>
      </w:pPr>
      <w:r w:rsidRPr="00784FC3">
        <w:tab/>
        <w:t>}</w:t>
      </w:r>
    </w:p>
    <w:p w14:paraId="34CAFA23" w14:textId="77777777" w:rsidR="00703CB0" w:rsidRPr="00784FC3" w:rsidRDefault="00703CB0" w:rsidP="00602974">
      <w:pPr>
        <w:pStyle w:val="A5"/>
        <w:ind w:firstLine="482"/>
      </w:pPr>
      <w:r w:rsidRPr="00784FC3">
        <w:t>}</w:t>
      </w:r>
    </w:p>
    <w:p w14:paraId="69EADBB7" w14:textId="77777777" w:rsidR="00703CB0" w:rsidRPr="00784FC3" w:rsidRDefault="00703CB0" w:rsidP="00602974">
      <w:pPr>
        <w:pStyle w:val="A5"/>
        <w:ind w:firstLine="482"/>
      </w:pPr>
    </w:p>
    <w:p w14:paraId="71FBF4DD" w14:textId="77777777" w:rsidR="00703CB0" w:rsidRPr="00784FC3" w:rsidRDefault="00703CB0" w:rsidP="00602974">
      <w:pPr>
        <w:pStyle w:val="A5"/>
        <w:ind w:firstLine="482"/>
      </w:pPr>
      <w:r w:rsidRPr="00784FC3">
        <w:rPr>
          <w:bCs/>
          <w:color w:val="7F0055"/>
          <w:u w:color="7F0055"/>
        </w:rPr>
        <w:t>package</w:t>
      </w:r>
      <w:r w:rsidRPr="00784FC3">
        <w:t xml:space="preserve"> com.gh.test.bean;</w:t>
      </w:r>
    </w:p>
    <w:p w14:paraId="69EDA603" w14:textId="77777777" w:rsidR="00703CB0" w:rsidRPr="00784FC3" w:rsidRDefault="00703CB0" w:rsidP="00602974">
      <w:pPr>
        <w:pStyle w:val="A5"/>
        <w:ind w:firstLine="482"/>
      </w:pPr>
    </w:p>
    <w:p w14:paraId="5D06B84D"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Property {</w:t>
      </w:r>
    </w:p>
    <w:p w14:paraId="65D93B6F"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pname</w:t>
      </w:r>
      <w:r w:rsidRPr="00784FC3">
        <w:t>;</w:t>
      </w:r>
    </w:p>
    <w:p w14:paraId="59CA0CE1"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vname</w:t>
      </w:r>
      <w:r w:rsidRPr="00784FC3">
        <w:t>;</w:t>
      </w:r>
    </w:p>
    <w:p w14:paraId="375D01BC" w14:textId="77777777" w:rsidR="00703CB0" w:rsidRPr="00784FC3" w:rsidRDefault="00703CB0" w:rsidP="00602974">
      <w:pPr>
        <w:pStyle w:val="A5"/>
        <w:ind w:firstLine="482"/>
      </w:pPr>
      <w:r w:rsidRPr="00784FC3">
        <w:tab/>
      </w:r>
      <w:r w:rsidRPr="00784FC3">
        <w:rPr>
          <w:bCs/>
          <w:color w:val="7F0055"/>
          <w:u w:color="7F0055"/>
        </w:rPr>
        <w:t>private</w:t>
      </w:r>
      <w:r w:rsidRPr="00784FC3">
        <w:t xml:space="preserve"> String </w:t>
      </w:r>
      <w:r w:rsidRPr="00784FC3">
        <w:rPr>
          <w:color w:val="0000C0"/>
          <w:u w:color="0000C0"/>
        </w:rPr>
        <w:t>wordIcon</w:t>
      </w:r>
      <w:r w:rsidRPr="00784FC3">
        <w:t>;</w:t>
      </w:r>
    </w:p>
    <w:p w14:paraId="061855A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Property() {</w:t>
      </w:r>
    </w:p>
    <w:p w14:paraId="6E9A9EAA" w14:textId="77777777" w:rsidR="00703CB0" w:rsidRPr="00784FC3" w:rsidRDefault="00703CB0" w:rsidP="00602974">
      <w:pPr>
        <w:pStyle w:val="A5"/>
        <w:ind w:firstLine="482"/>
      </w:pPr>
      <w:r w:rsidRPr="00784FC3">
        <w:tab/>
        <w:t>}</w:t>
      </w:r>
    </w:p>
    <w:p w14:paraId="3CC5C609"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Property(String pname, String vname, String wordIcon) {</w:t>
      </w:r>
    </w:p>
    <w:p w14:paraId="0A4B1EDD"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pname</w:t>
      </w:r>
      <w:r w:rsidRPr="00784FC3">
        <w:t xml:space="preserve"> = pname;</w:t>
      </w:r>
    </w:p>
    <w:p w14:paraId="7EEBC4B8"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vname</w:t>
      </w:r>
      <w:r w:rsidRPr="00784FC3">
        <w:t xml:space="preserve"> = vname;</w:t>
      </w:r>
    </w:p>
    <w:p w14:paraId="35E6CF24"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wordIcon</w:t>
      </w:r>
      <w:r w:rsidRPr="00784FC3">
        <w:t xml:space="preserve"> = wordIcon;</w:t>
      </w:r>
    </w:p>
    <w:p w14:paraId="72A55B23" w14:textId="77777777" w:rsidR="00703CB0" w:rsidRPr="00784FC3" w:rsidRDefault="00703CB0" w:rsidP="00602974">
      <w:pPr>
        <w:pStyle w:val="A5"/>
        <w:ind w:firstLine="482"/>
      </w:pPr>
      <w:r w:rsidRPr="00784FC3">
        <w:tab/>
        <w:t>}</w:t>
      </w:r>
    </w:p>
    <w:p w14:paraId="4CA63D5C"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shd w:val="clear" w:color="auto" w:fill="FFFF00"/>
        </w:rPr>
        <w:t>String</w:t>
      </w:r>
      <w:r w:rsidRPr="00784FC3">
        <w:t xml:space="preserve"> getPname() {</w:t>
      </w:r>
    </w:p>
    <w:p w14:paraId="208CBEC7" w14:textId="77777777" w:rsidR="00703CB0" w:rsidRPr="00784FC3" w:rsidRDefault="00703CB0" w:rsidP="00602974">
      <w:pPr>
        <w:pStyle w:val="A5"/>
        <w:ind w:firstLine="482"/>
      </w:pPr>
      <w:r w:rsidRPr="00784FC3">
        <w:tab/>
      </w:r>
      <w:r w:rsidRPr="00784FC3">
        <w:tab/>
      </w:r>
      <w:r w:rsidRPr="00784FC3">
        <w:rPr>
          <w:bCs/>
          <w:u w:color="7F0055"/>
          <w:shd w:val="clear" w:color="auto" w:fill="FFFF00"/>
        </w:rPr>
        <w:t>return</w:t>
      </w:r>
      <w:r w:rsidRPr="00784FC3">
        <w:rPr>
          <w:shd w:val="clear" w:color="auto" w:fill="FFFF00"/>
        </w:rPr>
        <w:t xml:space="preserve"> </w:t>
      </w:r>
      <w:r w:rsidRPr="00784FC3">
        <w:rPr>
          <w:color w:val="0000C0"/>
          <w:u w:color="0000C0"/>
          <w:shd w:val="clear" w:color="auto" w:fill="FFFF00"/>
        </w:rPr>
        <w:t>pname</w:t>
      </w:r>
      <w:r w:rsidRPr="00784FC3">
        <w:rPr>
          <w:shd w:val="clear" w:color="auto" w:fill="FFFF00"/>
        </w:rPr>
        <w:t>;</w:t>
      </w:r>
    </w:p>
    <w:p w14:paraId="527F8F4A" w14:textId="77777777" w:rsidR="00703CB0" w:rsidRPr="00784FC3" w:rsidRDefault="00703CB0" w:rsidP="00602974">
      <w:pPr>
        <w:pStyle w:val="A5"/>
        <w:ind w:firstLine="482"/>
      </w:pPr>
      <w:r w:rsidRPr="00784FC3">
        <w:tab/>
        <w:t>}</w:t>
      </w:r>
    </w:p>
    <w:p w14:paraId="02A8F02A"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setPname(String pname) {</w:t>
      </w:r>
    </w:p>
    <w:p w14:paraId="26122C6A"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pname</w:t>
      </w:r>
      <w:r w:rsidRPr="00784FC3">
        <w:t xml:space="preserve"> = pname;</w:t>
      </w:r>
    </w:p>
    <w:p w14:paraId="223E97FB" w14:textId="77777777" w:rsidR="00703CB0" w:rsidRPr="00784FC3" w:rsidRDefault="00703CB0" w:rsidP="00602974">
      <w:pPr>
        <w:pStyle w:val="A5"/>
        <w:ind w:firstLine="482"/>
      </w:pPr>
      <w:r w:rsidRPr="00784FC3">
        <w:tab/>
        <w:t>}</w:t>
      </w:r>
    </w:p>
    <w:p w14:paraId="56594EE0"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getVname() {</w:t>
      </w:r>
    </w:p>
    <w:p w14:paraId="3B33C749" w14:textId="77777777" w:rsidR="00703CB0" w:rsidRPr="00784FC3" w:rsidRDefault="00703CB0" w:rsidP="00602974">
      <w:pPr>
        <w:pStyle w:val="A5"/>
        <w:ind w:firstLine="482"/>
      </w:pPr>
      <w:r w:rsidRPr="00784FC3">
        <w:tab/>
      </w:r>
      <w:r w:rsidRPr="00784FC3">
        <w:tab/>
      </w:r>
      <w:r w:rsidRPr="00784FC3">
        <w:rPr>
          <w:bCs/>
          <w:u w:color="7F0055"/>
        </w:rPr>
        <w:t>return</w:t>
      </w:r>
      <w:r w:rsidRPr="00784FC3">
        <w:t xml:space="preserve"> </w:t>
      </w:r>
      <w:r w:rsidRPr="00784FC3">
        <w:rPr>
          <w:color w:val="0000C0"/>
          <w:u w:color="0000C0"/>
        </w:rPr>
        <w:t>vname</w:t>
      </w:r>
      <w:r w:rsidRPr="00784FC3">
        <w:t>;</w:t>
      </w:r>
    </w:p>
    <w:p w14:paraId="4C71022D" w14:textId="77777777" w:rsidR="00703CB0" w:rsidRPr="00784FC3" w:rsidRDefault="00703CB0" w:rsidP="00602974">
      <w:pPr>
        <w:pStyle w:val="A5"/>
        <w:ind w:firstLine="482"/>
      </w:pPr>
      <w:r w:rsidRPr="00784FC3">
        <w:tab/>
        <w:t>}</w:t>
      </w:r>
    </w:p>
    <w:p w14:paraId="266D5D34"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setVname(String vname) {</w:t>
      </w:r>
    </w:p>
    <w:p w14:paraId="4C9D5A19"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vname</w:t>
      </w:r>
      <w:r w:rsidRPr="00784FC3">
        <w:t xml:space="preserve"> = vname;</w:t>
      </w:r>
    </w:p>
    <w:p w14:paraId="4B96527D" w14:textId="77777777" w:rsidR="00703CB0" w:rsidRPr="00784FC3" w:rsidRDefault="00703CB0" w:rsidP="00602974">
      <w:pPr>
        <w:pStyle w:val="A5"/>
        <w:ind w:firstLine="482"/>
      </w:pPr>
      <w:r w:rsidRPr="00784FC3">
        <w:tab/>
        <w:t>}</w:t>
      </w:r>
    </w:p>
    <w:p w14:paraId="60E76458"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String getWordIcon() {</w:t>
      </w:r>
    </w:p>
    <w:p w14:paraId="28016321"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u w:color="0000C0"/>
        </w:rPr>
        <w:t>wordIcon</w:t>
      </w:r>
      <w:r w:rsidRPr="00784FC3">
        <w:t>;</w:t>
      </w:r>
    </w:p>
    <w:p w14:paraId="5844B6B0" w14:textId="77777777" w:rsidR="00703CB0" w:rsidRPr="00784FC3" w:rsidRDefault="00703CB0" w:rsidP="00602974">
      <w:pPr>
        <w:pStyle w:val="A5"/>
        <w:ind w:firstLine="482"/>
      </w:pPr>
      <w:r w:rsidRPr="00784FC3">
        <w:tab/>
        <w:t>}</w:t>
      </w:r>
    </w:p>
    <w:p w14:paraId="5F2165A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void</w:t>
      </w:r>
      <w:r w:rsidRPr="00784FC3">
        <w:t xml:space="preserve"> setWordIcon(String wordIcon) {</w:t>
      </w:r>
    </w:p>
    <w:p w14:paraId="1F45070B" w14:textId="77777777" w:rsidR="00703CB0" w:rsidRPr="00784FC3" w:rsidRDefault="00703CB0" w:rsidP="00602974">
      <w:pPr>
        <w:pStyle w:val="A5"/>
        <w:ind w:firstLine="482"/>
      </w:pPr>
      <w:r w:rsidRPr="00784FC3">
        <w:tab/>
      </w:r>
      <w:r w:rsidRPr="00784FC3">
        <w:tab/>
      </w:r>
      <w:r w:rsidRPr="00784FC3">
        <w:rPr>
          <w:bCs/>
          <w:color w:val="7F0055"/>
          <w:u w:color="7F0055"/>
        </w:rPr>
        <w:t>this</w:t>
      </w:r>
      <w:r w:rsidRPr="00784FC3">
        <w:t>.</w:t>
      </w:r>
      <w:r w:rsidRPr="00784FC3">
        <w:rPr>
          <w:color w:val="0000C0"/>
          <w:u w:color="0000C0"/>
        </w:rPr>
        <w:t>wordIcon</w:t>
      </w:r>
      <w:r w:rsidRPr="00784FC3">
        <w:t xml:space="preserve"> = wordIcon;</w:t>
      </w:r>
    </w:p>
    <w:p w14:paraId="362BE8E5" w14:textId="77777777" w:rsidR="00703CB0" w:rsidRPr="00784FC3" w:rsidRDefault="00703CB0" w:rsidP="00602974">
      <w:pPr>
        <w:pStyle w:val="A5"/>
        <w:ind w:firstLine="482"/>
      </w:pPr>
      <w:r w:rsidRPr="00784FC3">
        <w:tab/>
        <w:t>}</w:t>
      </w:r>
    </w:p>
    <w:p w14:paraId="4D926000" w14:textId="77777777" w:rsidR="00703CB0" w:rsidRPr="00784FC3" w:rsidRDefault="00703CB0" w:rsidP="00602974">
      <w:pPr>
        <w:pStyle w:val="A5"/>
        <w:ind w:firstLine="482"/>
      </w:pPr>
      <w:r w:rsidRPr="00784FC3">
        <w:lastRenderedPageBreak/>
        <w:tab/>
      </w:r>
      <w:r w:rsidRPr="00784FC3">
        <w:rPr>
          <w:bCs/>
          <w:color w:val="7F0055"/>
          <w:u w:color="7F0055"/>
        </w:rPr>
        <w:t>public</w:t>
      </w:r>
      <w:r w:rsidRPr="00784FC3">
        <w:t xml:space="preserve"> String toString() {</w:t>
      </w:r>
    </w:p>
    <w:p w14:paraId="0379AC6E"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w:t>
      </w:r>
      <w:r w:rsidRPr="00784FC3">
        <w:rPr>
          <w:u w:color="2A00FF"/>
        </w:rPr>
        <w:t>"Property [pname="</w:t>
      </w:r>
      <w:r w:rsidRPr="00784FC3">
        <w:t xml:space="preserve"> + </w:t>
      </w:r>
      <w:r w:rsidRPr="00784FC3">
        <w:rPr>
          <w:color w:val="0000C0"/>
          <w:u w:color="0000C0"/>
        </w:rPr>
        <w:t>pname</w:t>
      </w:r>
      <w:r w:rsidRPr="00784FC3">
        <w:t xml:space="preserve"> + </w:t>
      </w:r>
      <w:r w:rsidRPr="00784FC3">
        <w:rPr>
          <w:u w:color="2A00FF"/>
        </w:rPr>
        <w:t>", vname="</w:t>
      </w:r>
      <w:r w:rsidRPr="00784FC3">
        <w:t xml:space="preserve"> + </w:t>
      </w:r>
      <w:r w:rsidRPr="00784FC3">
        <w:rPr>
          <w:color w:val="0000C0"/>
          <w:u w:color="0000C0"/>
        </w:rPr>
        <w:t>vname</w:t>
      </w:r>
      <w:r w:rsidRPr="00784FC3">
        <w:t xml:space="preserve"> + </w:t>
      </w:r>
      <w:r w:rsidRPr="00784FC3">
        <w:rPr>
          <w:u w:color="2A00FF"/>
        </w:rPr>
        <w:t>", wordIcon="</w:t>
      </w:r>
    </w:p>
    <w:p w14:paraId="6DD8B5ED" w14:textId="77777777" w:rsidR="00703CB0" w:rsidRPr="00784FC3" w:rsidRDefault="00703CB0" w:rsidP="00602974">
      <w:pPr>
        <w:pStyle w:val="A5"/>
        <w:ind w:firstLine="482"/>
      </w:pPr>
      <w:r w:rsidRPr="00784FC3">
        <w:tab/>
      </w:r>
      <w:r w:rsidRPr="00784FC3">
        <w:tab/>
      </w:r>
      <w:r w:rsidRPr="00784FC3">
        <w:tab/>
      </w:r>
      <w:r w:rsidRPr="00784FC3">
        <w:tab/>
        <w:t xml:space="preserve">+ </w:t>
      </w:r>
      <w:r w:rsidRPr="00784FC3">
        <w:rPr>
          <w:color w:val="0000C0"/>
          <w:u w:color="0000C0"/>
        </w:rPr>
        <w:t>wordIcon</w:t>
      </w:r>
      <w:r w:rsidRPr="00784FC3">
        <w:t xml:space="preserve"> + </w:t>
      </w:r>
      <w:r w:rsidRPr="00784FC3">
        <w:rPr>
          <w:color w:val="2A00FF"/>
          <w:u w:color="2A00FF"/>
        </w:rPr>
        <w:t>"]"</w:t>
      </w:r>
      <w:r w:rsidRPr="00784FC3">
        <w:t>;</w:t>
      </w:r>
    </w:p>
    <w:p w14:paraId="2DC82741" w14:textId="77777777" w:rsidR="00703CB0" w:rsidRPr="00784FC3" w:rsidRDefault="00703CB0" w:rsidP="00602974">
      <w:pPr>
        <w:pStyle w:val="A5"/>
        <w:ind w:firstLine="482"/>
      </w:pPr>
      <w:r w:rsidRPr="00784FC3">
        <w:tab/>
        <w:t>}</w:t>
      </w:r>
    </w:p>
    <w:p w14:paraId="7296C0A7" w14:textId="77777777" w:rsidR="00703CB0" w:rsidRPr="00784FC3" w:rsidRDefault="00703CB0" w:rsidP="00602974">
      <w:pPr>
        <w:pStyle w:val="A5"/>
        <w:ind w:firstLine="482"/>
      </w:pPr>
    </w:p>
    <w:p w14:paraId="1C69B0EB" w14:textId="77777777" w:rsidR="00703CB0" w:rsidRPr="00784FC3" w:rsidRDefault="00703CB0" w:rsidP="00602974">
      <w:pPr>
        <w:pStyle w:val="A5"/>
        <w:ind w:firstLine="482"/>
      </w:pPr>
      <w:r w:rsidRPr="00784FC3">
        <w:t>}</w:t>
      </w:r>
    </w:p>
    <w:p w14:paraId="1DB4F0BA" w14:textId="77777777" w:rsidR="00703CB0" w:rsidRPr="00784FC3" w:rsidRDefault="00703CB0" w:rsidP="00602974">
      <w:pPr>
        <w:pStyle w:val="A5"/>
        <w:ind w:firstLine="482"/>
      </w:pPr>
      <w:r w:rsidRPr="00784FC3">
        <w:t>第二步：解析</w:t>
      </w:r>
    </w:p>
    <w:p w14:paraId="0595850D" w14:textId="77777777" w:rsidR="00703CB0" w:rsidRPr="00784FC3" w:rsidRDefault="00703CB0" w:rsidP="00602974">
      <w:pPr>
        <w:pStyle w:val="A5"/>
        <w:ind w:firstLine="482"/>
      </w:pPr>
      <w:r w:rsidRPr="00784FC3">
        <w:rPr>
          <w:bCs/>
          <w:color w:val="7F0055"/>
          <w:u w:color="7F0055"/>
        </w:rPr>
        <w:t>import</w:t>
      </w:r>
      <w:r w:rsidRPr="00784FC3">
        <w:t xml:space="preserve"> java.util.HashMap;</w:t>
      </w:r>
    </w:p>
    <w:p w14:paraId="541DF09B" w14:textId="77777777" w:rsidR="00703CB0" w:rsidRPr="00784FC3" w:rsidRDefault="00703CB0" w:rsidP="00602974">
      <w:pPr>
        <w:pStyle w:val="A5"/>
        <w:ind w:firstLine="482"/>
      </w:pPr>
      <w:r w:rsidRPr="00784FC3">
        <w:rPr>
          <w:bCs/>
          <w:color w:val="7F0055"/>
          <w:u w:color="7F0055"/>
        </w:rPr>
        <w:t>import</w:t>
      </w:r>
      <w:r w:rsidRPr="00784FC3">
        <w:t xml:space="preserve"> java.util.List;</w:t>
      </w:r>
    </w:p>
    <w:p w14:paraId="1BA43C95" w14:textId="77777777" w:rsidR="00703CB0" w:rsidRPr="00784FC3" w:rsidRDefault="00703CB0" w:rsidP="00602974">
      <w:pPr>
        <w:pStyle w:val="A5"/>
        <w:ind w:firstLine="482"/>
      </w:pPr>
      <w:r w:rsidRPr="00784FC3">
        <w:rPr>
          <w:bCs/>
          <w:color w:val="7F0055"/>
          <w:u w:color="7F0055"/>
        </w:rPr>
        <w:t>import</w:t>
      </w:r>
      <w:r w:rsidRPr="00784FC3">
        <w:t xml:space="preserve"> java.util.Map;</w:t>
      </w:r>
    </w:p>
    <w:p w14:paraId="06B4E48B" w14:textId="77777777" w:rsidR="00703CB0" w:rsidRPr="00784FC3" w:rsidRDefault="00703CB0" w:rsidP="00602974">
      <w:pPr>
        <w:pStyle w:val="A5"/>
        <w:ind w:firstLine="482"/>
      </w:pPr>
    </w:p>
    <w:p w14:paraId="64B055C0" w14:textId="77777777" w:rsidR="00703CB0" w:rsidRPr="00784FC3" w:rsidRDefault="00703CB0" w:rsidP="00602974">
      <w:pPr>
        <w:pStyle w:val="A5"/>
        <w:ind w:firstLine="482"/>
      </w:pPr>
      <w:r w:rsidRPr="00784FC3">
        <w:rPr>
          <w:bCs/>
          <w:color w:val="7F0055"/>
          <w:u w:color="7F0055"/>
        </w:rPr>
        <w:t>import</w:t>
      </w:r>
      <w:r w:rsidRPr="00784FC3">
        <w:t xml:space="preserve"> net.sf.json.JSONArray;</w:t>
      </w:r>
    </w:p>
    <w:p w14:paraId="5BD69BDD" w14:textId="77777777" w:rsidR="00703CB0" w:rsidRPr="00784FC3" w:rsidRDefault="00703CB0" w:rsidP="00602974">
      <w:pPr>
        <w:pStyle w:val="A5"/>
        <w:ind w:firstLine="482"/>
      </w:pPr>
    </w:p>
    <w:p w14:paraId="53264374" w14:textId="77777777" w:rsidR="00703CB0" w:rsidRPr="00784FC3" w:rsidRDefault="00703CB0" w:rsidP="00602974">
      <w:pPr>
        <w:pStyle w:val="A5"/>
        <w:ind w:firstLine="482"/>
      </w:pPr>
      <w:r w:rsidRPr="00784FC3">
        <w:rPr>
          <w:bCs/>
          <w:color w:val="7F0055"/>
          <w:u w:color="7F0055"/>
        </w:rPr>
        <w:t>import</w:t>
      </w:r>
      <w:r w:rsidRPr="00784FC3">
        <w:t xml:space="preserve"> com.gh.test.bean.Property;</w:t>
      </w:r>
    </w:p>
    <w:p w14:paraId="7DF68EA1" w14:textId="77777777" w:rsidR="00703CB0" w:rsidRPr="00784FC3" w:rsidRDefault="00703CB0" w:rsidP="00602974">
      <w:pPr>
        <w:pStyle w:val="A5"/>
        <w:ind w:firstLine="482"/>
      </w:pPr>
      <w:r w:rsidRPr="00784FC3">
        <w:rPr>
          <w:bCs/>
          <w:color w:val="7F0055"/>
          <w:u w:color="7F0055"/>
        </w:rPr>
        <w:t>import</w:t>
      </w:r>
      <w:r w:rsidRPr="00784FC3">
        <w:t xml:space="preserve"> com.gh.test.bean.Seller;</w:t>
      </w:r>
    </w:p>
    <w:p w14:paraId="76CAC05A" w14:textId="77777777" w:rsidR="00703CB0" w:rsidRPr="00784FC3" w:rsidRDefault="00703CB0" w:rsidP="00602974">
      <w:pPr>
        <w:pStyle w:val="A5"/>
        <w:ind w:firstLine="482"/>
      </w:pPr>
    </w:p>
    <w:p w14:paraId="5B42454A" w14:textId="77777777" w:rsidR="00703CB0" w:rsidRPr="00784FC3" w:rsidRDefault="00703CB0" w:rsidP="00602974">
      <w:pPr>
        <w:pStyle w:val="A5"/>
        <w:ind w:firstLine="482"/>
      </w:pPr>
      <w:r w:rsidRPr="00784FC3">
        <w:rPr>
          <w:u w:color="7F0055"/>
        </w:rPr>
        <w:t>public</w:t>
      </w:r>
      <w:r w:rsidRPr="00784FC3">
        <w:t xml:space="preserve"> </w:t>
      </w:r>
      <w:r w:rsidRPr="00784FC3">
        <w:rPr>
          <w:u w:color="7F0055"/>
        </w:rPr>
        <w:t>class</w:t>
      </w:r>
      <w:r w:rsidRPr="00784FC3">
        <w:t xml:space="preserve"> Test {</w:t>
      </w:r>
    </w:p>
    <w:p w14:paraId="186906D2" w14:textId="77777777" w:rsidR="00703CB0" w:rsidRPr="00784FC3" w:rsidRDefault="00703CB0" w:rsidP="00602974">
      <w:pPr>
        <w:pStyle w:val="A5"/>
        <w:ind w:firstLine="482"/>
      </w:pPr>
    </w:p>
    <w:p w14:paraId="10375F1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37479CB2" w14:textId="77777777" w:rsidR="00703CB0" w:rsidRPr="00784FC3" w:rsidRDefault="00703CB0" w:rsidP="00602974">
      <w:pPr>
        <w:pStyle w:val="A5"/>
        <w:ind w:firstLine="482"/>
      </w:pPr>
      <w:r w:rsidRPr="00784FC3">
        <w:tab/>
      </w:r>
      <w:r w:rsidRPr="00784FC3">
        <w:tab/>
        <w:t xml:space="preserve">String str = </w:t>
      </w:r>
      <w:r w:rsidRPr="00784FC3">
        <w:rPr>
          <w:color w:val="2A00FF"/>
          <w:u w:color="2A00FF"/>
        </w:rPr>
        <w:t>"["</w:t>
      </w:r>
    </w:p>
    <w:p w14:paraId="51531A00"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t>
      </w:r>
    </w:p>
    <w:p w14:paraId="7C195AD2"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u w:color="2A00FF"/>
        </w:rPr>
        <w:t>"'trace':'vertical_seller',"</w:t>
      </w:r>
    </w:p>
    <w:p w14:paraId="73BE2EE9"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u w:color="2A00FF"/>
        </w:rPr>
        <w:t>"'url':'http://localhost:8080/gh_web',"</w:t>
      </w:r>
    </w:p>
    <w:p w14:paraId="621A8DF7"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"'num':89,"</w:t>
      </w:r>
    </w:p>
    <w:p w14:paraId="2FC5172C"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"property:"</w:t>
      </w:r>
    </w:p>
    <w:p w14:paraId="3716AFAD"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t>
      </w:r>
    </w:p>
    <w:p w14:paraId="7C5E5EA1"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"'pname':'abcd',"</w:t>
      </w:r>
    </w:p>
    <w:p w14:paraId="4B613E13"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"'vname':'efgh',"</w:t>
      </w:r>
    </w:p>
    <w:p w14:paraId="6C9734D8"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"wordIcon:'</w:t>
      </w:r>
      <w:r w:rsidRPr="00784FC3">
        <w:rPr>
          <w:rFonts w:cs="宋体"/>
          <w:color w:val="2A00FF"/>
          <w:u w:color="2A00FF"/>
        </w:rPr>
        <w:t>图标</w:t>
      </w:r>
      <w:r w:rsidRPr="00784FC3">
        <w:rPr>
          <w:color w:val="2A00FF"/>
          <w:u w:color="2A00FF"/>
        </w:rPr>
        <w:t>'"</w:t>
      </w:r>
    </w:p>
    <w:p w14:paraId="7FD3296B"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t>
      </w:r>
    </w:p>
    <w:p w14:paraId="62E8DDE3"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t>
      </w:r>
    </w:p>
    <w:p w14:paraId="1A953C96" w14:textId="77777777" w:rsidR="00703CB0" w:rsidRPr="00784FC3" w:rsidRDefault="00703CB0" w:rsidP="00602974">
      <w:pPr>
        <w:pStyle w:val="A5"/>
        <w:ind w:firstLine="482"/>
      </w:pPr>
      <w:r w:rsidRPr="00784FC3">
        <w:tab/>
      </w:r>
      <w:r w:rsidRPr="00784FC3">
        <w:tab/>
      </w:r>
      <w:r w:rsidRPr="00784FC3">
        <w:tab/>
      </w:r>
      <w:r w:rsidRPr="00784FC3">
        <w:tab/>
        <w:t xml:space="preserve">   + </w:t>
      </w:r>
      <w:r w:rsidRPr="00784FC3">
        <w:rPr>
          <w:color w:val="2A00FF"/>
          <w:u w:color="2A00FF"/>
        </w:rPr>
        <w:t>"]"</w:t>
      </w:r>
      <w:r w:rsidRPr="00784FC3">
        <w:t>;</w:t>
      </w:r>
    </w:p>
    <w:p w14:paraId="6A420847" w14:textId="77777777" w:rsidR="00703CB0" w:rsidRPr="00784FC3" w:rsidRDefault="00703CB0" w:rsidP="00602974">
      <w:pPr>
        <w:pStyle w:val="A5"/>
        <w:ind w:firstLine="482"/>
      </w:pPr>
      <w:r w:rsidRPr="00784FC3">
        <w:tab/>
      </w:r>
      <w:r w:rsidRPr="00784FC3">
        <w:tab/>
      </w:r>
    </w:p>
    <w:p w14:paraId="02447812" w14:textId="77777777" w:rsidR="00703CB0" w:rsidRPr="00784FC3" w:rsidRDefault="00703CB0" w:rsidP="00602974">
      <w:pPr>
        <w:pStyle w:val="A5"/>
        <w:ind w:firstLine="482"/>
      </w:pPr>
      <w:r w:rsidRPr="00784FC3">
        <w:tab/>
      </w:r>
      <w:r w:rsidRPr="00784FC3">
        <w:tab/>
        <w:t>JSONArray ja = JSONArray.</w:t>
      </w:r>
      <w:r w:rsidRPr="00784FC3">
        <w:rPr>
          <w:i/>
          <w:iCs/>
        </w:rPr>
        <w:t>fromObject</w:t>
      </w:r>
      <w:r w:rsidRPr="00784FC3">
        <w:t>(str);</w:t>
      </w:r>
    </w:p>
    <w:p w14:paraId="17BEE9B6" w14:textId="77777777" w:rsidR="00703CB0" w:rsidRPr="00784FC3" w:rsidRDefault="00703CB0" w:rsidP="00602974">
      <w:pPr>
        <w:pStyle w:val="A5"/>
        <w:ind w:firstLine="482"/>
      </w:pPr>
      <w:r w:rsidRPr="00784FC3">
        <w:tab/>
      </w:r>
      <w:r w:rsidRPr="00784FC3">
        <w:tab/>
        <w:t xml:space="preserve">Map&lt;String, Class&lt;Property&gt;&gt; propertyMap = </w:t>
      </w:r>
      <w:r w:rsidRPr="00784FC3">
        <w:rPr>
          <w:bCs/>
          <w:color w:val="7F0055"/>
          <w:u w:color="7F0055"/>
        </w:rPr>
        <w:t>new</w:t>
      </w:r>
      <w:r w:rsidRPr="00784FC3">
        <w:t xml:space="preserve"> HashMap&lt;String, Class&lt;Property&gt;&gt;(); </w:t>
      </w:r>
    </w:p>
    <w:p w14:paraId="1218B42E" w14:textId="77777777" w:rsidR="00703CB0" w:rsidRPr="00784FC3" w:rsidRDefault="00703CB0" w:rsidP="00602974">
      <w:pPr>
        <w:pStyle w:val="A5"/>
        <w:ind w:firstLine="482"/>
      </w:pPr>
      <w:r w:rsidRPr="00784FC3">
        <w:tab/>
      </w:r>
      <w:r w:rsidRPr="00784FC3">
        <w:tab/>
        <w:t>propertyMap.put(</w:t>
      </w:r>
      <w:r w:rsidRPr="00784FC3">
        <w:rPr>
          <w:color w:val="2A00FF"/>
          <w:u w:color="2A00FF"/>
        </w:rPr>
        <w:t>"property"</w:t>
      </w:r>
      <w:r w:rsidRPr="00784FC3">
        <w:t>, Property.</w:t>
      </w:r>
      <w:r w:rsidRPr="00784FC3">
        <w:rPr>
          <w:bCs/>
          <w:color w:val="7F0055"/>
          <w:u w:color="7F0055"/>
        </w:rPr>
        <w:t>class</w:t>
      </w:r>
      <w:r w:rsidRPr="00784FC3">
        <w:t xml:space="preserve">); </w:t>
      </w:r>
    </w:p>
    <w:p w14:paraId="58C4F0A6" w14:textId="77777777" w:rsidR="00703CB0" w:rsidRPr="00784FC3" w:rsidRDefault="00703CB0" w:rsidP="00602974">
      <w:pPr>
        <w:pStyle w:val="A5"/>
        <w:ind w:firstLine="482"/>
      </w:pPr>
      <w:r w:rsidRPr="00784FC3">
        <w:tab/>
        <w:t xml:space="preserve">    List&lt;Seller&gt; list = JSONArray.</w:t>
      </w:r>
      <w:r w:rsidRPr="00784FC3">
        <w:rPr>
          <w:strike/>
        </w:rPr>
        <w:t>toList</w:t>
      </w:r>
      <w:r w:rsidRPr="00784FC3">
        <w:t>(ja, Seller.</w:t>
      </w:r>
      <w:r w:rsidRPr="00784FC3">
        <w:rPr>
          <w:bCs/>
          <w:color w:val="7F0055"/>
          <w:u w:color="7F0055"/>
        </w:rPr>
        <w:t>class</w:t>
      </w:r>
      <w:r w:rsidRPr="00784FC3">
        <w:t>, propertyMap);</w:t>
      </w:r>
    </w:p>
    <w:p w14:paraId="1650E307" w14:textId="77777777" w:rsidR="00703CB0" w:rsidRPr="00784FC3" w:rsidRDefault="00703CB0" w:rsidP="00602974">
      <w:pPr>
        <w:pStyle w:val="A5"/>
        <w:ind w:firstLine="482"/>
      </w:pPr>
      <w:r w:rsidRPr="00784FC3">
        <w:tab/>
      </w:r>
      <w:r w:rsidRPr="00784FC3">
        <w:tab/>
      </w:r>
      <w:r w:rsidRPr="00784FC3">
        <w:rPr>
          <w:bCs/>
          <w:color w:val="7F0055"/>
          <w:u w:color="7F0055"/>
        </w:rPr>
        <w:t>for</w:t>
      </w:r>
      <w:r w:rsidRPr="00784FC3">
        <w:t xml:space="preserve"> (</w:t>
      </w:r>
      <w:r w:rsidRPr="00784FC3">
        <w:rPr>
          <w:bCs/>
          <w:color w:val="7F0055"/>
          <w:u w:color="7F0055"/>
        </w:rPr>
        <w:t>int</w:t>
      </w:r>
      <w:r w:rsidRPr="00784FC3">
        <w:t xml:space="preserve"> i = 0; i &lt; list.size(); i++) {</w:t>
      </w:r>
    </w:p>
    <w:p w14:paraId="38224B66" w14:textId="77777777" w:rsidR="00703CB0" w:rsidRPr="00784FC3" w:rsidRDefault="00703CB0" w:rsidP="00602974">
      <w:pPr>
        <w:pStyle w:val="A5"/>
        <w:ind w:firstLine="482"/>
      </w:pPr>
      <w:r w:rsidRPr="00784FC3">
        <w:tab/>
      </w:r>
      <w:r w:rsidRPr="00784FC3">
        <w:tab/>
      </w:r>
      <w:r w:rsidRPr="00784FC3">
        <w:tab/>
        <w:t>System.</w:t>
      </w:r>
      <w:r w:rsidRPr="00784FC3">
        <w:rPr>
          <w:i/>
          <w:iCs/>
          <w:color w:val="0000C0"/>
          <w:u w:color="0000C0"/>
        </w:rPr>
        <w:t>out</w:t>
      </w:r>
      <w:r w:rsidRPr="00784FC3">
        <w:t>.println(list.get(i));</w:t>
      </w:r>
    </w:p>
    <w:p w14:paraId="16B36951" w14:textId="77777777" w:rsidR="00703CB0" w:rsidRPr="00784FC3" w:rsidRDefault="00703CB0" w:rsidP="00602974">
      <w:pPr>
        <w:pStyle w:val="A5"/>
        <w:ind w:firstLine="482"/>
      </w:pPr>
      <w:r w:rsidRPr="00784FC3">
        <w:tab/>
      </w:r>
      <w:r w:rsidRPr="00784FC3">
        <w:tab/>
        <w:t>}</w:t>
      </w:r>
    </w:p>
    <w:p w14:paraId="7BDBF30F" w14:textId="77777777" w:rsidR="00703CB0" w:rsidRPr="00784FC3" w:rsidRDefault="00703CB0" w:rsidP="00602974">
      <w:pPr>
        <w:pStyle w:val="A5"/>
        <w:ind w:firstLine="482"/>
      </w:pPr>
      <w:r w:rsidRPr="00784FC3">
        <w:tab/>
        <w:t>}</w:t>
      </w:r>
    </w:p>
    <w:p w14:paraId="40086DDA" w14:textId="77777777" w:rsidR="00703CB0" w:rsidRPr="00784FC3" w:rsidRDefault="00703CB0" w:rsidP="00602974">
      <w:pPr>
        <w:pStyle w:val="A5"/>
        <w:ind w:firstLine="482"/>
      </w:pPr>
    </w:p>
    <w:p w14:paraId="1E6B1126" w14:textId="77777777" w:rsidR="00703CB0" w:rsidRPr="00784FC3" w:rsidRDefault="00703CB0" w:rsidP="00602974">
      <w:pPr>
        <w:pStyle w:val="A5"/>
        <w:ind w:firstLine="482"/>
      </w:pPr>
      <w:r w:rsidRPr="00784FC3">
        <w:t>}</w:t>
      </w:r>
    </w:p>
    <w:p w14:paraId="0C7DA730" w14:textId="77777777" w:rsidR="00703CB0" w:rsidRPr="00784FC3" w:rsidRDefault="00703CB0" w:rsidP="00602974">
      <w:pPr>
        <w:pStyle w:val="A5"/>
        <w:ind w:firstLine="482"/>
      </w:pPr>
      <w:r w:rsidRPr="00784FC3">
        <w:t>运行结果：</w:t>
      </w:r>
    </w:p>
    <w:p w14:paraId="4B83A1BF" w14:textId="77777777" w:rsidR="00703CB0" w:rsidRPr="00784FC3" w:rsidRDefault="00703CB0" w:rsidP="00602974">
      <w:pPr>
        <w:pStyle w:val="A5"/>
        <w:ind w:firstLine="482"/>
      </w:pPr>
      <w:r w:rsidRPr="00784FC3">
        <w:t>Seller [trace=vertical_seller, url=http://localhost:8080/gh_web, num=89, property=[Property [pname=abcd, vname=efgh, wordIcon=</w:t>
      </w:r>
      <w:r w:rsidRPr="00784FC3">
        <w:rPr>
          <w:rFonts w:cs="宋体"/>
        </w:rPr>
        <w:t>图标</w:t>
      </w:r>
      <w:r w:rsidRPr="00784FC3">
        <w:t>]]]</w:t>
      </w:r>
    </w:p>
    <w:p w14:paraId="13E0F6E7"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使用Nekohtml解析html文档</w:t>
      </w:r>
    </w:p>
    <w:p w14:paraId="386CBF94" w14:textId="77777777" w:rsidR="00703CB0" w:rsidRPr="00784FC3" w:rsidRDefault="00703CB0" w:rsidP="00602974">
      <w:pPr>
        <w:pStyle w:val="A5"/>
        <w:ind w:firstLine="482"/>
      </w:pPr>
      <w:r w:rsidRPr="00784FC3">
        <w:t>依赖的jar包：</w:t>
      </w:r>
    </w:p>
    <w:p w14:paraId="3EFE6B6E" w14:textId="77777777" w:rsidR="00703CB0" w:rsidRPr="00784FC3" w:rsidRDefault="00BC69F3" w:rsidP="00602974">
      <w:pPr>
        <w:pStyle w:val="A5"/>
        <w:ind w:firstLine="482"/>
      </w:pPr>
      <w:r w:rsidRPr="00784FC3">
        <w:rPr>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Pr="00784FC3" w:rsidRDefault="00703CB0" w:rsidP="00602974">
      <w:pPr>
        <w:pStyle w:val="A5"/>
        <w:ind w:firstLine="482"/>
      </w:pPr>
      <w:r w:rsidRPr="00784FC3">
        <w:t>实例：</w:t>
      </w:r>
    </w:p>
    <w:p w14:paraId="71F03A57" w14:textId="79EA56FC" w:rsidR="00703CB0" w:rsidRPr="00784FC3" w:rsidRDefault="00703CB0" w:rsidP="00602974">
      <w:pPr>
        <w:pStyle w:val="A5"/>
        <w:ind w:firstLine="482"/>
      </w:pPr>
      <w:r w:rsidRPr="00784FC3">
        <w:rPr>
          <w:bCs/>
          <w:color w:val="7F0055"/>
          <w:u w:color="7F0055"/>
        </w:rPr>
        <w:t>import</w:t>
      </w:r>
      <w:r w:rsidRPr="00784FC3">
        <w:t xml:space="preserve"> java.io.IOException;</w:t>
      </w:r>
    </w:p>
    <w:p w14:paraId="27FB0CF9" w14:textId="77777777" w:rsidR="00703CB0" w:rsidRPr="00784FC3" w:rsidRDefault="00703CB0" w:rsidP="00602974">
      <w:pPr>
        <w:pStyle w:val="A5"/>
        <w:ind w:firstLine="482"/>
      </w:pPr>
      <w:r w:rsidRPr="00784FC3">
        <w:rPr>
          <w:bCs/>
          <w:color w:val="7F0055"/>
          <w:u w:color="7F0055"/>
        </w:rPr>
        <w:t>import</w:t>
      </w:r>
      <w:r w:rsidRPr="00784FC3">
        <w:t xml:space="preserve"> org.apache.html.dom.HTMLDocumentImpl;</w:t>
      </w:r>
    </w:p>
    <w:p w14:paraId="652D7F8D" w14:textId="77777777" w:rsidR="00703CB0" w:rsidRPr="00784FC3" w:rsidRDefault="00703CB0" w:rsidP="00602974">
      <w:pPr>
        <w:pStyle w:val="A5"/>
        <w:ind w:firstLine="482"/>
      </w:pPr>
      <w:r w:rsidRPr="00784FC3">
        <w:rPr>
          <w:bCs/>
          <w:color w:val="7F0055"/>
          <w:u w:color="7F0055"/>
        </w:rPr>
        <w:t>import</w:t>
      </w:r>
      <w:r w:rsidRPr="00784FC3">
        <w:t xml:space="preserve"> org.cyberneko.html.parsers.DOMFragmentParser;</w:t>
      </w:r>
    </w:p>
    <w:p w14:paraId="1D832EEC" w14:textId="77777777" w:rsidR="00703CB0" w:rsidRPr="00784FC3" w:rsidRDefault="00703CB0" w:rsidP="00602974">
      <w:pPr>
        <w:pStyle w:val="A5"/>
        <w:ind w:firstLine="482"/>
      </w:pPr>
      <w:r w:rsidRPr="00784FC3">
        <w:rPr>
          <w:bCs/>
          <w:color w:val="7F0055"/>
          <w:u w:color="7F0055"/>
        </w:rPr>
        <w:t>import</w:t>
      </w:r>
      <w:r w:rsidRPr="00784FC3">
        <w:t xml:space="preserve"> org.w3c.dom.DocumentFragment;</w:t>
      </w:r>
    </w:p>
    <w:p w14:paraId="4CABE063" w14:textId="77777777" w:rsidR="00703CB0" w:rsidRPr="00784FC3" w:rsidRDefault="00703CB0" w:rsidP="00602974">
      <w:pPr>
        <w:pStyle w:val="A5"/>
        <w:ind w:firstLine="482"/>
      </w:pPr>
      <w:r w:rsidRPr="00784FC3">
        <w:rPr>
          <w:bCs/>
          <w:color w:val="7F0055"/>
          <w:u w:color="7F0055"/>
        </w:rPr>
        <w:t>import</w:t>
      </w:r>
      <w:r w:rsidRPr="00784FC3">
        <w:t xml:space="preserve"> org.w3c.dom.Node;</w:t>
      </w:r>
    </w:p>
    <w:p w14:paraId="78CC08D5" w14:textId="77777777" w:rsidR="00703CB0" w:rsidRPr="00784FC3" w:rsidRDefault="00703CB0" w:rsidP="00602974">
      <w:pPr>
        <w:pStyle w:val="A5"/>
        <w:ind w:firstLine="482"/>
      </w:pPr>
      <w:r w:rsidRPr="00784FC3">
        <w:rPr>
          <w:bCs/>
          <w:color w:val="7F0055"/>
          <w:u w:color="7F0055"/>
        </w:rPr>
        <w:t>import</w:t>
      </w:r>
      <w:r w:rsidRPr="00784FC3">
        <w:t xml:space="preserve"> org.w3c.dom.html.HTMLDocument;</w:t>
      </w:r>
    </w:p>
    <w:p w14:paraId="467BCF89" w14:textId="77777777" w:rsidR="00703CB0" w:rsidRPr="00784FC3" w:rsidRDefault="00703CB0" w:rsidP="00602974">
      <w:pPr>
        <w:pStyle w:val="A5"/>
        <w:ind w:firstLine="482"/>
      </w:pPr>
      <w:r w:rsidRPr="00784FC3">
        <w:rPr>
          <w:bCs/>
          <w:color w:val="7F0055"/>
          <w:u w:color="7F0055"/>
        </w:rPr>
        <w:t>import</w:t>
      </w:r>
      <w:r w:rsidRPr="00784FC3">
        <w:t xml:space="preserve"> org.xml.sax.SAXException;</w:t>
      </w:r>
    </w:p>
    <w:p w14:paraId="16D593DD" w14:textId="558E25A6" w:rsidR="00703CB0" w:rsidRPr="00784FC3" w:rsidRDefault="00D4243C" w:rsidP="00602974">
      <w:pPr>
        <w:pStyle w:val="A5"/>
        <w:ind w:firstLine="482"/>
      </w:pPr>
      <w:r w:rsidRPr="00784FC3">
        <w:tab/>
      </w:r>
    </w:p>
    <w:p w14:paraId="1A9637A4" w14:textId="77777777" w:rsidR="00703CB0" w:rsidRPr="00784FC3" w:rsidRDefault="00703CB0" w:rsidP="00602974">
      <w:pPr>
        <w:pStyle w:val="A5"/>
        <w:ind w:firstLine="482"/>
      </w:pPr>
      <w:r w:rsidRPr="00784FC3">
        <w:rPr>
          <w:bCs/>
          <w:color w:val="7F0055"/>
          <w:u w:color="7F0055"/>
        </w:rPr>
        <w:t>public</w:t>
      </w:r>
      <w:r w:rsidRPr="00784FC3">
        <w:t xml:space="preserve"> </w:t>
      </w:r>
      <w:r w:rsidRPr="00784FC3">
        <w:rPr>
          <w:bCs/>
          <w:color w:val="7F0055"/>
          <w:u w:color="7F0055"/>
        </w:rPr>
        <w:t>class</w:t>
      </w:r>
      <w:r w:rsidRPr="00784FC3">
        <w:t xml:space="preserve"> TestBrand {</w:t>
      </w:r>
    </w:p>
    <w:p w14:paraId="0FE14474" w14:textId="77777777" w:rsidR="00703CB0" w:rsidRPr="00784FC3" w:rsidRDefault="00703CB0" w:rsidP="00602974">
      <w:pPr>
        <w:pStyle w:val="A5"/>
        <w:ind w:firstLine="482"/>
      </w:pPr>
    </w:p>
    <w:p w14:paraId="500BE09E"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main(String[] args) {</w:t>
      </w:r>
    </w:p>
    <w:p w14:paraId="72B4FC5D" w14:textId="77777777" w:rsidR="00703CB0" w:rsidRPr="00784FC3" w:rsidRDefault="00703CB0" w:rsidP="00602974">
      <w:pPr>
        <w:pStyle w:val="A5"/>
        <w:ind w:firstLine="482"/>
      </w:pPr>
      <w:r w:rsidRPr="00784FC3">
        <w:tab/>
      </w:r>
      <w:r w:rsidRPr="00784FC3">
        <w:tab/>
      </w:r>
      <w:r w:rsidRPr="00784FC3">
        <w:rPr>
          <w:bCs/>
          <w:color w:val="7F0055"/>
          <w:u w:color="7F0055"/>
        </w:rPr>
        <w:t>try</w:t>
      </w:r>
      <w:r w:rsidRPr="00784FC3">
        <w:t xml:space="preserve"> {</w:t>
      </w:r>
    </w:p>
    <w:p w14:paraId="24427C5D" w14:textId="77777777" w:rsidR="00703CB0" w:rsidRPr="00784FC3" w:rsidRDefault="00703CB0" w:rsidP="00602974">
      <w:pPr>
        <w:pStyle w:val="A5"/>
        <w:ind w:firstLine="482"/>
      </w:pPr>
      <w:r w:rsidRPr="00784FC3">
        <w:tab/>
      </w:r>
      <w:r w:rsidRPr="00784FC3">
        <w:tab/>
      </w:r>
      <w:r w:rsidRPr="00784FC3">
        <w:tab/>
        <w:t>getBrand();</w:t>
      </w:r>
    </w:p>
    <w:p w14:paraId="25A9C9F0" w14:textId="77777777" w:rsidR="00703CB0" w:rsidRPr="00784FC3" w:rsidRDefault="00703CB0" w:rsidP="00602974">
      <w:pPr>
        <w:pStyle w:val="A5"/>
        <w:ind w:firstLine="482"/>
      </w:pPr>
      <w:r w:rsidRPr="00784FC3">
        <w:tab/>
      </w:r>
      <w:r w:rsidRPr="00784FC3">
        <w:tab/>
        <w:t xml:space="preserve">} </w:t>
      </w:r>
      <w:r w:rsidRPr="00784FC3">
        <w:rPr>
          <w:bCs/>
          <w:color w:val="7F0055"/>
          <w:u w:color="7F0055"/>
        </w:rPr>
        <w:t>catch</w:t>
      </w:r>
      <w:r w:rsidRPr="00784FC3">
        <w:t xml:space="preserve"> (SAXException e) {</w:t>
      </w:r>
    </w:p>
    <w:p w14:paraId="7DB4C0F8" w14:textId="77777777" w:rsidR="00703CB0" w:rsidRPr="00784FC3" w:rsidRDefault="00703CB0" w:rsidP="00602974">
      <w:pPr>
        <w:pStyle w:val="A5"/>
        <w:ind w:firstLine="482"/>
      </w:pPr>
      <w:r w:rsidRPr="00784FC3">
        <w:tab/>
      </w:r>
      <w:r w:rsidRPr="00784FC3">
        <w:tab/>
      </w:r>
      <w:r w:rsidRPr="00784FC3">
        <w:tab/>
        <w:t>e.printStackTrace();</w:t>
      </w:r>
    </w:p>
    <w:p w14:paraId="1A5BE08F" w14:textId="77777777" w:rsidR="00703CB0" w:rsidRPr="00784FC3" w:rsidRDefault="00703CB0" w:rsidP="00602974">
      <w:pPr>
        <w:pStyle w:val="A5"/>
        <w:ind w:firstLine="482"/>
      </w:pPr>
      <w:r w:rsidRPr="00784FC3">
        <w:tab/>
      </w:r>
      <w:r w:rsidRPr="00784FC3">
        <w:tab/>
        <w:t xml:space="preserve">} </w:t>
      </w:r>
      <w:r w:rsidRPr="00784FC3">
        <w:rPr>
          <w:bCs/>
          <w:color w:val="7F0055"/>
          <w:u w:color="7F0055"/>
        </w:rPr>
        <w:t>catch</w:t>
      </w:r>
      <w:r w:rsidRPr="00784FC3">
        <w:t xml:space="preserve"> (IOException e) {</w:t>
      </w:r>
    </w:p>
    <w:p w14:paraId="51C2882B" w14:textId="77777777" w:rsidR="00703CB0" w:rsidRPr="00784FC3" w:rsidRDefault="00703CB0" w:rsidP="00602974">
      <w:pPr>
        <w:pStyle w:val="A5"/>
        <w:ind w:firstLine="482"/>
      </w:pPr>
      <w:r w:rsidRPr="00784FC3">
        <w:tab/>
      </w:r>
      <w:r w:rsidRPr="00784FC3">
        <w:tab/>
      </w:r>
      <w:r w:rsidRPr="00784FC3">
        <w:tab/>
        <w:t>e.printStackTrace();</w:t>
      </w:r>
    </w:p>
    <w:p w14:paraId="2EEEB8A2" w14:textId="77777777" w:rsidR="00703CB0" w:rsidRPr="00784FC3" w:rsidRDefault="00703CB0" w:rsidP="00602974">
      <w:pPr>
        <w:pStyle w:val="A5"/>
        <w:ind w:firstLine="482"/>
      </w:pPr>
      <w:r w:rsidRPr="00784FC3">
        <w:tab/>
      </w:r>
      <w:r w:rsidRPr="00784FC3">
        <w:tab/>
        <w:t>}</w:t>
      </w:r>
    </w:p>
    <w:p w14:paraId="172DDE9E" w14:textId="77777777" w:rsidR="00703CB0" w:rsidRPr="00784FC3" w:rsidRDefault="00703CB0" w:rsidP="00602974">
      <w:pPr>
        <w:pStyle w:val="A5"/>
        <w:ind w:firstLine="482"/>
      </w:pPr>
    </w:p>
    <w:p w14:paraId="55C21CFA" w14:textId="77777777" w:rsidR="00703CB0" w:rsidRPr="00784FC3" w:rsidRDefault="00703CB0" w:rsidP="00602974">
      <w:pPr>
        <w:pStyle w:val="A5"/>
        <w:ind w:firstLine="482"/>
      </w:pPr>
      <w:r w:rsidRPr="00784FC3">
        <w:tab/>
        <w:t>}</w:t>
      </w:r>
    </w:p>
    <w:p w14:paraId="12DE8AE6"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print(Node node, String indent) {  </w:t>
      </w:r>
    </w:p>
    <w:p w14:paraId="7E83587E"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如果是文本节点，则打印出文本节点的信息</w:t>
      </w:r>
    </w:p>
    <w:p w14:paraId="0FE6C9CB" w14:textId="77777777" w:rsidR="00703CB0" w:rsidRPr="00784FC3" w:rsidRDefault="00703CB0" w:rsidP="00602974">
      <w:pPr>
        <w:pStyle w:val="A5"/>
        <w:ind w:firstLine="482"/>
      </w:pPr>
      <w:r w:rsidRPr="00784FC3">
        <w:tab/>
      </w:r>
      <w:r w:rsidRPr="00784FC3">
        <w:tab/>
      </w:r>
      <w:r w:rsidRPr="00784FC3">
        <w:rPr>
          <w:bCs/>
          <w:color w:val="7F0055"/>
          <w:u w:color="7F0055"/>
        </w:rPr>
        <w:t>if</w:t>
      </w:r>
      <w:r w:rsidRPr="00784FC3">
        <w:t xml:space="preserve"> (node.getNodeType() == Node.</w:t>
      </w:r>
      <w:r w:rsidRPr="00784FC3">
        <w:rPr>
          <w:i/>
          <w:iCs/>
          <w:color w:val="0000C0"/>
          <w:u w:color="0000C0"/>
        </w:rPr>
        <w:t>TEXT_NODE</w:t>
      </w:r>
      <w:r w:rsidRPr="00784FC3">
        <w:t xml:space="preserve">) {  </w:t>
      </w:r>
    </w:p>
    <w:p w14:paraId="23D83981" w14:textId="77777777" w:rsidR="00703CB0" w:rsidRPr="00784FC3" w:rsidRDefault="00703CB0" w:rsidP="00602974">
      <w:pPr>
        <w:pStyle w:val="A5"/>
        <w:ind w:firstLine="482"/>
      </w:pPr>
      <w:r w:rsidRPr="00784FC3">
        <w:tab/>
      </w:r>
      <w:r w:rsidRPr="00784FC3">
        <w:tab/>
      </w:r>
      <w:r w:rsidRPr="00784FC3">
        <w:tab/>
        <w:t>System.</w:t>
      </w:r>
      <w:r w:rsidRPr="00784FC3">
        <w:rPr>
          <w:i/>
          <w:iCs/>
          <w:color w:val="0000C0"/>
          <w:u w:color="0000C0"/>
        </w:rPr>
        <w:t>out</w:t>
      </w:r>
      <w:r w:rsidRPr="00784FC3">
        <w:t xml:space="preserve">.println(indent + node.getNodeValue());  </w:t>
      </w:r>
    </w:p>
    <w:p w14:paraId="3922CBA7" w14:textId="77777777" w:rsidR="00703CB0" w:rsidRPr="00784FC3" w:rsidRDefault="00703CB0" w:rsidP="00602974">
      <w:pPr>
        <w:pStyle w:val="A5"/>
        <w:ind w:firstLine="482"/>
      </w:pPr>
      <w:r w:rsidRPr="00784FC3">
        <w:tab/>
      </w:r>
      <w:r w:rsidRPr="00784FC3">
        <w:tab/>
        <w:t xml:space="preserve">}  </w:t>
      </w:r>
    </w:p>
    <w:p w14:paraId="06EB8B94" w14:textId="77777777" w:rsidR="00703CB0" w:rsidRPr="00784FC3" w:rsidRDefault="00703CB0" w:rsidP="00602974">
      <w:pPr>
        <w:pStyle w:val="A5"/>
        <w:ind w:firstLine="482"/>
      </w:pPr>
      <w:r w:rsidRPr="00784FC3">
        <w:tab/>
      </w:r>
      <w:r w:rsidRPr="00784FC3">
        <w:tab/>
        <w:t xml:space="preserve">Node child = node.getFirstChild();  </w:t>
      </w:r>
    </w:p>
    <w:p w14:paraId="1556724D" w14:textId="77777777" w:rsidR="00703CB0" w:rsidRPr="00784FC3" w:rsidRDefault="00703CB0" w:rsidP="00602974">
      <w:pPr>
        <w:pStyle w:val="A5"/>
        <w:ind w:firstLine="482"/>
      </w:pPr>
      <w:r w:rsidRPr="00784FC3">
        <w:tab/>
      </w:r>
      <w:r w:rsidRPr="00784FC3">
        <w:tab/>
      </w:r>
      <w:r w:rsidRPr="00784FC3">
        <w:rPr>
          <w:bCs/>
          <w:color w:val="7F0055"/>
          <w:u w:color="7F0055"/>
        </w:rPr>
        <w:t>while</w:t>
      </w:r>
      <w:r w:rsidRPr="00784FC3">
        <w:t xml:space="preserve"> (child != </w:t>
      </w:r>
      <w:r w:rsidRPr="00784FC3">
        <w:rPr>
          <w:bCs/>
          <w:color w:val="7F0055"/>
          <w:u w:color="7F0055"/>
        </w:rPr>
        <w:t>null</w:t>
      </w:r>
      <w:r w:rsidRPr="00784FC3">
        <w:t xml:space="preserve">) {  </w:t>
      </w:r>
    </w:p>
    <w:p w14:paraId="306BBD07" w14:textId="77777777" w:rsidR="00703CB0" w:rsidRPr="00784FC3" w:rsidRDefault="00703CB0" w:rsidP="00602974">
      <w:pPr>
        <w:pStyle w:val="A5"/>
        <w:ind w:firstLine="482"/>
      </w:pPr>
      <w:r w:rsidRPr="00784FC3">
        <w:tab/>
      </w:r>
      <w:r w:rsidRPr="00784FC3">
        <w:tab/>
      </w:r>
      <w:r w:rsidRPr="00784FC3">
        <w:tab/>
      </w:r>
      <w:r w:rsidRPr="00784FC3">
        <w:rPr>
          <w:i/>
          <w:iCs/>
        </w:rPr>
        <w:t>print</w:t>
      </w:r>
      <w:r w:rsidRPr="00784FC3">
        <w:t xml:space="preserve">(child, indent + </w:t>
      </w:r>
      <w:r w:rsidRPr="00784FC3">
        <w:rPr>
          <w:color w:val="2A00FF"/>
          <w:u w:color="2A00FF"/>
        </w:rPr>
        <w:t>" "</w:t>
      </w:r>
      <w:r w:rsidRPr="00784FC3">
        <w:t xml:space="preserve">);  </w:t>
      </w:r>
    </w:p>
    <w:p w14:paraId="303F9334" w14:textId="77777777" w:rsidR="00703CB0" w:rsidRPr="00784FC3" w:rsidRDefault="00703CB0" w:rsidP="00602974">
      <w:pPr>
        <w:pStyle w:val="A5"/>
        <w:ind w:firstLine="482"/>
      </w:pPr>
      <w:r w:rsidRPr="00784FC3">
        <w:tab/>
      </w:r>
      <w:r w:rsidRPr="00784FC3">
        <w:tab/>
      </w:r>
      <w:r w:rsidRPr="00784FC3">
        <w:tab/>
        <w:t xml:space="preserve">child = child.getNextSibling();  </w:t>
      </w:r>
    </w:p>
    <w:p w14:paraId="11FF0DAE" w14:textId="77777777" w:rsidR="00703CB0" w:rsidRPr="00784FC3" w:rsidRDefault="00703CB0" w:rsidP="00602974">
      <w:pPr>
        <w:pStyle w:val="A5"/>
        <w:ind w:firstLine="482"/>
      </w:pPr>
      <w:r w:rsidRPr="00784FC3">
        <w:tab/>
      </w:r>
      <w:r w:rsidRPr="00784FC3">
        <w:tab/>
        <w:t xml:space="preserve">}  </w:t>
      </w:r>
    </w:p>
    <w:p w14:paraId="00BC933F" w14:textId="77777777" w:rsidR="00703CB0" w:rsidRPr="00784FC3" w:rsidRDefault="00703CB0" w:rsidP="00602974">
      <w:pPr>
        <w:pStyle w:val="A5"/>
        <w:ind w:firstLine="482"/>
      </w:pPr>
      <w:r w:rsidRPr="00784FC3">
        <w:tab/>
        <w:t xml:space="preserve">}   </w:t>
      </w:r>
    </w:p>
    <w:p w14:paraId="5D6992DB" w14:textId="77777777" w:rsidR="00703CB0" w:rsidRPr="00784FC3" w:rsidRDefault="00703CB0" w:rsidP="00602974">
      <w:pPr>
        <w:pStyle w:val="A5"/>
        <w:ind w:firstLine="482"/>
      </w:pPr>
    </w:p>
    <w:p w14:paraId="3633B387"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w:t>
      </w:r>
      <w:r w:rsidRPr="00784FC3">
        <w:rPr>
          <w:bCs/>
          <w:color w:val="7F0055"/>
          <w:u w:color="7F0055"/>
        </w:rPr>
        <w:t>void</w:t>
      </w:r>
      <w:r w:rsidRPr="00784FC3">
        <w:t xml:space="preserve"> getBrand() </w:t>
      </w:r>
      <w:r w:rsidRPr="00784FC3">
        <w:rPr>
          <w:bCs/>
          <w:color w:val="7F0055"/>
          <w:u w:color="7F0055"/>
        </w:rPr>
        <w:t>throws</w:t>
      </w:r>
      <w:r w:rsidRPr="00784FC3">
        <w:t xml:space="preserve"> SAXException, IOException{</w:t>
      </w:r>
    </w:p>
    <w:p w14:paraId="787B0A6C" w14:textId="77777777" w:rsidR="00703CB0" w:rsidRPr="00784FC3" w:rsidRDefault="00703CB0" w:rsidP="00602974">
      <w:pPr>
        <w:pStyle w:val="A5"/>
        <w:ind w:firstLine="482"/>
      </w:pPr>
    </w:p>
    <w:p w14:paraId="234BBCE9" w14:textId="77777777" w:rsidR="00703CB0" w:rsidRPr="00784FC3" w:rsidRDefault="00703CB0" w:rsidP="00602974">
      <w:pPr>
        <w:pStyle w:val="A5"/>
        <w:ind w:firstLine="482"/>
        <w:rPr>
          <w:rFonts w:cs="Consolas"/>
        </w:rPr>
      </w:pPr>
      <w:r w:rsidRPr="00784FC3">
        <w:rPr>
          <w:rFonts w:cs="Consolas"/>
        </w:rPr>
        <w:tab/>
      </w:r>
      <w:r w:rsidRPr="00784FC3">
        <w:rPr>
          <w:rFonts w:cs="Consolas"/>
        </w:rPr>
        <w:tab/>
      </w:r>
      <w:r w:rsidRPr="00784FC3">
        <w:rPr>
          <w:rFonts w:cs="Consolas"/>
          <w:u w:color="3F7F5F"/>
        </w:rPr>
        <w:t>//</w:t>
      </w:r>
      <w:r w:rsidRPr="00784FC3">
        <w:rPr>
          <w:u w:color="3F7F5F"/>
        </w:rPr>
        <w:t>获取</w:t>
      </w:r>
      <w:r w:rsidRPr="00784FC3">
        <w:rPr>
          <w:rFonts w:cs="Consolas"/>
          <w:u w:val="single" w:color="3F7F5F"/>
        </w:rPr>
        <w:t>html</w:t>
      </w:r>
      <w:r w:rsidRPr="00784FC3">
        <w:rPr>
          <w:u w:color="3F7F5F"/>
        </w:rPr>
        <w:t>文档的</w:t>
      </w:r>
      <w:r w:rsidRPr="00784FC3">
        <w:rPr>
          <w:rFonts w:cs="Consolas"/>
          <w:u w:val="single" w:color="3F7F5F"/>
        </w:rPr>
        <w:t>url</w:t>
      </w:r>
      <w:r w:rsidRPr="00784FC3">
        <w:rPr>
          <w:u w:color="3F7F5F"/>
        </w:rPr>
        <w:t>地址，这个地方也可以换成指定的</w:t>
      </w:r>
      <w:r w:rsidRPr="00784FC3">
        <w:rPr>
          <w:rFonts w:cs="Consolas"/>
          <w:u w:val="single" w:color="3F7F5F"/>
        </w:rPr>
        <w:t>html</w:t>
      </w:r>
      <w:r w:rsidRPr="00784FC3">
        <w:rPr>
          <w:u w:color="3F7F5F"/>
        </w:rPr>
        <w:t>文件</w:t>
      </w:r>
    </w:p>
    <w:p w14:paraId="2B9AEADF" w14:textId="77777777" w:rsidR="00703CB0" w:rsidRPr="00784FC3" w:rsidRDefault="00703CB0" w:rsidP="00602974">
      <w:pPr>
        <w:pStyle w:val="A5"/>
        <w:ind w:firstLine="482"/>
      </w:pPr>
      <w:r w:rsidRPr="00784FC3">
        <w:tab/>
      </w:r>
      <w:r w:rsidRPr="00784FC3">
        <w:tab/>
        <w:t xml:space="preserve">String strUrl = </w:t>
      </w:r>
      <w:r w:rsidRPr="00784FC3">
        <w:rPr>
          <w:u w:color="2A00FF"/>
        </w:rPr>
        <w:t>"http://quote.eastmoney.com/center/BKList.html#trade_0_0?sortRule=0"</w:t>
      </w:r>
      <w:r w:rsidRPr="00784FC3">
        <w:t>;</w:t>
      </w:r>
    </w:p>
    <w:p w14:paraId="713137A3" w14:textId="77777777" w:rsidR="00703CB0" w:rsidRPr="00784FC3" w:rsidRDefault="00703CB0" w:rsidP="00602974">
      <w:pPr>
        <w:pStyle w:val="A5"/>
        <w:ind w:firstLine="482"/>
      </w:pPr>
      <w:r w:rsidRPr="00784FC3">
        <w:tab/>
      </w:r>
      <w:r w:rsidRPr="00784FC3">
        <w:tab/>
        <w:t xml:space="preserve">DOMFragmentParser parser = </w:t>
      </w:r>
      <w:r w:rsidRPr="00784FC3">
        <w:rPr>
          <w:bCs/>
          <w:color w:val="7F0055"/>
          <w:u w:color="7F0055"/>
        </w:rPr>
        <w:t>new</w:t>
      </w:r>
      <w:r w:rsidRPr="00784FC3">
        <w:t xml:space="preserve"> DOMFragmentParser();  </w:t>
      </w:r>
    </w:p>
    <w:p w14:paraId="08306520" w14:textId="77777777" w:rsidR="00703CB0" w:rsidRPr="00784FC3" w:rsidRDefault="00703CB0" w:rsidP="00602974">
      <w:pPr>
        <w:pStyle w:val="A5"/>
        <w:ind w:firstLine="482"/>
      </w:pPr>
      <w:r w:rsidRPr="00784FC3">
        <w:tab/>
      </w:r>
      <w:r w:rsidRPr="00784FC3">
        <w:tab/>
        <w:t xml:space="preserve">HTMLDocument document = </w:t>
      </w:r>
      <w:r w:rsidRPr="00784FC3">
        <w:rPr>
          <w:bCs/>
          <w:color w:val="7F0055"/>
          <w:u w:color="7F0055"/>
        </w:rPr>
        <w:t>new</w:t>
      </w:r>
      <w:r w:rsidRPr="00784FC3">
        <w:t xml:space="preserve"> HTMLDocumentImpl();  </w:t>
      </w:r>
    </w:p>
    <w:p w14:paraId="43A4284F" w14:textId="77777777" w:rsidR="00703CB0" w:rsidRPr="00784FC3" w:rsidRDefault="00703CB0" w:rsidP="00602974">
      <w:pPr>
        <w:pStyle w:val="A5"/>
        <w:ind w:firstLine="482"/>
      </w:pPr>
      <w:r w:rsidRPr="00784FC3">
        <w:tab/>
      </w:r>
      <w:r w:rsidRPr="00784FC3">
        <w:tab/>
        <w:t xml:space="preserve">DocumentFragment fragment = document.createDocumentFragment();  </w:t>
      </w:r>
    </w:p>
    <w:p w14:paraId="0BAB3492" w14:textId="77777777" w:rsidR="00703CB0" w:rsidRPr="00784FC3" w:rsidRDefault="00703CB0" w:rsidP="00602974">
      <w:pPr>
        <w:pStyle w:val="A5"/>
        <w:ind w:firstLine="482"/>
      </w:pPr>
      <w:r w:rsidRPr="00784FC3">
        <w:tab/>
      </w:r>
      <w:r w:rsidRPr="00784FC3">
        <w:tab/>
        <w:t xml:space="preserve">parser.parse(strUrl, fragment);  </w:t>
      </w:r>
    </w:p>
    <w:p w14:paraId="420C7EA9" w14:textId="77777777" w:rsidR="00703CB0" w:rsidRPr="00784FC3" w:rsidRDefault="00703CB0" w:rsidP="00602974">
      <w:pPr>
        <w:pStyle w:val="A5"/>
        <w:ind w:firstLine="482"/>
      </w:pPr>
      <w:r w:rsidRPr="00784FC3">
        <w:tab/>
      </w:r>
      <w:r w:rsidRPr="00784FC3">
        <w:tab/>
      </w:r>
      <w:r w:rsidRPr="00784FC3">
        <w:rPr>
          <w:i/>
          <w:iCs/>
        </w:rPr>
        <w:t>print</w:t>
      </w:r>
      <w:r w:rsidRPr="00784FC3">
        <w:t xml:space="preserve">(fragment, </w:t>
      </w:r>
      <w:r w:rsidRPr="00784FC3">
        <w:rPr>
          <w:color w:val="2A00FF"/>
          <w:u w:color="2A00FF"/>
        </w:rPr>
        <w:t>""</w:t>
      </w:r>
      <w:r w:rsidRPr="00784FC3">
        <w:t xml:space="preserve">);  </w:t>
      </w:r>
    </w:p>
    <w:p w14:paraId="7463E704" w14:textId="77777777" w:rsidR="00703CB0" w:rsidRPr="00784FC3" w:rsidRDefault="00703CB0" w:rsidP="00602974">
      <w:pPr>
        <w:pStyle w:val="A5"/>
        <w:ind w:firstLine="482"/>
      </w:pPr>
      <w:r w:rsidRPr="00784FC3">
        <w:tab/>
        <w:t>}</w:t>
      </w:r>
    </w:p>
    <w:p w14:paraId="71D066E1" w14:textId="4947430C" w:rsidR="00703CB0" w:rsidRPr="00784FC3" w:rsidRDefault="00703CB0" w:rsidP="00602974">
      <w:pPr>
        <w:pStyle w:val="A5"/>
        <w:ind w:firstLine="482"/>
      </w:pPr>
      <w:r w:rsidRPr="00784FC3">
        <w:t>}</w:t>
      </w:r>
    </w:p>
    <w:p w14:paraId="6307AA97"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Java字符编码，以及编码转换</w:t>
      </w:r>
    </w:p>
    <w:p w14:paraId="38284F94" w14:textId="77777777" w:rsidR="00703CB0" w:rsidRPr="00784FC3" w:rsidRDefault="00703CB0" w:rsidP="00602974">
      <w:pPr>
        <w:pStyle w:val="A5"/>
        <w:ind w:firstLine="482"/>
      </w:pPr>
      <w:r w:rsidRPr="00784FC3">
        <w:rPr>
          <w:bCs/>
        </w:rPr>
        <w:t>概念：</w:t>
      </w:r>
      <w:r w:rsidRPr="00784FC3">
        <w:t>不管对于何种编码的字符，最终存在存储器上的都是一个字节一个字节的。因此本质上对字符的转码就是对字节的转码。</w:t>
      </w:r>
    </w:p>
    <w:p w14:paraId="7D81A9BE" w14:textId="6DE100B8" w:rsidR="00703CB0" w:rsidRPr="00784FC3" w:rsidRDefault="00703CB0" w:rsidP="00602974">
      <w:pPr>
        <w:pStyle w:val="A5"/>
        <w:ind w:firstLine="482"/>
      </w:pPr>
      <w:r w:rsidRPr="00784FC3">
        <w:t>我们能实实在在看见的是字符，而不是字节，因此当一个字符用gbk编码的时候，比如‘你好’这个字符，你想把它转成utf-8的编码，那么就先将字符串用utf-8转为字节数组，然后再用utf-8将字节数组转为字符串，这样就进行了一次转码。</w:t>
      </w:r>
    </w:p>
    <w:p w14:paraId="7259DB13" w14:textId="77777777" w:rsidR="00703CB0" w:rsidRPr="00784FC3" w:rsidRDefault="00703CB0" w:rsidP="00602974">
      <w:pPr>
        <w:pStyle w:val="A5"/>
        <w:ind w:firstLine="482"/>
      </w:pPr>
      <w:r w:rsidRPr="00784FC3">
        <w:t>String str=</w:t>
      </w:r>
      <w:r w:rsidRPr="00784FC3">
        <w:rPr>
          <w:u w:color="2A00FF"/>
        </w:rPr>
        <w:t>"//</w:t>
      </w:r>
      <w:r w:rsidRPr="00784FC3">
        <w:rPr>
          <w:rFonts w:cs="宋体"/>
          <w:u w:color="2A00FF"/>
        </w:rPr>
        <w:t>必须要使用原生的</w:t>
      </w:r>
      <w:r w:rsidRPr="00784FC3">
        <w:rPr>
          <w:u w:color="2A00FF"/>
        </w:rPr>
        <w:t>response"</w:t>
      </w:r>
      <w:r w:rsidRPr="00784FC3">
        <w:t>;</w:t>
      </w:r>
    </w:p>
    <w:p w14:paraId="7C366E3F" w14:textId="77777777" w:rsidR="00703CB0" w:rsidRPr="00784FC3" w:rsidRDefault="00703CB0" w:rsidP="00602974">
      <w:pPr>
        <w:pStyle w:val="A5"/>
        <w:ind w:firstLine="482"/>
      </w:pPr>
      <w:r w:rsidRPr="00784FC3">
        <w:tab/>
        <w:t>temp = str.getBytes(</w:t>
      </w:r>
      <w:r w:rsidRPr="00784FC3">
        <w:rPr>
          <w:color w:val="2A00FF"/>
          <w:u w:color="2A00FF"/>
        </w:rPr>
        <w:t>"utf-8"</w:t>
      </w:r>
      <w:r w:rsidRPr="00784FC3">
        <w:t>);</w:t>
      </w:r>
    </w:p>
    <w:p w14:paraId="4F305AF3"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日期Date的替代对象Calendar，获取日期建议使用后者</w:t>
      </w:r>
    </w:p>
    <w:p w14:paraId="0D1E040E" w14:textId="77777777" w:rsidR="00703CB0" w:rsidRPr="00784FC3" w:rsidRDefault="00703CB0" w:rsidP="00602974">
      <w:pPr>
        <w:pStyle w:val="A5"/>
        <w:ind w:firstLine="482"/>
        <w:rPr>
          <w:u w:color="FF0000"/>
        </w:rPr>
      </w:pPr>
      <w:r w:rsidRPr="00784FC3">
        <w:rPr>
          <w:u w:color="FF0000"/>
        </w:rPr>
        <w:t>在进行日期获取的时候都用Calendar对象，而不用Date，因为Date对象已经过期。</w:t>
      </w:r>
    </w:p>
    <w:p w14:paraId="538E5684" w14:textId="77777777" w:rsidR="00703CB0" w:rsidRPr="00784FC3" w:rsidRDefault="00703CB0" w:rsidP="00602974">
      <w:pPr>
        <w:pStyle w:val="A5"/>
        <w:ind w:firstLine="482"/>
      </w:pPr>
      <w:r w:rsidRPr="00784FC3">
        <w:t>/**</w:t>
      </w:r>
    </w:p>
    <w:p w14:paraId="1699E018" w14:textId="77777777" w:rsidR="00703CB0" w:rsidRPr="00784FC3" w:rsidRDefault="00703CB0" w:rsidP="00602974">
      <w:pPr>
        <w:pStyle w:val="A5"/>
        <w:ind w:firstLine="482"/>
      </w:pPr>
      <w:r w:rsidRPr="00784FC3">
        <w:tab/>
        <w:t xml:space="preserve"> * 获取现在时间，格式为2015-02-03 14：13：43</w:t>
      </w:r>
    </w:p>
    <w:p w14:paraId="2836BFE7" w14:textId="77777777" w:rsidR="00703CB0" w:rsidRPr="00784FC3" w:rsidRDefault="00703CB0" w:rsidP="00602974">
      <w:pPr>
        <w:pStyle w:val="A5"/>
        <w:ind w:firstLine="482"/>
      </w:pPr>
      <w:r w:rsidRPr="00784FC3">
        <w:tab/>
        <w:t xml:space="preserve"> * @return返回当前时间的字符串形式</w:t>
      </w:r>
    </w:p>
    <w:p w14:paraId="576CC9D2" w14:textId="77777777" w:rsidR="00703CB0" w:rsidRPr="00784FC3" w:rsidRDefault="00703CB0" w:rsidP="00602974">
      <w:pPr>
        <w:pStyle w:val="A5"/>
        <w:ind w:firstLine="482"/>
      </w:pPr>
      <w:r w:rsidRPr="00784FC3">
        <w:tab/>
        <w:t xml:space="preserve"> */</w:t>
      </w:r>
    </w:p>
    <w:p w14:paraId="03877361" w14:textId="77777777" w:rsidR="00703CB0" w:rsidRPr="00784FC3" w:rsidRDefault="00703CB0" w:rsidP="00602974">
      <w:pPr>
        <w:pStyle w:val="A5"/>
        <w:ind w:firstLine="482"/>
      </w:pPr>
      <w:r w:rsidRPr="00784FC3">
        <w:tab/>
        <w:t>public static String getCurTimeSecond(){</w:t>
      </w:r>
    </w:p>
    <w:p w14:paraId="7E620DE7" w14:textId="77777777" w:rsidR="00703CB0" w:rsidRPr="00784FC3" w:rsidRDefault="00703CB0" w:rsidP="00602974">
      <w:pPr>
        <w:pStyle w:val="A5"/>
        <w:ind w:firstLine="482"/>
      </w:pPr>
      <w:r w:rsidRPr="00784FC3">
        <w:tab/>
      </w:r>
      <w:r w:rsidRPr="00784FC3">
        <w:tab/>
        <w:t xml:space="preserve">//使用默认时区和语言环境获得一个日历  </w:t>
      </w:r>
    </w:p>
    <w:p w14:paraId="12BC4391" w14:textId="77777777" w:rsidR="00703CB0" w:rsidRPr="00784FC3" w:rsidRDefault="00703CB0" w:rsidP="00602974">
      <w:pPr>
        <w:pStyle w:val="A5"/>
        <w:ind w:firstLine="482"/>
      </w:pPr>
      <w:r w:rsidRPr="00784FC3">
        <w:tab/>
      </w:r>
      <w:r w:rsidRPr="00784FC3">
        <w:tab/>
        <w:t xml:space="preserve">Calendar cale = Calendar.getInstance(); </w:t>
      </w:r>
    </w:p>
    <w:p w14:paraId="5B78D3D6" w14:textId="77777777" w:rsidR="00703CB0" w:rsidRPr="00784FC3" w:rsidRDefault="00703CB0" w:rsidP="00602974">
      <w:pPr>
        <w:pStyle w:val="A5"/>
        <w:ind w:firstLine="482"/>
      </w:pPr>
      <w:r w:rsidRPr="00784FC3">
        <w:tab/>
      </w:r>
      <w:r w:rsidRPr="00784FC3">
        <w:tab/>
        <w:t>cale.add(Calendar.DATE,   -1);</w:t>
      </w:r>
    </w:p>
    <w:p w14:paraId="4563A17E" w14:textId="77777777" w:rsidR="00703CB0" w:rsidRPr="00784FC3" w:rsidRDefault="00703CB0" w:rsidP="00602974">
      <w:pPr>
        <w:pStyle w:val="A5"/>
        <w:ind w:firstLine="482"/>
      </w:pPr>
      <w:r w:rsidRPr="00784FC3">
        <w:tab/>
      </w:r>
      <w:r w:rsidRPr="00784FC3">
        <w:tab/>
        <w:t xml:space="preserve">//将Calendar类型转换成Date类型  </w:t>
      </w:r>
    </w:p>
    <w:p w14:paraId="1A373611" w14:textId="77777777" w:rsidR="00703CB0" w:rsidRPr="00784FC3" w:rsidRDefault="00703CB0" w:rsidP="00602974">
      <w:pPr>
        <w:pStyle w:val="A5"/>
        <w:ind w:firstLine="482"/>
      </w:pPr>
      <w:r w:rsidRPr="00784FC3">
        <w:tab/>
      </w:r>
      <w:r w:rsidRPr="00784FC3">
        <w:tab/>
        <w:t xml:space="preserve">Date tasktime=cale.getTime();  </w:t>
      </w:r>
    </w:p>
    <w:p w14:paraId="5321F51A" w14:textId="77777777" w:rsidR="00703CB0" w:rsidRPr="00784FC3" w:rsidRDefault="00703CB0" w:rsidP="00602974">
      <w:pPr>
        <w:pStyle w:val="A5"/>
        <w:ind w:firstLine="482"/>
      </w:pPr>
      <w:r w:rsidRPr="00784FC3">
        <w:tab/>
      </w:r>
      <w:r w:rsidRPr="00784FC3">
        <w:tab/>
        <w:t xml:space="preserve">//设置日期输出的格式  </w:t>
      </w:r>
    </w:p>
    <w:p w14:paraId="58C4D8DC" w14:textId="77777777" w:rsidR="00703CB0" w:rsidRPr="00784FC3" w:rsidRDefault="00703CB0" w:rsidP="00602974">
      <w:pPr>
        <w:pStyle w:val="A5"/>
        <w:ind w:firstLine="482"/>
      </w:pPr>
      <w:r w:rsidRPr="00784FC3">
        <w:tab/>
      </w:r>
      <w:r w:rsidRPr="00784FC3">
        <w:tab/>
        <w:t xml:space="preserve">SimpleDateFormat df=new SimpleDateFormat("yyyy-MM-dd HH:mm:ss:SSS");  </w:t>
      </w:r>
    </w:p>
    <w:p w14:paraId="12C057C7" w14:textId="77777777" w:rsidR="00703CB0" w:rsidRPr="00784FC3" w:rsidRDefault="00703CB0" w:rsidP="00602974">
      <w:pPr>
        <w:pStyle w:val="A5"/>
        <w:ind w:firstLine="482"/>
      </w:pPr>
      <w:r w:rsidRPr="00784FC3">
        <w:tab/>
      </w:r>
      <w:r w:rsidRPr="00784FC3">
        <w:tab/>
        <w:t xml:space="preserve">//格式化输出  </w:t>
      </w:r>
    </w:p>
    <w:p w14:paraId="77F41753" w14:textId="77777777" w:rsidR="00703CB0" w:rsidRPr="00784FC3" w:rsidRDefault="00703CB0" w:rsidP="00602974">
      <w:pPr>
        <w:pStyle w:val="A5"/>
        <w:ind w:firstLine="482"/>
      </w:pPr>
      <w:r w:rsidRPr="00784FC3">
        <w:tab/>
      </w:r>
      <w:r w:rsidRPr="00784FC3">
        <w:tab/>
        <w:t xml:space="preserve">return df.format(tasktime);  </w:t>
      </w:r>
    </w:p>
    <w:p w14:paraId="6A2FC788" w14:textId="77777777" w:rsidR="00703CB0" w:rsidRPr="00784FC3" w:rsidRDefault="00703CB0" w:rsidP="00602974">
      <w:pPr>
        <w:pStyle w:val="A5"/>
        <w:ind w:firstLine="482"/>
      </w:pPr>
      <w:r w:rsidRPr="00784FC3">
        <w:tab/>
        <w:t xml:space="preserve">} </w:t>
      </w:r>
    </w:p>
    <w:p w14:paraId="3D4169C3"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URL转码汉字，%25E9%2587%2591%25E5%258D%258E转成金华</w:t>
      </w:r>
      <w:r w:rsidRPr="00784FC3">
        <w:rPr>
          <w:rFonts w:asciiTheme="minorEastAsia" w:eastAsiaTheme="minorEastAsia" w:hAnsiTheme="minorEastAsia" w:cs="宋体"/>
          <w:b/>
          <w:bCs/>
          <w:sz w:val="24"/>
          <w:szCs w:val="24"/>
          <w:lang w:val="zh-Hans" w:eastAsia="zh-Hans"/>
        </w:rPr>
        <w:t>使用</w:t>
      </w:r>
      <w:r w:rsidRPr="00784FC3">
        <w:rPr>
          <w:rFonts w:asciiTheme="minorEastAsia" w:eastAsiaTheme="minorEastAsia" w:hAnsiTheme="minorEastAsia" w:cs="Consolas"/>
          <w:b/>
          <w:bCs/>
          <w:kern w:val="0"/>
          <w:sz w:val="24"/>
          <w:szCs w:val="24"/>
        </w:rPr>
        <w:t>URLDecoder</w:t>
      </w:r>
      <w:r w:rsidRPr="00784FC3">
        <w:rPr>
          <w:rFonts w:asciiTheme="minorEastAsia" w:eastAsiaTheme="minorEastAsia" w:hAnsiTheme="minorEastAsia" w:cs="宋体"/>
          <w:b/>
          <w:bCs/>
          <w:kern w:val="0"/>
          <w:sz w:val="24"/>
          <w:szCs w:val="24"/>
          <w:lang w:val="zh-Hans" w:eastAsia="zh-Hans"/>
        </w:rPr>
        <w:t>或者</w:t>
      </w:r>
      <w:r w:rsidRPr="00784FC3">
        <w:rPr>
          <w:rFonts w:asciiTheme="minorEastAsia" w:eastAsiaTheme="minorEastAsia" w:hAnsiTheme="minorEastAsia" w:cs="Consolas"/>
          <w:b/>
          <w:bCs/>
          <w:kern w:val="0"/>
          <w:sz w:val="24"/>
          <w:szCs w:val="24"/>
        </w:rPr>
        <w:t>URLEncoder</w:t>
      </w:r>
      <w:r w:rsidRPr="00784FC3">
        <w:rPr>
          <w:rFonts w:asciiTheme="minorEastAsia" w:eastAsiaTheme="minorEastAsia" w:hAnsiTheme="minorEastAsia" w:cs="宋体"/>
          <w:b/>
          <w:bCs/>
          <w:kern w:val="0"/>
          <w:sz w:val="24"/>
          <w:szCs w:val="24"/>
          <w:lang w:val="zh-Hans" w:eastAsia="zh-Hans"/>
        </w:rPr>
        <w:t>进行编码或者解码</w:t>
      </w:r>
    </w:p>
    <w:p w14:paraId="11832CAB" w14:textId="77777777" w:rsidR="00703CB0" w:rsidRPr="00784FC3" w:rsidRDefault="00703CB0" w:rsidP="00602974">
      <w:pPr>
        <w:pStyle w:val="A5"/>
        <w:ind w:firstLine="482"/>
      </w:pPr>
      <w:r w:rsidRPr="00784FC3">
        <w:rPr>
          <w:u w:color="3F5FBF"/>
        </w:rPr>
        <w:t>/**</w:t>
      </w:r>
    </w:p>
    <w:p w14:paraId="705552E4" w14:textId="77777777" w:rsidR="00703CB0" w:rsidRPr="00784FC3" w:rsidRDefault="00703CB0" w:rsidP="00602974">
      <w:pPr>
        <w:pStyle w:val="A5"/>
        <w:ind w:firstLine="482"/>
      </w:pPr>
      <w:r w:rsidRPr="00784FC3">
        <w:rPr>
          <w:u w:color="3F5FBF"/>
        </w:rPr>
        <w:tab/>
        <w:t xml:space="preserve"> * </w:t>
      </w:r>
      <w:r w:rsidRPr="00784FC3">
        <w:rPr>
          <w:rFonts w:cs="宋体"/>
          <w:u w:color="3F5FBF"/>
        </w:rPr>
        <w:t>对中文进行</w:t>
      </w:r>
      <w:r w:rsidRPr="00784FC3">
        <w:rPr>
          <w:u w:val="single" w:color="3F5FBF"/>
        </w:rPr>
        <w:t>url</w:t>
      </w:r>
      <w:r w:rsidRPr="00784FC3">
        <w:rPr>
          <w:rFonts w:cs="宋体"/>
          <w:u w:color="3F5FBF"/>
        </w:rPr>
        <w:t>解码</w:t>
      </w:r>
    </w:p>
    <w:p w14:paraId="1459EC91" w14:textId="77777777" w:rsidR="00703CB0" w:rsidRPr="00784FC3" w:rsidRDefault="00703CB0" w:rsidP="00602974">
      <w:pPr>
        <w:pStyle w:val="A5"/>
        <w:ind w:firstLine="482"/>
      </w:pPr>
      <w:r w:rsidRPr="00784FC3">
        <w:rPr>
          <w:u w:color="3F5FBF"/>
        </w:rPr>
        <w:tab/>
        <w:t xml:space="preserve"> * </w:t>
      </w:r>
      <w:r w:rsidRPr="00784FC3">
        <w:rPr>
          <w:bCs/>
          <w:color w:val="7F9FBF"/>
          <w:u w:color="7F9FBF"/>
        </w:rPr>
        <w:t>@param</w:t>
      </w:r>
      <w:r w:rsidRPr="00784FC3">
        <w:rPr>
          <w:u w:color="3F5FBF"/>
        </w:rPr>
        <w:t xml:space="preserve"> str</w:t>
      </w:r>
    </w:p>
    <w:p w14:paraId="58D53457" w14:textId="77777777" w:rsidR="00703CB0" w:rsidRPr="00784FC3" w:rsidRDefault="00703CB0" w:rsidP="00602974">
      <w:pPr>
        <w:pStyle w:val="A5"/>
        <w:ind w:firstLine="482"/>
      </w:pPr>
      <w:r w:rsidRPr="00784FC3">
        <w:rPr>
          <w:color w:val="3F5FBF"/>
          <w:u w:color="3F5FBF"/>
        </w:rPr>
        <w:lastRenderedPageBreak/>
        <w:tab/>
        <w:t xml:space="preserve"> * </w:t>
      </w:r>
      <w:r w:rsidRPr="00784FC3">
        <w:rPr>
          <w:u w:color="7F9FBF"/>
        </w:rPr>
        <w:t>@return</w:t>
      </w:r>
    </w:p>
    <w:p w14:paraId="0645DA41" w14:textId="77777777" w:rsidR="00703CB0" w:rsidRPr="00784FC3" w:rsidRDefault="00703CB0" w:rsidP="00602974">
      <w:pPr>
        <w:pStyle w:val="A5"/>
        <w:ind w:firstLine="482"/>
      </w:pPr>
      <w:r w:rsidRPr="00784FC3">
        <w:rPr>
          <w:u w:color="3F5FBF"/>
        </w:rPr>
        <w:tab/>
        <w:t xml:space="preserve"> * </w:t>
      </w:r>
      <w:r w:rsidRPr="00784FC3">
        <w:rPr>
          <w:bCs/>
          <w:color w:val="7F9FBF"/>
          <w:u w:color="7F9FBF"/>
        </w:rPr>
        <w:t>@throws</w:t>
      </w:r>
      <w:r w:rsidRPr="00784FC3">
        <w:rPr>
          <w:u w:color="3F5FBF"/>
        </w:rPr>
        <w:t xml:space="preserve"> UnsupportedEncodingException</w:t>
      </w:r>
    </w:p>
    <w:p w14:paraId="40D2B1A0" w14:textId="77777777" w:rsidR="00703CB0" w:rsidRPr="00784FC3" w:rsidRDefault="00703CB0" w:rsidP="00602974">
      <w:pPr>
        <w:pStyle w:val="A5"/>
        <w:ind w:firstLine="482"/>
      </w:pPr>
      <w:r w:rsidRPr="00784FC3">
        <w:rPr>
          <w:u w:color="3F5FBF"/>
        </w:rPr>
        <w:tab/>
        <w:t xml:space="preserve"> */</w:t>
      </w:r>
    </w:p>
    <w:p w14:paraId="6DF521F0"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String decoderURL(String str) </w:t>
      </w:r>
      <w:r w:rsidRPr="00784FC3">
        <w:rPr>
          <w:bCs/>
          <w:color w:val="7F0055"/>
          <w:u w:color="7F0055"/>
        </w:rPr>
        <w:t>throws</w:t>
      </w:r>
      <w:r w:rsidRPr="00784FC3">
        <w:t xml:space="preserve"> UnsupportedEncodingException{</w:t>
      </w:r>
    </w:p>
    <w:p w14:paraId="7023D3B8" w14:textId="77777777" w:rsidR="00703CB0" w:rsidRPr="00784FC3" w:rsidRDefault="00703CB0" w:rsidP="00602974">
      <w:pPr>
        <w:pStyle w:val="A5"/>
        <w:ind w:firstLine="482"/>
      </w:pPr>
      <w:r w:rsidRPr="00784FC3">
        <w:tab/>
      </w:r>
      <w:r w:rsidRPr="00784FC3">
        <w:tab/>
        <w:t>str = URLDecoder.</w:t>
      </w:r>
      <w:r w:rsidRPr="00784FC3">
        <w:rPr>
          <w:i/>
          <w:iCs/>
        </w:rPr>
        <w:t>decode</w:t>
      </w:r>
      <w:r w:rsidRPr="00784FC3">
        <w:t xml:space="preserve">(str, </w:t>
      </w:r>
      <w:r w:rsidRPr="00784FC3">
        <w:rPr>
          <w:color w:val="2A00FF"/>
          <w:u w:color="2A00FF"/>
        </w:rPr>
        <w:t>"utf-8"</w:t>
      </w:r>
      <w:r w:rsidRPr="00784FC3">
        <w:t>);</w:t>
      </w:r>
    </w:p>
    <w:p w14:paraId="297E2A76" w14:textId="77777777" w:rsidR="00703CB0" w:rsidRPr="00784FC3" w:rsidRDefault="00703CB0" w:rsidP="00602974">
      <w:pPr>
        <w:pStyle w:val="A5"/>
        <w:ind w:firstLine="482"/>
      </w:pPr>
      <w:r w:rsidRPr="00784FC3">
        <w:tab/>
      </w:r>
      <w:r w:rsidRPr="00784FC3">
        <w:tab/>
        <w:t>str = URLDecoder.</w:t>
      </w:r>
      <w:r w:rsidRPr="00784FC3">
        <w:rPr>
          <w:i/>
          <w:iCs/>
        </w:rPr>
        <w:t>decode</w:t>
      </w:r>
      <w:r w:rsidRPr="00784FC3">
        <w:t xml:space="preserve">(str, </w:t>
      </w:r>
      <w:r w:rsidRPr="00784FC3">
        <w:rPr>
          <w:color w:val="2A00FF"/>
          <w:u w:color="2A00FF"/>
        </w:rPr>
        <w:t>"utf-8"</w:t>
      </w:r>
      <w:r w:rsidRPr="00784FC3">
        <w:t>);</w:t>
      </w:r>
    </w:p>
    <w:p w14:paraId="682FCB01"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str;</w:t>
      </w:r>
    </w:p>
    <w:p w14:paraId="0C8BD2E9" w14:textId="77777777" w:rsidR="00703CB0" w:rsidRPr="00784FC3" w:rsidRDefault="00703CB0" w:rsidP="00602974">
      <w:pPr>
        <w:pStyle w:val="A5"/>
        <w:ind w:firstLine="482"/>
      </w:pPr>
      <w:r w:rsidRPr="00784FC3">
        <w:tab/>
        <w:t>}</w:t>
      </w:r>
    </w:p>
    <w:p w14:paraId="6B26FD8C" w14:textId="77777777" w:rsidR="00703CB0" w:rsidRPr="00784FC3" w:rsidRDefault="00703CB0" w:rsidP="00602974">
      <w:pPr>
        <w:pStyle w:val="A5"/>
        <w:ind w:firstLine="482"/>
      </w:pPr>
      <w:r w:rsidRPr="00784FC3">
        <w:tab/>
      </w:r>
    </w:p>
    <w:p w14:paraId="51D9D9F2" w14:textId="77777777" w:rsidR="00703CB0" w:rsidRPr="00784FC3" w:rsidRDefault="00703CB0" w:rsidP="00602974">
      <w:pPr>
        <w:pStyle w:val="A5"/>
        <w:ind w:firstLine="482"/>
      </w:pPr>
      <w:r w:rsidRPr="00784FC3">
        <w:tab/>
      </w:r>
      <w:r w:rsidRPr="00784FC3">
        <w:rPr>
          <w:u w:color="3F5FBF"/>
        </w:rPr>
        <w:t>/**</w:t>
      </w:r>
    </w:p>
    <w:p w14:paraId="2D8AFCF2" w14:textId="77777777" w:rsidR="00703CB0" w:rsidRPr="00784FC3" w:rsidRDefault="00703CB0" w:rsidP="00602974">
      <w:pPr>
        <w:pStyle w:val="A5"/>
        <w:ind w:firstLine="482"/>
      </w:pPr>
      <w:r w:rsidRPr="00784FC3">
        <w:rPr>
          <w:u w:color="3F5FBF"/>
        </w:rPr>
        <w:tab/>
        <w:t xml:space="preserve"> * </w:t>
      </w:r>
      <w:r w:rsidRPr="00784FC3">
        <w:rPr>
          <w:rFonts w:cs="宋体"/>
          <w:u w:color="3F5FBF"/>
        </w:rPr>
        <w:t>对中文进行</w:t>
      </w:r>
      <w:r w:rsidRPr="00784FC3">
        <w:rPr>
          <w:u w:val="single" w:color="3F5FBF"/>
        </w:rPr>
        <w:t>url</w:t>
      </w:r>
      <w:r w:rsidRPr="00784FC3">
        <w:rPr>
          <w:rFonts w:cs="宋体"/>
          <w:u w:color="3F5FBF"/>
        </w:rPr>
        <w:t>编码</w:t>
      </w:r>
    </w:p>
    <w:p w14:paraId="48169632" w14:textId="77777777" w:rsidR="00703CB0" w:rsidRPr="00784FC3" w:rsidRDefault="00703CB0" w:rsidP="00602974">
      <w:pPr>
        <w:pStyle w:val="A5"/>
        <w:ind w:firstLine="482"/>
      </w:pPr>
      <w:r w:rsidRPr="00784FC3">
        <w:rPr>
          <w:u w:color="3F5FBF"/>
        </w:rPr>
        <w:tab/>
        <w:t xml:space="preserve"> * </w:t>
      </w:r>
      <w:r w:rsidRPr="00784FC3">
        <w:rPr>
          <w:bCs/>
          <w:color w:val="7F9FBF"/>
          <w:u w:color="7F9FBF"/>
        </w:rPr>
        <w:t>@param</w:t>
      </w:r>
      <w:r w:rsidRPr="00784FC3">
        <w:rPr>
          <w:u w:color="3F5FBF"/>
        </w:rPr>
        <w:t xml:space="preserve"> str</w:t>
      </w:r>
    </w:p>
    <w:p w14:paraId="258CE48B" w14:textId="77777777" w:rsidR="00703CB0" w:rsidRPr="00784FC3" w:rsidRDefault="00703CB0" w:rsidP="00602974">
      <w:pPr>
        <w:pStyle w:val="A5"/>
        <w:ind w:firstLine="482"/>
      </w:pPr>
      <w:r w:rsidRPr="00784FC3">
        <w:rPr>
          <w:color w:val="3F5FBF"/>
          <w:u w:color="3F5FBF"/>
        </w:rPr>
        <w:tab/>
        <w:t xml:space="preserve"> * </w:t>
      </w:r>
      <w:r w:rsidRPr="00784FC3">
        <w:rPr>
          <w:u w:color="7F9FBF"/>
        </w:rPr>
        <w:t>@return</w:t>
      </w:r>
    </w:p>
    <w:p w14:paraId="29285CF3" w14:textId="77777777" w:rsidR="00703CB0" w:rsidRPr="00784FC3" w:rsidRDefault="00703CB0" w:rsidP="00602974">
      <w:pPr>
        <w:pStyle w:val="A5"/>
        <w:ind w:firstLine="482"/>
      </w:pPr>
      <w:r w:rsidRPr="00784FC3">
        <w:rPr>
          <w:u w:color="3F5FBF"/>
        </w:rPr>
        <w:tab/>
        <w:t xml:space="preserve"> */</w:t>
      </w:r>
    </w:p>
    <w:p w14:paraId="0C828F73" w14:textId="77777777" w:rsidR="00703CB0" w:rsidRPr="00784FC3" w:rsidRDefault="00703CB0" w:rsidP="00602974">
      <w:pPr>
        <w:pStyle w:val="A5"/>
        <w:ind w:firstLine="482"/>
      </w:pPr>
      <w:r w:rsidRPr="00784FC3">
        <w:tab/>
      </w:r>
      <w:r w:rsidRPr="00784FC3">
        <w:rPr>
          <w:bCs/>
          <w:color w:val="7F0055"/>
          <w:u w:color="7F0055"/>
        </w:rPr>
        <w:t>public</w:t>
      </w:r>
      <w:r w:rsidRPr="00784FC3">
        <w:t xml:space="preserve"> </w:t>
      </w:r>
      <w:r w:rsidRPr="00784FC3">
        <w:rPr>
          <w:bCs/>
          <w:color w:val="7F0055"/>
          <w:u w:color="7F0055"/>
        </w:rPr>
        <w:t>static</w:t>
      </w:r>
      <w:r w:rsidRPr="00784FC3">
        <w:t xml:space="preserve"> String encoderURL(String str) {</w:t>
      </w:r>
    </w:p>
    <w:p w14:paraId="07C5F8F6" w14:textId="77777777" w:rsidR="00703CB0" w:rsidRPr="00784FC3" w:rsidRDefault="00703CB0" w:rsidP="00602974">
      <w:pPr>
        <w:pStyle w:val="A5"/>
        <w:ind w:firstLine="482"/>
      </w:pPr>
      <w:r w:rsidRPr="00784FC3">
        <w:tab/>
      </w:r>
      <w:r w:rsidRPr="00784FC3">
        <w:tab/>
      </w:r>
      <w:r w:rsidRPr="00784FC3">
        <w:rPr>
          <w:bCs/>
          <w:color w:val="7F0055"/>
          <w:u w:color="7F0055"/>
        </w:rPr>
        <w:t>try</w:t>
      </w:r>
      <w:r w:rsidRPr="00784FC3">
        <w:t xml:space="preserve"> {</w:t>
      </w:r>
    </w:p>
    <w:p w14:paraId="50ECA219" w14:textId="77777777" w:rsidR="00703CB0" w:rsidRPr="00784FC3" w:rsidRDefault="00703CB0" w:rsidP="00602974">
      <w:pPr>
        <w:pStyle w:val="A5"/>
        <w:ind w:firstLine="482"/>
      </w:pPr>
      <w:r w:rsidRPr="00784FC3">
        <w:tab/>
      </w:r>
      <w:r w:rsidRPr="00784FC3">
        <w:tab/>
      </w:r>
      <w:r w:rsidRPr="00784FC3">
        <w:tab/>
        <w:t>str = URLEncoder.</w:t>
      </w:r>
      <w:r w:rsidRPr="00784FC3">
        <w:rPr>
          <w:i/>
          <w:iCs/>
        </w:rPr>
        <w:t>encode</w:t>
      </w:r>
      <w:r w:rsidRPr="00784FC3">
        <w:t xml:space="preserve">(str, </w:t>
      </w:r>
      <w:r w:rsidRPr="00784FC3">
        <w:rPr>
          <w:color w:val="2A00FF"/>
          <w:u w:color="2A00FF"/>
        </w:rPr>
        <w:t>"utf-8"</w:t>
      </w:r>
      <w:r w:rsidRPr="00784FC3">
        <w:t>);</w:t>
      </w:r>
    </w:p>
    <w:p w14:paraId="211383C8" w14:textId="77777777" w:rsidR="00703CB0" w:rsidRPr="00784FC3" w:rsidRDefault="00703CB0" w:rsidP="00602974">
      <w:pPr>
        <w:pStyle w:val="A5"/>
        <w:ind w:firstLine="482"/>
      </w:pPr>
      <w:r w:rsidRPr="00784FC3">
        <w:tab/>
      </w:r>
      <w:r w:rsidRPr="00784FC3">
        <w:tab/>
      </w:r>
      <w:r w:rsidRPr="00784FC3">
        <w:tab/>
        <w:t>str = URLEncoder.</w:t>
      </w:r>
      <w:r w:rsidRPr="00784FC3">
        <w:rPr>
          <w:i/>
          <w:iCs/>
        </w:rPr>
        <w:t>encode</w:t>
      </w:r>
      <w:r w:rsidRPr="00784FC3">
        <w:t xml:space="preserve">(str, </w:t>
      </w:r>
      <w:r w:rsidRPr="00784FC3">
        <w:rPr>
          <w:color w:val="2A00FF"/>
          <w:u w:color="2A00FF"/>
        </w:rPr>
        <w:t>"utf-8"</w:t>
      </w:r>
      <w:r w:rsidRPr="00784FC3">
        <w:t>);</w:t>
      </w:r>
    </w:p>
    <w:p w14:paraId="04B35C50" w14:textId="77777777" w:rsidR="00703CB0" w:rsidRPr="00784FC3" w:rsidRDefault="00703CB0" w:rsidP="00602974">
      <w:pPr>
        <w:pStyle w:val="A5"/>
        <w:ind w:firstLine="482"/>
      </w:pPr>
      <w:r w:rsidRPr="00784FC3">
        <w:tab/>
      </w:r>
      <w:r w:rsidRPr="00784FC3">
        <w:tab/>
        <w:t xml:space="preserve">} </w:t>
      </w:r>
      <w:r w:rsidRPr="00784FC3">
        <w:rPr>
          <w:bCs/>
          <w:color w:val="7F0055"/>
          <w:u w:color="7F0055"/>
        </w:rPr>
        <w:t>catch</w:t>
      </w:r>
      <w:r w:rsidRPr="00784FC3">
        <w:t xml:space="preserve"> (UnsupportedEncodingException e) {</w:t>
      </w:r>
    </w:p>
    <w:p w14:paraId="6FE91591" w14:textId="77777777" w:rsidR="00703CB0" w:rsidRPr="00784FC3" w:rsidRDefault="00703CB0" w:rsidP="00602974">
      <w:pPr>
        <w:pStyle w:val="A5"/>
        <w:ind w:firstLine="482"/>
      </w:pPr>
      <w:r w:rsidRPr="00784FC3">
        <w:tab/>
      </w:r>
      <w:r w:rsidRPr="00784FC3">
        <w:tab/>
      </w:r>
      <w:r w:rsidRPr="00784FC3">
        <w:tab/>
        <w:t>e.printStackTrace();</w:t>
      </w:r>
    </w:p>
    <w:p w14:paraId="5BED57D5" w14:textId="77777777" w:rsidR="00703CB0" w:rsidRPr="00784FC3" w:rsidRDefault="00703CB0" w:rsidP="00602974">
      <w:pPr>
        <w:pStyle w:val="A5"/>
        <w:ind w:firstLine="482"/>
      </w:pPr>
      <w:r w:rsidRPr="00784FC3">
        <w:tab/>
      </w:r>
      <w:r w:rsidRPr="00784FC3">
        <w:tab/>
        <w:t>}</w:t>
      </w:r>
    </w:p>
    <w:p w14:paraId="3B4F5F78" w14:textId="77777777" w:rsidR="00703CB0" w:rsidRPr="00784FC3" w:rsidRDefault="00703CB0" w:rsidP="00602974">
      <w:pPr>
        <w:pStyle w:val="A5"/>
        <w:ind w:firstLine="482"/>
      </w:pPr>
      <w:r w:rsidRPr="00784FC3">
        <w:tab/>
      </w:r>
      <w:r w:rsidRPr="00784FC3">
        <w:tab/>
      </w:r>
      <w:r w:rsidRPr="00784FC3">
        <w:rPr>
          <w:bCs/>
          <w:color w:val="7F0055"/>
          <w:u w:color="7F0055"/>
        </w:rPr>
        <w:t>return</w:t>
      </w:r>
      <w:r w:rsidRPr="00784FC3">
        <w:t xml:space="preserve"> str;</w:t>
      </w:r>
    </w:p>
    <w:p w14:paraId="6F0E574E" w14:textId="77777777" w:rsidR="00703CB0" w:rsidRPr="00784FC3" w:rsidRDefault="00703CB0" w:rsidP="00602974">
      <w:pPr>
        <w:pStyle w:val="A5"/>
        <w:ind w:firstLine="482"/>
        <w:rPr>
          <w:bCs/>
        </w:rPr>
      </w:pPr>
      <w:r w:rsidRPr="00784FC3">
        <w:tab/>
        <w:t>}</w:t>
      </w:r>
    </w:p>
    <w:p w14:paraId="14384DF0"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Maven打jar包</w:t>
      </w:r>
    </w:p>
    <w:p w14:paraId="4F12BABE" w14:textId="77777777" w:rsidR="00703CB0" w:rsidRPr="00784FC3" w:rsidRDefault="00703CB0" w:rsidP="00602974">
      <w:pPr>
        <w:pStyle w:val="A5"/>
        <w:ind w:firstLine="562"/>
      </w:pPr>
      <w:r w:rsidRPr="00784FC3">
        <w:rPr>
          <w:bCs/>
          <w:sz w:val="28"/>
          <w:szCs w:val="28"/>
        </w:rPr>
        <w:t>问题描述：</w:t>
      </w:r>
      <w:r w:rsidRPr="00784FC3">
        <w:t>由于eclipse自带的jar打成工具在面对log4j时，又使用hadoop的jar时，打成的可运行jar包后，无法找到log4j的配置文件，这个是与hadoop的jar包有关（具体什么原因有待查询），因此这个时候要么给log4j的配置文件读取设置相对路径，要么使用maven打成jar包。</w:t>
      </w:r>
    </w:p>
    <w:p w14:paraId="1C92DA9A" w14:textId="77777777" w:rsidR="00703CB0" w:rsidRPr="00784FC3" w:rsidRDefault="00703CB0" w:rsidP="00602974">
      <w:pPr>
        <w:pStyle w:val="A5"/>
        <w:ind w:firstLine="482"/>
      </w:pPr>
      <w:r w:rsidRPr="00784FC3">
        <w:rPr>
          <w:bCs/>
        </w:rPr>
        <w:t>步骤1</w:t>
      </w:r>
      <w:r w:rsidRPr="00784FC3">
        <w:t>：在pom.xml文件中配置maven打包插件</w:t>
      </w:r>
    </w:p>
    <w:p w14:paraId="1FD92E03" w14:textId="77777777" w:rsidR="0054595F" w:rsidRPr="00784FC3" w:rsidRDefault="0054595F" w:rsidP="0054595F">
      <w:pPr>
        <w:pStyle w:val="p1"/>
        <w:ind w:firstLine="440"/>
        <w:rPr>
          <w:rFonts w:asciiTheme="minorEastAsia" w:eastAsiaTheme="minorEastAsia" w:hAnsiTheme="minorEastAsia"/>
        </w:rPr>
      </w:pP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build</w:t>
      </w:r>
      <w:r w:rsidRPr="00784FC3">
        <w:rPr>
          <w:rStyle w:val="s1"/>
          <w:rFonts w:asciiTheme="minorEastAsia" w:eastAsiaTheme="minorEastAsia" w:hAnsiTheme="minorEastAsia" w:hint="eastAsia"/>
        </w:rPr>
        <w:t>&gt;</w:t>
      </w:r>
    </w:p>
    <w:p w14:paraId="69C6F3DE"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finalName</w:t>
      </w:r>
      <w:r w:rsidRPr="00784FC3">
        <w:rPr>
          <w:rStyle w:val="s1"/>
          <w:rFonts w:asciiTheme="minorEastAsia" w:eastAsiaTheme="minorEastAsia" w:hAnsiTheme="minorEastAsia" w:hint="eastAsia"/>
        </w:rPr>
        <w:t>&gt;</w:t>
      </w:r>
      <w:r w:rsidRPr="00784FC3">
        <w:rPr>
          <w:rStyle w:val="s3"/>
          <w:rFonts w:asciiTheme="minorEastAsia" w:eastAsiaTheme="minorEastAsia" w:hAnsiTheme="minorEastAsia" w:hint="eastAsia"/>
        </w:rPr>
        <w:t>hxz</w:t>
      </w:r>
      <w:r w:rsidRPr="00784FC3">
        <w:rPr>
          <w:rStyle w:val="s2"/>
          <w:rFonts w:asciiTheme="minorEastAsia" w:eastAsiaTheme="minorEastAsia" w:hAnsiTheme="minorEastAsia" w:hint="eastAsia"/>
        </w:rPr>
        <w:t>-spider</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finalName</w:t>
      </w:r>
      <w:r w:rsidRPr="00784FC3">
        <w:rPr>
          <w:rStyle w:val="s1"/>
          <w:rFonts w:asciiTheme="minorEastAsia" w:eastAsiaTheme="minorEastAsia" w:hAnsiTheme="minorEastAsia" w:hint="eastAsia"/>
        </w:rPr>
        <w:t>&gt;</w:t>
      </w:r>
    </w:p>
    <w:p w14:paraId="10867021"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defaultGoal</w:t>
      </w:r>
      <w:r w:rsidRPr="00784FC3">
        <w:rPr>
          <w:rStyle w:val="s1"/>
          <w:rFonts w:asciiTheme="minorEastAsia" w:eastAsiaTheme="minorEastAsia" w:hAnsiTheme="minorEastAsia" w:hint="eastAsia"/>
        </w:rPr>
        <w:t>&gt;</w:t>
      </w:r>
      <w:r w:rsidRPr="00784FC3">
        <w:rPr>
          <w:rStyle w:val="s2"/>
          <w:rFonts w:asciiTheme="minorEastAsia" w:eastAsiaTheme="minorEastAsia" w:hAnsiTheme="minorEastAsia" w:hint="eastAsia"/>
        </w:rPr>
        <w:t>package</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defaultGoal</w:t>
      </w:r>
      <w:r w:rsidRPr="00784FC3">
        <w:rPr>
          <w:rStyle w:val="s1"/>
          <w:rFonts w:asciiTheme="minorEastAsia" w:eastAsiaTheme="minorEastAsia" w:hAnsiTheme="minorEastAsia" w:hint="eastAsia"/>
        </w:rPr>
        <w:t>&gt;</w:t>
      </w:r>
    </w:p>
    <w:p w14:paraId="10886BB9"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plugins</w:t>
      </w:r>
      <w:r w:rsidRPr="00784FC3">
        <w:rPr>
          <w:rStyle w:val="s1"/>
          <w:rFonts w:asciiTheme="minorEastAsia" w:eastAsiaTheme="minorEastAsia" w:hAnsiTheme="minorEastAsia" w:hint="eastAsia"/>
        </w:rPr>
        <w:t>&gt;</w:t>
      </w:r>
    </w:p>
    <w:p w14:paraId="5C99417E" w14:textId="77777777" w:rsidR="0054595F" w:rsidRPr="00784FC3" w:rsidRDefault="0054595F" w:rsidP="0054595F">
      <w:pPr>
        <w:pStyle w:val="p2"/>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Fonts w:asciiTheme="minorEastAsia" w:eastAsiaTheme="minorEastAsia" w:hAnsiTheme="minorEastAsia" w:hint="eastAsia"/>
        </w:rPr>
        <w:t>&lt;!-- </w:t>
      </w:r>
      <w:r w:rsidRPr="00784FC3">
        <w:rPr>
          <w:rFonts w:asciiTheme="minorEastAsia" w:eastAsiaTheme="minorEastAsia" w:hAnsiTheme="minorEastAsia" w:cs="MS Mincho"/>
        </w:rPr>
        <w:t>打包</w:t>
      </w:r>
      <w:r w:rsidRPr="00784FC3">
        <w:rPr>
          <w:rFonts w:asciiTheme="minorEastAsia" w:eastAsiaTheme="minorEastAsia" w:hAnsiTheme="minorEastAsia" w:hint="eastAsia"/>
        </w:rPr>
        <w:t>jar</w:t>
      </w:r>
      <w:r w:rsidRPr="00784FC3">
        <w:rPr>
          <w:rFonts w:asciiTheme="minorEastAsia" w:eastAsiaTheme="minorEastAsia" w:hAnsiTheme="minorEastAsia" w:cs="MS Mincho"/>
        </w:rPr>
        <w:t>文件</w:t>
      </w:r>
      <w:r w:rsidRPr="00784FC3">
        <w:rPr>
          <w:rFonts w:asciiTheme="minorEastAsia" w:eastAsiaTheme="minorEastAsia" w:hAnsiTheme="minorEastAsia" w:cs="宋体"/>
        </w:rPr>
        <w:t>时</w:t>
      </w:r>
      <w:r w:rsidRPr="00784FC3">
        <w:rPr>
          <w:rFonts w:asciiTheme="minorEastAsia" w:eastAsiaTheme="minorEastAsia" w:hAnsiTheme="minorEastAsia" w:cs="MS Mincho"/>
        </w:rPr>
        <w:t>，配置</w:t>
      </w:r>
      <w:r w:rsidRPr="00784FC3">
        <w:rPr>
          <w:rFonts w:asciiTheme="minorEastAsia" w:eastAsiaTheme="minorEastAsia" w:hAnsiTheme="minorEastAsia" w:hint="eastAsia"/>
        </w:rPr>
        <w:t>manifest</w:t>
      </w:r>
      <w:r w:rsidRPr="00784FC3">
        <w:rPr>
          <w:rFonts w:asciiTheme="minorEastAsia" w:eastAsiaTheme="minorEastAsia" w:hAnsiTheme="minorEastAsia" w:cs="MS Mincho"/>
        </w:rPr>
        <w:t>文件，加入</w:t>
      </w:r>
      <w:r w:rsidRPr="00784FC3">
        <w:rPr>
          <w:rStyle w:val="s4"/>
          <w:rFonts w:asciiTheme="minorEastAsia" w:eastAsiaTheme="minorEastAsia" w:hAnsiTheme="minorEastAsia" w:hint="eastAsia"/>
        </w:rPr>
        <w:t>lib</w:t>
      </w:r>
      <w:r w:rsidRPr="00784FC3">
        <w:rPr>
          <w:rFonts w:asciiTheme="minorEastAsia" w:eastAsiaTheme="minorEastAsia" w:hAnsiTheme="minorEastAsia" w:cs="MS Mincho"/>
        </w:rPr>
        <w:t>包的</w:t>
      </w:r>
      <w:r w:rsidRPr="00784FC3">
        <w:rPr>
          <w:rFonts w:asciiTheme="minorEastAsia" w:eastAsiaTheme="minorEastAsia" w:hAnsiTheme="minorEastAsia" w:hint="eastAsia"/>
        </w:rPr>
        <w:t>jar</w:t>
      </w:r>
      <w:r w:rsidRPr="00784FC3">
        <w:rPr>
          <w:rFonts w:asciiTheme="minorEastAsia" w:eastAsiaTheme="minorEastAsia" w:hAnsiTheme="minorEastAsia" w:cs="MS Mincho"/>
        </w:rPr>
        <w:t>依</w:t>
      </w:r>
      <w:r w:rsidRPr="00784FC3">
        <w:rPr>
          <w:rFonts w:asciiTheme="minorEastAsia" w:eastAsiaTheme="minorEastAsia" w:hAnsiTheme="minorEastAsia" w:cs="宋体"/>
        </w:rPr>
        <w:t>赖</w:t>
      </w:r>
      <w:r w:rsidRPr="00784FC3">
        <w:rPr>
          <w:rFonts w:asciiTheme="minorEastAsia" w:eastAsiaTheme="minorEastAsia" w:hAnsiTheme="minorEastAsia" w:hint="eastAsia"/>
        </w:rPr>
        <w:t>  --&gt;</w:t>
      </w:r>
    </w:p>
    <w:p w14:paraId="7E725BD5"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0439EB26"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org.apache.maven.plugins</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p>
    <w:p w14:paraId="3CFED284"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r w:rsidRPr="00784FC3">
        <w:rPr>
          <w:rStyle w:val="s4"/>
          <w:rFonts w:asciiTheme="minorEastAsia" w:eastAsiaTheme="minorEastAsia" w:hAnsiTheme="minorEastAsia" w:hint="eastAsia"/>
        </w:rPr>
        <w:t>maven</w:t>
      </w:r>
      <w:r w:rsidRPr="00784FC3">
        <w:rPr>
          <w:rFonts w:asciiTheme="minorEastAsia" w:eastAsiaTheme="minorEastAsia" w:hAnsiTheme="minorEastAsia" w:hint="eastAsia"/>
        </w:rPr>
        <w:t>-jar-</w:t>
      </w:r>
      <w:r w:rsidRPr="00784FC3">
        <w:rPr>
          <w:rStyle w:val="s4"/>
          <w:rFonts w:asciiTheme="minorEastAsia" w:eastAsiaTheme="minorEastAsia" w:hAnsiTheme="minorEastAsia" w:hint="eastAsia"/>
        </w:rPr>
        <w:t>plugin</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p>
    <w:p w14:paraId="16DEF742"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02C068A3"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archive</w:t>
      </w:r>
      <w:r w:rsidRPr="00784FC3">
        <w:rPr>
          <w:rStyle w:val="s1"/>
          <w:rFonts w:asciiTheme="minorEastAsia" w:eastAsiaTheme="minorEastAsia" w:hAnsiTheme="minorEastAsia" w:hint="eastAsia"/>
        </w:rPr>
        <w:t>&gt;</w:t>
      </w:r>
    </w:p>
    <w:p w14:paraId="2A7AD789"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manifest</w:t>
      </w:r>
      <w:r w:rsidRPr="00784FC3">
        <w:rPr>
          <w:rStyle w:val="s1"/>
          <w:rFonts w:asciiTheme="minorEastAsia" w:eastAsiaTheme="minorEastAsia" w:hAnsiTheme="minorEastAsia" w:hint="eastAsia"/>
        </w:rPr>
        <w:t>&gt;</w:t>
      </w:r>
    </w:p>
    <w:p w14:paraId="45AB5D97"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addClasspath</w:t>
      </w:r>
      <w:r w:rsidRPr="00784FC3">
        <w:rPr>
          <w:rStyle w:val="s1"/>
          <w:rFonts w:asciiTheme="minorEastAsia" w:eastAsiaTheme="minorEastAsia" w:hAnsiTheme="minorEastAsia" w:hint="eastAsia"/>
        </w:rPr>
        <w:t>&gt;</w:t>
      </w:r>
      <w:r w:rsidRPr="00784FC3">
        <w:rPr>
          <w:rStyle w:val="s2"/>
          <w:rFonts w:asciiTheme="minorEastAsia" w:eastAsiaTheme="minorEastAsia" w:hAnsiTheme="minorEastAsia" w:hint="eastAsia"/>
        </w:rPr>
        <w:t>true</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addClasspath</w:t>
      </w:r>
      <w:r w:rsidRPr="00784FC3">
        <w:rPr>
          <w:rStyle w:val="s1"/>
          <w:rFonts w:asciiTheme="minorEastAsia" w:eastAsiaTheme="minorEastAsia" w:hAnsiTheme="minorEastAsia" w:hint="eastAsia"/>
        </w:rPr>
        <w:t>&gt;</w:t>
      </w:r>
    </w:p>
    <w:p w14:paraId="5A324AE3"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classpathPrefix</w:t>
      </w:r>
      <w:r w:rsidRPr="00784FC3">
        <w:rPr>
          <w:rStyle w:val="s1"/>
          <w:rFonts w:asciiTheme="minorEastAsia" w:eastAsiaTheme="minorEastAsia" w:hAnsiTheme="minorEastAsia" w:hint="eastAsia"/>
        </w:rPr>
        <w:t>&gt;</w:t>
      </w:r>
      <w:r w:rsidRPr="00784FC3">
        <w:rPr>
          <w:rStyle w:val="s2"/>
          <w:rFonts w:asciiTheme="minorEastAsia" w:eastAsiaTheme="minorEastAsia" w:hAnsiTheme="minorEastAsia" w:hint="eastAsia"/>
        </w:rPr>
        <w:t>lib/</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classpathPrefix</w:t>
      </w:r>
      <w:r w:rsidRPr="00784FC3">
        <w:rPr>
          <w:rStyle w:val="s1"/>
          <w:rFonts w:asciiTheme="minorEastAsia" w:eastAsiaTheme="minorEastAsia" w:hAnsiTheme="minorEastAsia" w:hint="eastAsia"/>
        </w:rPr>
        <w:t>&gt;</w:t>
      </w:r>
    </w:p>
    <w:p w14:paraId="566FC8EB"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mainClass</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com.yp.check.CheckSpider</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mainClass</w:t>
      </w:r>
      <w:r w:rsidRPr="00784FC3">
        <w:rPr>
          <w:rStyle w:val="s1"/>
          <w:rFonts w:asciiTheme="minorEastAsia" w:eastAsiaTheme="minorEastAsia" w:hAnsiTheme="minorEastAsia" w:hint="eastAsia"/>
        </w:rPr>
        <w:t>&gt;</w:t>
      </w:r>
    </w:p>
    <w:p w14:paraId="197BD323"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manifest</w:t>
      </w:r>
      <w:r w:rsidRPr="00784FC3">
        <w:rPr>
          <w:rStyle w:val="s1"/>
          <w:rFonts w:asciiTheme="minorEastAsia" w:eastAsiaTheme="minorEastAsia" w:hAnsiTheme="minorEastAsia" w:hint="eastAsia"/>
        </w:rPr>
        <w:t>&gt;</w:t>
      </w:r>
    </w:p>
    <w:p w14:paraId="3E5FB18B"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archive</w:t>
      </w:r>
      <w:r w:rsidRPr="00784FC3">
        <w:rPr>
          <w:rStyle w:val="s1"/>
          <w:rFonts w:asciiTheme="minorEastAsia" w:eastAsiaTheme="minorEastAsia" w:hAnsiTheme="minorEastAsia" w:hint="eastAsia"/>
        </w:rPr>
        <w:t>&gt;</w:t>
      </w:r>
    </w:p>
    <w:p w14:paraId="782AF470"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lastRenderedPageBreak/>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22F06FD0"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7CFE539A" w14:textId="77777777" w:rsidR="0054595F" w:rsidRPr="00784FC3" w:rsidRDefault="0054595F" w:rsidP="0054595F">
      <w:pPr>
        <w:pStyle w:val="p2"/>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converted-space"/>
          <w:rFonts w:asciiTheme="minorEastAsia" w:eastAsiaTheme="minorEastAsia" w:hAnsiTheme="minorEastAsia" w:hint="eastAsia"/>
          <w:color w:val="000000"/>
        </w:rPr>
        <w:t xml:space="preserve">    </w:t>
      </w:r>
      <w:r w:rsidRPr="00784FC3">
        <w:rPr>
          <w:rFonts w:asciiTheme="minorEastAsia" w:eastAsiaTheme="minorEastAsia" w:hAnsiTheme="minorEastAsia" w:hint="eastAsia"/>
        </w:rPr>
        <w:t>&lt;!-- </w:t>
      </w:r>
      <w:r w:rsidRPr="00784FC3">
        <w:rPr>
          <w:rFonts w:asciiTheme="minorEastAsia" w:eastAsiaTheme="minorEastAsia" w:hAnsiTheme="minorEastAsia" w:cs="MS Mincho"/>
        </w:rPr>
        <w:t>拷</w:t>
      </w:r>
      <w:r w:rsidRPr="00784FC3">
        <w:rPr>
          <w:rFonts w:asciiTheme="minorEastAsia" w:eastAsiaTheme="minorEastAsia" w:hAnsiTheme="minorEastAsia" w:cs="宋体"/>
        </w:rPr>
        <w:t>贝</w:t>
      </w:r>
      <w:r w:rsidRPr="00784FC3">
        <w:rPr>
          <w:rFonts w:asciiTheme="minorEastAsia" w:eastAsiaTheme="minorEastAsia" w:hAnsiTheme="minorEastAsia" w:cs="MS Mincho"/>
        </w:rPr>
        <w:t>依</w:t>
      </w:r>
      <w:r w:rsidRPr="00784FC3">
        <w:rPr>
          <w:rFonts w:asciiTheme="minorEastAsia" w:eastAsiaTheme="minorEastAsia" w:hAnsiTheme="minorEastAsia" w:cs="宋体"/>
        </w:rPr>
        <w:t>赖</w:t>
      </w:r>
      <w:r w:rsidRPr="00784FC3">
        <w:rPr>
          <w:rFonts w:asciiTheme="minorEastAsia" w:eastAsiaTheme="minorEastAsia" w:hAnsiTheme="minorEastAsia" w:cs="MS Mincho"/>
        </w:rPr>
        <w:t>的</w:t>
      </w:r>
      <w:r w:rsidRPr="00784FC3">
        <w:rPr>
          <w:rFonts w:asciiTheme="minorEastAsia" w:eastAsiaTheme="minorEastAsia" w:hAnsiTheme="minorEastAsia" w:hint="eastAsia"/>
        </w:rPr>
        <w:t>jar</w:t>
      </w:r>
      <w:r w:rsidRPr="00784FC3">
        <w:rPr>
          <w:rFonts w:asciiTheme="minorEastAsia" w:eastAsiaTheme="minorEastAsia" w:hAnsiTheme="minorEastAsia" w:cs="MS Mincho"/>
        </w:rPr>
        <w:t>包到</w:t>
      </w:r>
      <w:r w:rsidRPr="00784FC3">
        <w:rPr>
          <w:rStyle w:val="s4"/>
          <w:rFonts w:asciiTheme="minorEastAsia" w:eastAsiaTheme="minorEastAsia" w:hAnsiTheme="minorEastAsia" w:hint="eastAsia"/>
        </w:rPr>
        <w:t>lib</w:t>
      </w:r>
      <w:r w:rsidRPr="00784FC3">
        <w:rPr>
          <w:rFonts w:asciiTheme="minorEastAsia" w:eastAsiaTheme="minorEastAsia" w:hAnsiTheme="minorEastAsia" w:cs="MS Mincho"/>
        </w:rPr>
        <w:t>目</w:t>
      </w:r>
      <w:r w:rsidRPr="00784FC3">
        <w:rPr>
          <w:rFonts w:asciiTheme="minorEastAsia" w:eastAsiaTheme="minorEastAsia" w:hAnsiTheme="minorEastAsia" w:cs="宋体"/>
        </w:rPr>
        <w:t>录</w:t>
      </w:r>
      <w:r w:rsidRPr="00784FC3">
        <w:rPr>
          <w:rFonts w:asciiTheme="minorEastAsia" w:eastAsiaTheme="minorEastAsia" w:hAnsiTheme="minorEastAsia" w:hint="eastAsia"/>
        </w:rPr>
        <w:t>  --&gt;</w:t>
      </w:r>
    </w:p>
    <w:p w14:paraId="43DA415E"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270A87E5"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org.apache.maven.plugins</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p>
    <w:p w14:paraId="5A0C2060"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r w:rsidRPr="00784FC3">
        <w:rPr>
          <w:rStyle w:val="s4"/>
          <w:rFonts w:asciiTheme="minorEastAsia" w:eastAsiaTheme="minorEastAsia" w:hAnsiTheme="minorEastAsia" w:hint="eastAsia"/>
        </w:rPr>
        <w:t>maven</w:t>
      </w:r>
      <w:r w:rsidRPr="00784FC3">
        <w:rPr>
          <w:rFonts w:asciiTheme="minorEastAsia" w:eastAsiaTheme="minorEastAsia" w:hAnsiTheme="minorEastAsia" w:hint="eastAsia"/>
        </w:rPr>
        <w:t>-dependency-</w:t>
      </w:r>
      <w:r w:rsidRPr="00784FC3">
        <w:rPr>
          <w:rStyle w:val="s4"/>
          <w:rFonts w:asciiTheme="minorEastAsia" w:eastAsiaTheme="minorEastAsia" w:hAnsiTheme="minorEastAsia" w:hint="eastAsia"/>
        </w:rPr>
        <w:t>plugin</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p>
    <w:p w14:paraId="1E42E7F5"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executions</w:t>
      </w:r>
      <w:r w:rsidRPr="00784FC3">
        <w:rPr>
          <w:rStyle w:val="s1"/>
          <w:rFonts w:asciiTheme="minorEastAsia" w:eastAsiaTheme="minorEastAsia" w:hAnsiTheme="minorEastAsia" w:hint="eastAsia"/>
        </w:rPr>
        <w:t>&gt;</w:t>
      </w:r>
    </w:p>
    <w:p w14:paraId="07C956C2"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execution</w:t>
      </w:r>
      <w:r w:rsidRPr="00784FC3">
        <w:rPr>
          <w:rStyle w:val="s1"/>
          <w:rFonts w:asciiTheme="minorEastAsia" w:eastAsiaTheme="minorEastAsia" w:hAnsiTheme="minorEastAsia" w:hint="eastAsia"/>
        </w:rPr>
        <w:t>&gt;</w:t>
      </w:r>
    </w:p>
    <w:p w14:paraId="5211FF28"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id</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copy</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id</w:t>
      </w:r>
      <w:r w:rsidRPr="00784FC3">
        <w:rPr>
          <w:rStyle w:val="s1"/>
          <w:rFonts w:asciiTheme="minorEastAsia" w:eastAsiaTheme="minorEastAsia" w:hAnsiTheme="minorEastAsia" w:hint="eastAsia"/>
        </w:rPr>
        <w:t>&gt;</w:t>
      </w:r>
    </w:p>
    <w:p w14:paraId="17768198"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phase</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package</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phase</w:t>
      </w:r>
      <w:r w:rsidRPr="00784FC3">
        <w:rPr>
          <w:rStyle w:val="s1"/>
          <w:rFonts w:asciiTheme="minorEastAsia" w:eastAsiaTheme="minorEastAsia" w:hAnsiTheme="minorEastAsia" w:hint="eastAsia"/>
        </w:rPr>
        <w:t>&gt;</w:t>
      </w:r>
    </w:p>
    <w:p w14:paraId="38565273"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goals</w:t>
      </w:r>
      <w:r w:rsidRPr="00784FC3">
        <w:rPr>
          <w:rStyle w:val="s1"/>
          <w:rFonts w:asciiTheme="minorEastAsia" w:eastAsiaTheme="minorEastAsia" w:hAnsiTheme="minorEastAsia" w:hint="eastAsia"/>
        </w:rPr>
        <w:t>&gt;</w:t>
      </w:r>
    </w:p>
    <w:p w14:paraId="62A5E263"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goal</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copy-dependencies</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goal</w:t>
      </w:r>
      <w:r w:rsidRPr="00784FC3">
        <w:rPr>
          <w:rStyle w:val="s1"/>
          <w:rFonts w:asciiTheme="minorEastAsia" w:eastAsiaTheme="minorEastAsia" w:hAnsiTheme="minorEastAsia" w:hint="eastAsia"/>
        </w:rPr>
        <w:t>&gt;</w:t>
      </w:r>
    </w:p>
    <w:p w14:paraId="10EADD4A"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goals</w:t>
      </w:r>
      <w:r w:rsidRPr="00784FC3">
        <w:rPr>
          <w:rStyle w:val="s1"/>
          <w:rFonts w:asciiTheme="minorEastAsia" w:eastAsiaTheme="minorEastAsia" w:hAnsiTheme="minorEastAsia" w:hint="eastAsia"/>
        </w:rPr>
        <w:t>&gt;</w:t>
      </w:r>
    </w:p>
    <w:p w14:paraId="1D3813E3"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0B5FA131"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outputDirectory</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${project.build.directory}/lib</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outputDirectory</w:t>
      </w:r>
      <w:r w:rsidRPr="00784FC3">
        <w:rPr>
          <w:rStyle w:val="s1"/>
          <w:rFonts w:asciiTheme="minorEastAsia" w:eastAsiaTheme="minorEastAsia" w:hAnsiTheme="minorEastAsia" w:hint="eastAsia"/>
        </w:rPr>
        <w:t>&gt;</w:t>
      </w:r>
    </w:p>
    <w:p w14:paraId="6EB79157"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134FADD2"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execution</w:t>
      </w:r>
      <w:r w:rsidRPr="00784FC3">
        <w:rPr>
          <w:rStyle w:val="s1"/>
          <w:rFonts w:asciiTheme="minorEastAsia" w:eastAsiaTheme="minorEastAsia" w:hAnsiTheme="minorEastAsia" w:hint="eastAsia"/>
        </w:rPr>
        <w:t>&gt;</w:t>
      </w:r>
    </w:p>
    <w:p w14:paraId="72CC0476"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u w:val="single"/>
        </w:rPr>
        <w:tab/>
      </w:r>
      <w:r w:rsidRPr="00784FC3">
        <w:rPr>
          <w:rStyle w:val="apple-tab-span"/>
          <w:rFonts w:asciiTheme="minorEastAsia" w:eastAsiaTheme="minorEastAsia" w:hAnsiTheme="minorEastAsia" w:hint="eastAsia"/>
          <w:color w:val="000000"/>
          <w:u w:val="single"/>
        </w:rPr>
        <w:tab/>
      </w:r>
      <w:r w:rsidRPr="00784FC3">
        <w:rPr>
          <w:rStyle w:val="apple-tab-span"/>
          <w:rFonts w:asciiTheme="minorEastAsia" w:eastAsiaTheme="minorEastAsia" w:hAnsiTheme="minorEastAsia" w:hint="eastAsia"/>
          <w:color w:val="000000"/>
          <w:u w:val="single"/>
        </w:rPr>
        <w:tab/>
      </w:r>
      <w:r w:rsidRPr="00784FC3">
        <w:rPr>
          <w:rStyle w:val="apple-tab-span"/>
          <w:rFonts w:asciiTheme="minorEastAsia" w:eastAsiaTheme="minorEastAsia" w:hAnsiTheme="minorEastAsia" w:hint="eastAsia"/>
          <w:color w:val="000000"/>
          <w:u w:val="single"/>
        </w:rPr>
        <w:tab/>
      </w:r>
      <w:r w:rsidRPr="00784FC3">
        <w:rPr>
          <w:rStyle w:val="s6"/>
          <w:rFonts w:asciiTheme="minorEastAsia" w:eastAsiaTheme="minorEastAsia" w:hAnsiTheme="minorEastAsia" w:hint="eastAsia"/>
        </w:rPr>
        <w:t>&lt;/</w:t>
      </w:r>
      <w:r w:rsidRPr="00784FC3">
        <w:rPr>
          <w:rFonts w:asciiTheme="minorEastAsia" w:eastAsiaTheme="minorEastAsia" w:hAnsiTheme="minorEastAsia" w:hint="eastAsia"/>
        </w:rPr>
        <w:t>executions</w:t>
      </w:r>
      <w:r w:rsidRPr="00784FC3">
        <w:rPr>
          <w:rStyle w:val="s1"/>
          <w:rFonts w:asciiTheme="minorEastAsia" w:eastAsiaTheme="minorEastAsia" w:hAnsiTheme="minorEastAsia" w:hint="eastAsia"/>
        </w:rPr>
        <w:t>&gt;</w:t>
      </w:r>
    </w:p>
    <w:p w14:paraId="17D42565"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40AB575A" w14:textId="77777777" w:rsidR="0054595F" w:rsidRPr="00784FC3" w:rsidRDefault="0054595F" w:rsidP="0054595F">
      <w:pPr>
        <w:pStyle w:val="p2"/>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Fonts w:asciiTheme="minorEastAsia" w:eastAsiaTheme="minorEastAsia" w:hAnsiTheme="minorEastAsia" w:hint="eastAsia"/>
        </w:rPr>
        <w:t>&lt;!-- </w:t>
      </w:r>
      <w:r w:rsidRPr="00784FC3">
        <w:rPr>
          <w:rFonts w:asciiTheme="minorEastAsia" w:eastAsiaTheme="minorEastAsia" w:hAnsiTheme="minorEastAsia" w:cs="MS Mincho"/>
        </w:rPr>
        <w:t>解决</w:t>
      </w:r>
      <w:r w:rsidRPr="00784FC3">
        <w:rPr>
          <w:rFonts w:asciiTheme="minorEastAsia" w:eastAsiaTheme="minorEastAsia" w:hAnsiTheme="minorEastAsia" w:cs="宋体"/>
        </w:rPr>
        <w:t>资</w:t>
      </w:r>
      <w:r w:rsidRPr="00784FC3">
        <w:rPr>
          <w:rFonts w:asciiTheme="minorEastAsia" w:eastAsiaTheme="minorEastAsia" w:hAnsiTheme="minorEastAsia" w:cs="MS Mincho"/>
        </w:rPr>
        <w:t>源文件的</w:t>
      </w:r>
      <w:r w:rsidRPr="00784FC3">
        <w:rPr>
          <w:rFonts w:asciiTheme="minorEastAsia" w:eastAsiaTheme="minorEastAsia" w:hAnsiTheme="minorEastAsia" w:cs="宋体"/>
        </w:rPr>
        <w:t>编码问题</w:t>
      </w:r>
      <w:r w:rsidRPr="00784FC3">
        <w:rPr>
          <w:rFonts w:asciiTheme="minorEastAsia" w:eastAsiaTheme="minorEastAsia" w:hAnsiTheme="minorEastAsia" w:hint="eastAsia"/>
        </w:rPr>
        <w:t>  --&gt;</w:t>
      </w:r>
    </w:p>
    <w:p w14:paraId="0842F25D"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0B588506"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r w:rsidRPr="00784FC3">
        <w:rPr>
          <w:rFonts w:asciiTheme="minorEastAsia" w:eastAsiaTheme="minorEastAsia" w:hAnsiTheme="minorEastAsia" w:hint="eastAsia"/>
        </w:rPr>
        <w:t>org.apache.maven.plugins</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groupId</w:t>
      </w:r>
      <w:r w:rsidRPr="00784FC3">
        <w:rPr>
          <w:rStyle w:val="s1"/>
          <w:rFonts w:asciiTheme="minorEastAsia" w:eastAsiaTheme="minorEastAsia" w:hAnsiTheme="minorEastAsia" w:hint="eastAsia"/>
        </w:rPr>
        <w:t>&gt;</w:t>
      </w:r>
    </w:p>
    <w:p w14:paraId="5DF3E33C" w14:textId="77777777" w:rsidR="0054595F" w:rsidRPr="00784FC3" w:rsidRDefault="0054595F" w:rsidP="0054595F">
      <w:pPr>
        <w:pStyle w:val="p3"/>
        <w:rPr>
          <w:rFonts w:asciiTheme="minorEastAsia" w:eastAsiaTheme="minorEastAsia" w:hAnsiTheme="minorEastAsia"/>
        </w:rPr>
      </w:pP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apple-tab-span"/>
          <w:rFonts w:asciiTheme="minorEastAsia" w:eastAsiaTheme="minorEastAsia" w:hAnsiTheme="minorEastAsia" w:hint="eastAsia"/>
        </w:rPr>
        <w:tab/>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r w:rsidRPr="00784FC3">
        <w:rPr>
          <w:rStyle w:val="s4"/>
          <w:rFonts w:asciiTheme="minorEastAsia" w:eastAsiaTheme="minorEastAsia" w:hAnsiTheme="minorEastAsia" w:hint="eastAsia"/>
        </w:rPr>
        <w:t>maven</w:t>
      </w:r>
      <w:r w:rsidRPr="00784FC3">
        <w:rPr>
          <w:rFonts w:asciiTheme="minorEastAsia" w:eastAsiaTheme="minorEastAsia" w:hAnsiTheme="minorEastAsia" w:hint="eastAsia"/>
        </w:rPr>
        <w:t>-resources-</w:t>
      </w:r>
      <w:r w:rsidRPr="00784FC3">
        <w:rPr>
          <w:rStyle w:val="s4"/>
          <w:rFonts w:asciiTheme="minorEastAsia" w:eastAsiaTheme="minorEastAsia" w:hAnsiTheme="minorEastAsia" w:hint="eastAsia"/>
        </w:rPr>
        <w:t>plugin</w:t>
      </w:r>
      <w:r w:rsidRPr="00784FC3">
        <w:rPr>
          <w:rStyle w:val="s1"/>
          <w:rFonts w:asciiTheme="minorEastAsia" w:eastAsiaTheme="minorEastAsia" w:hAnsiTheme="minorEastAsia" w:hint="eastAsia"/>
        </w:rPr>
        <w:t>&lt;/</w:t>
      </w:r>
      <w:r w:rsidRPr="00784FC3">
        <w:rPr>
          <w:rStyle w:val="s5"/>
          <w:rFonts w:asciiTheme="minorEastAsia" w:eastAsiaTheme="minorEastAsia" w:hAnsiTheme="minorEastAsia" w:hint="eastAsia"/>
        </w:rPr>
        <w:t>artifactId</w:t>
      </w:r>
      <w:r w:rsidRPr="00784FC3">
        <w:rPr>
          <w:rStyle w:val="s1"/>
          <w:rFonts w:asciiTheme="minorEastAsia" w:eastAsiaTheme="minorEastAsia" w:hAnsiTheme="minorEastAsia" w:hint="eastAsia"/>
        </w:rPr>
        <w:t>&gt;</w:t>
      </w:r>
    </w:p>
    <w:p w14:paraId="70616D81"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version</w:t>
      </w:r>
      <w:r w:rsidRPr="00784FC3">
        <w:rPr>
          <w:rStyle w:val="s1"/>
          <w:rFonts w:asciiTheme="minorEastAsia" w:eastAsiaTheme="minorEastAsia" w:hAnsiTheme="minorEastAsia" w:hint="eastAsia"/>
        </w:rPr>
        <w:t>&gt;</w:t>
      </w:r>
      <w:r w:rsidRPr="00784FC3">
        <w:rPr>
          <w:rStyle w:val="s2"/>
          <w:rFonts w:asciiTheme="minorEastAsia" w:eastAsiaTheme="minorEastAsia" w:hAnsiTheme="minorEastAsia" w:hint="eastAsia"/>
        </w:rPr>
        <w:t>2.3</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version</w:t>
      </w:r>
      <w:r w:rsidRPr="00784FC3">
        <w:rPr>
          <w:rStyle w:val="s1"/>
          <w:rFonts w:asciiTheme="minorEastAsia" w:eastAsiaTheme="minorEastAsia" w:hAnsiTheme="minorEastAsia" w:hint="eastAsia"/>
        </w:rPr>
        <w:t>&gt;</w:t>
      </w:r>
    </w:p>
    <w:p w14:paraId="64B2DF9A"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3D390CF5"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encoding</w:t>
      </w:r>
      <w:r w:rsidRPr="00784FC3">
        <w:rPr>
          <w:rStyle w:val="s1"/>
          <w:rFonts w:asciiTheme="minorEastAsia" w:eastAsiaTheme="minorEastAsia" w:hAnsiTheme="minorEastAsia" w:hint="eastAsia"/>
        </w:rPr>
        <w:t>&gt;</w:t>
      </w:r>
      <w:r w:rsidRPr="00784FC3">
        <w:rPr>
          <w:rStyle w:val="s2"/>
          <w:rFonts w:asciiTheme="minorEastAsia" w:eastAsiaTheme="minorEastAsia" w:hAnsiTheme="minorEastAsia" w:hint="eastAsia"/>
        </w:rPr>
        <w:t>UTF-8</w:t>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encoding</w:t>
      </w:r>
      <w:r w:rsidRPr="00784FC3">
        <w:rPr>
          <w:rStyle w:val="s1"/>
          <w:rFonts w:asciiTheme="minorEastAsia" w:eastAsiaTheme="minorEastAsia" w:hAnsiTheme="minorEastAsia" w:hint="eastAsia"/>
        </w:rPr>
        <w:t>&gt;</w:t>
      </w:r>
    </w:p>
    <w:p w14:paraId="50B2F010"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configuration</w:t>
      </w:r>
      <w:r w:rsidRPr="00784FC3">
        <w:rPr>
          <w:rStyle w:val="s1"/>
          <w:rFonts w:asciiTheme="minorEastAsia" w:eastAsiaTheme="minorEastAsia" w:hAnsiTheme="minorEastAsia" w:hint="eastAsia"/>
        </w:rPr>
        <w:t>&gt;</w:t>
      </w:r>
    </w:p>
    <w:p w14:paraId="7BB08694"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w:t>
      </w:r>
      <w:r w:rsidRPr="00784FC3">
        <w:rPr>
          <w:rStyle w:val="s1"/>
          <w:rFonts w:asciiTheme="minorEastAsia" w:eastAsiaTheme="minorEastAsia" w:hAnsiTheme="minorEastAsia" w:hint="eastAsia"/>
        </w:rPr>
        <w:t>&gt;</w:t>
      </w:r>
    </w:p>
    <w:p w14:paraId="3E27C3C4" w14:textId="77777777" w:rsidR="0054595F" w:rsidRPr="00784FC3" w:rsidRDefault="0054595F" w:rsidP="0054595F">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plugins</w:t>
      </w:r>
      <w:r w:rsidRPr="00784FC3">
        <w:rPr>
          <w:rStyle w:val="s1"/>
          <w:rFonts w:asciiTheme="minorEastAsia" w:eastAsiaTheme="minorEastAsia" w:hAnsiTheme="minorEastAsia" w:hint="eastAsia"/>
        </w:rPr>
        <w:t>&gt;</w:t>
      </w:r>
    </w:p>
    <w:p w14:paraId="3D1A3EC8" w14:textId="00BBA6A0" w:rsidR="00DC5A31" w:rsidRPr="00784FC3" w:rsidRDefault="0054595F" w:rsidP="00B00D61">
      <w:pPr>
        <w:pStyle w:val="p1"/>
        <w:ind w:firstLine="440"/>
        <w:rPr>
          <w:rFonts w:asciiTheme="minorEastAsia" w:eastAsiaTheme="minorEastAsia" w:hAnsiTheme="minorEastAsia"/>
        </w:rPr>
      </w:pPr>
      <w:r w:rsidRPr="00784FC3">
        <w:rPr>
          <w:rStyle w:val="apple-tab-span"/>
          <w:rFonts w:asciiTheme="minorEastAsia" w:eastAsiaTheme="minorEastAsia" w:hAnsiTheme="minorEastAsia" w:hint="eastAsia"/>
          <w:color w:val="000000"/>
        </w:rPr>
        <w:tab/>
      </w:r>
      <w:r w:rsidRPr="00784FC3">
        <w:rPr>
          <w:rStyle w:val="s1"/>
          <w:rFonts w:asciiTheme="minorEastAsia" w:eastAsiaTheme="minorEastAsia" w:hAnsiTheme="minorEastAsia" w:hint="eastAsia"/>
        </w:rPr>
        <w:t>&lt;/</w:t>
      </w:r>
      <w:r w:rsidRPr="00784FC3">
        <w:rPr>
          <w:rFonts w:asciiTheme="minorEastAsia" w:eastAsiaTheme="minorEastAsia" w:hAnsiTheme="minorEastAsia" w:hint="eastAsia"/>
        </w:rPr>
        <w:t>build</w:t>
      </w:r>
      <w:r w:rsidRPr="00784FC3">
        <w:rPr>
          <w:rStyle w:val="s1"/>
          <w:rFonts w:asciiTheme="minorEastAsia" w:eastAsiaTheme="minorEastAsia" w:hAnsiTheme="minorEastAsia" w:hint="eastAsia"/>
        </w:rPr>
        <w:t>&gt;</w:t>
      </w:r>
    </w:p>
    <w:p w14:paraId="6CAA4E7A" w14:textId="057512EF" w:rsidR="00703CB0" w:rsidRPr="00784FC3" w:rsidRDefault="00703CB0" w:rsidP="00602974">
      <w:pPr>
        <w:pStyle w:val="A5"/>
        <w:ind w:firstLine="482"/>
        <w:rPr>
          <w:rFonts w:cs="宋体"/>
        </w:rPr>
      </w:pPr>
      <w:r w:rsidRPr="00784FC3">
        <w:rPr>
          <w:rFonts w:cs="宋体"/>
          <w:bCs/>
        </w:rPr>
        <w:t>步骤</w:t>
      </w:r>
      <w:r w:rsidRPr="00784FC3">
        <w:rPr>
          <w:bCs/>
        </w:rPr>
        <w:t>2</w:t>
      </w:r>
      <w:r w:rsidRPr="00784FC3">
        <w:rPr>
          <w:rFonts w:cs="宋体"/>
        </w:rPr>
        <w:t>：使用</w:t>
      </w:r>
      <w:r w:rsidRPr="00784FC3">
        <w:t>run as</w:t>
      </w:r>
      <w:r w:rsidRPr="00784FC3">
        <w:rPr>
          <w:rFonts w:cs="宋体"/>
        </w:rPr>
        <w:t>中的</w:t>
      </w:r>
      <w:r w:rsidRPr="00784FC3">
        <w:t>maven bulid,</w:t>
      </w:r>
      <w:r w:rsidRPr="00784FC3">
        <w:rPr>
          <w:rFonts w:cs="宋体"/>
        </w:rPr>
        <w:t>将工程</w:t>
      </w:r>
      <w:r w:rsidRPr="00784FC3">
        <w:t>build</w:t>
      </w:r>
      <w:r w:rsidRPr="00784FC3">
        <w:rPr>
          <w:rFonts w:cs="宋体"/>
        </w:rPr>
        <w:t>一下</w:t>
      </w:r>
    </w:p>
    <w:p w14:paraId="5C918F89" w14:textId="66B75D91" w:rsidR="00703CB0" w:rsidRPr="00784FC3" w:rsidRDefault="001C3D34" w:rsidP="00602974">
      <w:pPr>
        <w:pStyle w:val="A5"/>
        <w:ind w:firstLine="482"/>
      </w:pPr>
      <w:r w:rsidRPr="00784FC3">
        <w:rPr>
          <w:noProof/>
        </w:rPr>
        <w:drawing>
          <wp:inline distT="0" distB="0" distL="0" distR="0" wp14:anchorId="44CA9E8E" wp14:editId="514D384F">
            <wp:extent cx="5270500" cy="2608755"/>
            <wp:effectExtent l="0" t="0" r="0" b="7620"/>
            <wp:docPr id="12" name="图片 12" descr="C4~312}F0AD~KM(0GH[90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4~312}F0AD~KM(0GH[90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08755"/>
                    </a:xfrm>
                    <a:prstGeom prst="rect">
                      <a:avLst/>
                    </a:prstGeom>
                    <a:noFill/>
                    <a:ln>
                      <a:noFill/>
                    </a:ln>
                    <a:effectLst/>
                  </pic:spPr>
                </pic:pic>
              </a:graphicData>
            </a:graphic>
          </wp:inline>
        </w:drawing>
      </w:r>
    </w:p>
    <w:p w14:paraId="238D7917" w14:textId="056B3309" w:rsidR="001C3D34" w:rsidRPr="00784FC3" w:rsidRDefault="001C3D34" w:rsidP="00602974">
      <w:pPr>
        <w:pStyle w:val="A5"/>
        <w:ind w:firstLine="482"/>
      </w:pPr>
      <w:r w:rsidRPr="00784FC3">
        <w:rPr>
          <w:noProof/>
        </w:rPr>
        <w:lastRenderedPageBreak/>
        <w:drawing>
          <wp:inline distT="0" distB="0" distL="0" distR="0" wp14:anchorId="7C91A546" wp14:editId="1F3392D4">
            <wp:extent cx="5270500" cy="1683915"/>
            <wp:effectExtent l="0" t="0" r="0" b="0"/>
            <wp:docPr id="13" name="图片 13" descr="~9$CWB`1`Z7BP6`EZM2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CWB`1`Z7BP6`EZM2V6)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83915"/>
                    </a:xfrm>
                    <a:prstGeom prst="rect">
                      <a:avLst/>
                    </a:prstGeom>
                    <a:noFill/>
                    <a:ln>
                      <a:noFill/>
                    </a:ln>
                    <a:effectLst/>
                  </pic:spPr>
                </pic:pic>
              </a:graphicData>
            </a:graphic>
          </wp:inline>
        </w:drawing>
      </w:r>
    </w:p>
    <w:p w14:paraId="432D17D3" w14:textId="2F6CD71F" w:rsidR="00703CB0" w:rsidRPr="00784FC3" w:rsidRDefault="00703CB0" w:rsidP="00602974">
      <w:pPr>
        <w:pStyle w:val="A5"/>
        <w:ind w:firstLine="482"/>
      </w:pPr>
      <w:r w:rsidRPr="00784FC3">
        <w:rPr>
          <w:bCs/>
        </w:rPr>
        <w:t>步骤3</w:t>
      </w:r>
      <w:r w:rsidRPr="00784FC3">
        <w:t>：这时我们就可以看到打成的jar包，jar包在你打包的工程的target文件夹下，比如你的工程名是test，那么jar就在test工程文件的target文件夹下。</w:t>
      </w:r>
    </w:p>
    <w:p w14:paraId="33F7C58E" w14:textId="655C6E53" w:rsidR="00703CB0" w:rsidRPr="00784FC3" w:rsidRDefault="002B2F2F" w:rsidP="00602974">
      <w:pPr>
        <w:pStyle w:val="A5"/>
        <w:ind w:firstLine="482"/>
      </w:pPr>
      <w:r w:rsidRPr="00784FC3">
        <w:rPr>
          <w:noProof/>
        </w:rPr>
        <w:drawing>
          <wp:inline distT="0" distB="0" distL="0" distR="0" wp14:anchorId="625F7661" wp14:editId="06D9A70E">
            <wp:extent cx="5270500" cy="1339767"/>
            <wp:effectExtent l="0" t="0" r="0" b="6985"/>
            <wp:docPr id="14" name="图片 14" descr="{436JGC}I)7J)9321~EW%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36JGC}I)7J)9321~EW%H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339767"/>
                    </a:xfrm>
                    <a:prstGeom prst="rect">
                      <a:avLst/>
                    </a:prstGeom>
                    <a:noFill/>
                    <a:ln>
                      <a:noFill/>
                    </a:ln>
                    <a:effectLst/>
                  </pic:spPr>
                </pic:pic>
              </a:graphicData>
            </a:graphic>
          </wp:inline>
        </w:drawing>
      </w:r>
    </w:p>
    <w:p w14:paraId="260164DC" w14:textId="1E870552" w:rsidR="002B2F2F" w:rsidRPr="00784FC3" w:rsidRDefault="002B2F2F" w:rsidP="00602974">
      <w:pPr>
        <w:pStyle w:val="A5"/>
        <w:ind w:firstLine="482"/>
      </w:pPr>
      <w:r w:rsidRPr="00784FC3">
        <w:rPr>
          <w:noProof/>
        </w:rPr>
        <w:drawing>
          <wp:inline distT="0" distB="0" distL="0" distR="0" wp14:anchorId="3CE3D383" wp14:editId="45727523">
            <wp:extent cx="1624819" cy="967697"/>
            <wp:effectExtent l="0" t="0" r="1270" b="0"/>
            <wp:docPr id="15" name="图片 15" descr="6XDU~J_H2ZD~XC19R37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XDU~J_H2ZD~XC19R37S`K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842" cy="971880"/>
                    </a:xfrm>
                    <a:prstGeom prst="rect">
                      <a:avLst/>
                    </a:prstGeom>
                    <a:noFill/>
                    <a:ln>
                      <a:noFill/>
                    </a:ln>
                    <a:effectLst/>
                  </pic:spPr>
                </pic:pic>
              </a:graphicData>
            </a:graphic>
          </wp:inline>
        </w:drawing>
      </w:r>
    </w:p>
    <w:p w14:paraId="4362B280" w14:textId="77777777" w:rsidR="00703CB0" w:rsidRPr="00784FC3" w:rsidRDefault="00703CB0" w:rsidP="00602974">
      <w:pPr>
        <w:pStyle w:val="A5"/>
        <w:ind w:firstLine="482"/>
      </w:pPr>
      <w:r w:rsidRPr="00784FC3">
        <w:t>这时运行jar包就可以了。</w:t>
      </w:r>
    </w:p>
    <w:p w14:paraId="3C66B124" w14:textId="77777777" w:rsidR="00703CB0" w:rsidRPr="00784FC3" w:rsidRDefault="00703CB0" w:rsidP="00867D20">
      <w:pPr>
        <w:pStyle w:val="-11"/>
        <w:numPr>
          <w:ilvl w:val="0"/>
          <w:numId w:val="3"/>
        </w:numPr>
        <w:ind w:left="470" w:firstLineChars="0" w:hanging="360"/>
        <w:outlineLvl w:val="0"/>
        <w:rPr>
          <w:rFonts w:asciiTheme="minorEastAsia" w:eastAsiaTheme="minorEastAsia" w:hAnsiTheme="minorEastAsia"/>
          <w:b/>
          <w:bCs/>
          <w:sz w:val="28"/>
          <w:szCs w:val="28"/>
        </w:rPr>
      </w:pPr>
      <w:r w:rsidRPr="00784FC3">
        <w:rPr>
          <w:rFonts w:asciiTheme="minorEastAsia" w:eastAsiaTheme="minorEastAsia" w:hAnsiTheme="minorEastAsia"/>
          <w:b/>
          <w:sz w:val="28"/>
          <w:szCs w:val="28"/>
        </w:rPr>
        <w:t>MD5加密问题</w:t>
      </w:r>
    </w:p>
    <w:p w14:paraId="4AA68759" w14:textId="3705D20D" w:rsidR="00703CB0" w:rsidRPr="00784FC3" w:rsidRDefault="00703CB0" w:rsidP="00602974">
      <w:pPr>
        <w:pStyle w:val="A5"/>
        <w:ind w:firstLine="482"/>
      </w:pPr>
      <w:r w:rsidRPr="00784FC3">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784FC3" w:rsidRDefault="00703CB0" w:rsidP="00602974">
      <w:pPr>
        <w:pStyle w:val="A5"/>
        <w:ind w:firstLine="482"/>
      </w:pPr>
      <w:r w:rsidRPr="00784FC3">
        <w:t>问题描述：在windows下的eclipse下进行MD5加密，用junit的test运行是没问题的，但是在tomcat上运行每次都有问题，加密的结果不一样，参数都是相同的。这就是编码的问题</w:t>
      </w:r>
    </w:p>
    <w:p w14:paraId="7B24C50B"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olor w:val="931967"/>
          <w:sz w:val="21"/>
          <w:szCs w:val="21"/>
        </w:rPr>
        <w:t>import</w:t>
      </w:r>
      <w:r w:rsidRPr="00784FC3">
        <w:rPr>
          <w:rFonts w:asciiTheme="minorEastAsia" w:eastAsiaTheme="minorEastAsia" w:hAnsiTheme="minorEastAsia"/>
          <w:sz w:val="21"/>
          <w:szCs w:val="21"/>
        </w:rPr>
        <w:t xml:space="preserve"> java.security.MessageDigest;</w:t>
      </w:r>
    </w:p>
    <w:p w14:paraId="4CA8206B"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68F09896"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olor w:val="931967"/>
          <w:sz w:val="21"/>
          <w:szCs w:val="21"/>
        </w:rPr>
        <w:t>public</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931967"/>
          <w:sz w:val="21"/>
          <w:szCs w:val="21"/>
        </w:rPr>
        <w:t>class</w:t>
      </w:r>
      <w:r w:rsidRPr="00784FC3">
        <w:rPr>
          <w:rFonts w:asciiTheme="minorEastAsia" w:eastAsiaTheme="minorEastAsia" w:hAnsiTheme="minorEastAsia"/>
          <w:sz w:val="21"/>
          <w:szCs w:val="21"/>
          <w:lang w:val="fr-FR"/>
        </w:rPr>
        <w:t xml:space="preserve"> MD5Utils {</w:t>
      </w:r>
    </w:p>
    <w:p w14:paraId="711AAC06"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p>
    <w:p w14:paraId="274653D9"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public</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931967"/>
          <w:sz w:val="21"/>
          <w:szCs w:val="21"/>
        </w:rPr>
        <w:t>static</w:t>
      </w:r>
      <w:r w:rsidRPr="00784FC3">
        <w:rPr>
          <w:rFonts w:asciiTheme="minorEastAsia" w:eastAsiaTheme="minorEastAsia" w:hAnsiTheme="minorEastAsia"/>
          <w:sz w:val="21"/>
          <w:szCs w:val="21"/>
          <w:lang w:val="nl-NL"/>
        </w:rPr>
        <w:t xml:space="preserve"> String encrypt(String </w:t>
      </w:r>
      <w:r w:rsidRPr="00784FC3">
        <w:rPr>
          <w:rFonts w:asciiTheme="minorEastAsia" w:eastAsiaTheme="minorEastAsia" w:hAnsiTheme="minorEastAsia"/>
          <w:color w:val="7E504F"/>
          <w:sz w:val="21"/>
          <w:szCs w:val="21"/>
        </w:rPr>
        <w:t>msg</w:t>
      </w:r>
      <w:r w:rsidRPr="00784FC3">
        <w:rPr>
          <w:rFonts w:asciiTheme="minorEastAsia" w:eastAsiaTheme="minorEastAsia" w:hAnsiTheme="minorEastAsia"/>
          <w:sz w:val="21"/>
          <w:szCs w:val="21"/>
        </w:rPr>
        <w:t xml:space="preserve">,String </w:t>
      </w:r>
      <w:r w:rsidRPr="00784FC3">
        <w:rPr>
          <w:rFonts w:asciiTheme="minorEastAsia" w:eastAsiaTheme="minorEastAsia" w:hAnsiTheme="minorEastAsia"/>
          <w:color w:val="7E504F"/>
          <w:sz w:val="21"/>
          <w:szCs w:val="21"/>
        </w:rPr>
        <w:t>key</w:t>
      </w:r>
      <w:r w:rsidRPr="00784FC3">
        <w:rPr>
          <w:rFonts w:asciiTheme="minorEastAsia" w:eastAsiaTheme="minorEastAsia" w:hAnsiTheme="minorEastAsia"/>
          <w:sz w:val="21"/>
          <w:szCs w:val="21"/>
        </w:rPr>
        <w:t>){</w:t>
      </w:r>
    </w:p>
    <w:p w14:paraId="500B7470"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return</w:t>
      </w:r>
      <w:r w:rsidRPr="00784FC3">
        <w:rPr>
          <w:rFonts w:asciiTheme="minorEastAsia" w:eastAsiaTheme="minorEastAsia" w:hAnsiTheme="minorEastAsia"/>
          <w:sz w:val="21"/>
          <w:szCs w:val="21"/>
          <w:lang w:val="nl-NL"/>
        </w:rPr>
        <w:t xml:space="preserve"> md5(md5(</w:t>
      </w:r>
      <w:r w:rsidRPr="00784FC3">
        <w:rPr>
          <w:rFonts w:asciiTheme="minorEastAsia" w:eastAsiaTheme="minorEastAsia" w:hAnsiTheme="minorEastAsia"/>
          <w:color w:val="7E504F"/>
          <w:sz w:val="21"/>
          <w:szCs w:val="21"/>
        </w:rPr>
        <w:t>msg</w:t>
      </w:r>
      <w:r w:rsidRPr="00784FC3">
        <w:rPr>
          <w:rFonts w:asciiTheme="minorEastAsia" w:eastAsiaTheme="minorEastAsia" w:hAnsiTheme="minorEastAsia"/>
          <w:sz w:val="21"/>
          <w:szCs w:val="21"/>
        </w:rPr>
        <w:t>)+</w:t>
      </w:r>
      <w:r w:rsidRPr="00784FC3">
        <w:rPr>
          <w:rFonts w:asciiTheme="minorEastAsia" w:eastAsiaTheme="minorEastAsia" w:hAnsiTheme="minorEastAsia"/>
          <w:color w:val="7E504F"/>
          <w:sz w:val="21"/>
          <w:szCs w:val="21"/>
        </w:rPr>
        <w:t>key</w:t>
      </w:r>
      <w:r w:rsidRPr="00784FC3">
        <w:rPr>
          <w:rFonts w:asciiTheme="minorEastAsia" w:eastAsiaTheme="minorEastAsia" w:hAnsiTheme="minorEastAsia"/>
          <w:sz w:val="21"/>
          <w:szCs w:val="21"/>
        </w:rPr>
        <w:t>);</w:t>
      </w:r>
    </w:p>
    <w:p w14:paraId="627EC6E6"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t>}</w:t>
      </w:r>
    </w:p>
    <w:p w14:paraId="34A15A12"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p>
    <w:p w14:paraId="2D092953"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public</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931967"/>
          <w:sz w:val="21"/>
          <w:szCs w:val="21"/>
        </w:rPr>
        <w:t>static</w:t>
      </w:r>
      <w:r w:rsidRPr="00784FC3">
        <w:rPr>
          <w:rFonts w:asciiTheme="minorEastAsia" w:eastAsiaTheme="minorEastAsia" w:hAnsiTheme="minorEastAsia"/>
          <w:sz w:val="21"/>
          <w:szCs w:val="21"/>
          <w:lang w:val="nl-NL"/>
        </w:rPr>
        <w:t xml:space="preserve"> String md5(String </w:t>
      </w:r>
      <w:r w:rsidRPr="00784FC3">
        <w:rPr>
          <w:rFonts w:asciiTheme="minorEastAsia" w:eastAsiaTheme="minorEastAsia" w:hAnsiTheme="minorEastAsia"/>
          <w:color w:val="7E504F"/>
          <w:sz w:val="21"/>
          <w:szCs w:val="21"/>
        </w:rPr>
        <w:t>msg</w:t>
      </w:r>
      <w:r w:rsidRPr="00784FC3">
        <w:rPr>
          <w:rFonts w:asciiTheme="minorEastAsia" w:eastAsiaTheme="minorEastAsia" w:hAnsiTheme="minorEastAsia"/>
          <w:sz w:val="21"/>
          <w:szCs w:val="21"/>
        </w:rPr>
        <w:t>) {</w:t>
      </w:r>
    </w:p>
    <w:p w14:paraId="53832540"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try</w:t>
      </w:r>
      <w:r w:rsidRPr="00784FC3">
        <w:rPr>
          <w:rFonts w:asciiTheme="minorEastAsia" w:eastAsiaTheme="minorEastAsia" w:hAnsiTheme="minorEastAsia"/>
          <w:sz w:val="21"/>
          <w:szCs w:val="21"/>
        </w:rPr>
        <w:t xml:space="preserve"> {</w:t>
      </w:r>
    </w:p>
    <w:p w14:paraId="6938E8C1"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t xml:space="preserve">MessageDigest </w:t>
      </w:r>
      <w:r w:rsidRPr="00784FC3">
        <w:rPr>
          <w:rFonts w:asciiTheme="minorEastAsia" w:eastAsiaTheme="minorEastAsia" w:hAnsiTheme="minorEastAsia"/>
          <w:color w:val="7E504F"/>
          <w:sz w:val="21"/>
          <w:szCs w:val="21"/>
          <w:lang w:val="nl-NL"/>
        </w:rPr>
        <w:t>md</w:t>
      </w:r>
      <w:r w:rsidRPr="00784FC3">
        <w:rPr>
          <w:rFonts w:asciiTheme="minorEastAsia" w:eastAsiaTheme="minorEastAsia" w:hAnsiTheme="minorEastAsia"/>
          <w:sz w:val="21"/>
          <w:szCs w:val="21"/>
          <w:lang w:val="fr-FR"/>
        </w:rPr>
        <w:t xml:space="preserve"> = MessageDigest.getInstance(</w:t>
      </w:r>
      <w:r w:rsidRPr="00784FC3">
        <w:rPr>
          <w:rFonts w:asciiTheme="minorEastAsia" w:eastAsiaTheme="minorEastAsia" w:hAnsiTheme="minorEastAsia"/>
          <w:color w:val="3933FF"/>
          <w:sz w:val="21"/>
          <w:szCs w:val="21"/>
          <w:lang w:val="nl-NL"/>
        </w:rPr>
        <w:t>"md5"</w:t>
      </w:r>
      <w:r w:rsidRPr="00784FC3">
        <w:rPr>
          <w:rFonts w:asciiTheme="minorEastAsia" w:eastAsiaTheme="minorEastAsia" w:hAnsiTheme="minorEastAsia"/>
          <w:sz w:val="21"/>
          <w:szCs w:val="21"/>
        </w:rPr>
        <w:t>);</w:t>
      </w:r>
    </w:p>
    <w:p w14:paraId="47463284"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4D8F72"/>
          <w:sz w:val="21"/>
          <w:szCs w:val="21"/>
        </w:rPr>
        <w:t>//</w:t>
      </w:r>
      <w:r w:rsidRPr="00784FC3">
        <w:rPr>
          <w:rFonts w:asciiTheme="minorEastAsia" w:eastAsiaTheme="minorEastAsia" w:hAnsiTheme="minorEastAsia"/>
          <w:color w:val="4D8F72"/>
          <w:sz w:val="21"/>
          <w:szCs w:val="21"/>
          <w:lang w:val="ja-JP" w:eastAsia="ja-JP"/>
        </w:rPr>
        <w:t>指定</w:t>
      </w:r>
      <w:r w:rsidRPr="00784FC3">
        <w:rPr>
          <w:rFonts w:asciiTheme="minorEastAsia" w:eastAsiaTheme="minorEastAsia" w:hAnsiTheme="minorEastAsia"/>
          <w:color w:val="4D8F72"/>
          <w:sz w:val="21"/>
          <w:szCs w:val="21"/>
        </w:rPr>
        <w:t>MD5</w:t>
      </w:r>
      <w:r w:rsidRPr="00784FC3">
        <w:rPr>
          <w:rFonts w:asciiTheme="minorEastAsia" w:eastAsiaTheme="minorEastAsia" w:hAnsiTheme="minorEastAsia"/>
          <w:color w:val="4D8F72"/>
          <w:sz w:val="21"/>
          <w:szCs w:val="21"/>
          <w:lang w:val="zh-CN"/>
        </w:rPr>
        <w:t>加密的编码</w:t>
      </w:r>
    </w:p>
    <w:p w14:paraId="6B0CDC33"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byte</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7E504F"/>
          <w:sz w:val="21"/>
          <w:szCs w:val="21"/>
          <w:lang w:val="nl-NL"/>
        </w:rPr>
        <w:t>md5</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7E504F"/>
          <w:sz w:val="21"/>
          <w:szCs w:val="21"/>
          <w:lang w:val="nl-NL"/>
        </w:rPr>
        <w:t>md</w:t>
      </w:r>
      <w:r w:rsidRPr="00784FC3">
        <w:rPr>
          <w:rFonts w:asciiTheme="minorEastAsia" w:eastAsiaTheme="minorEastAsia" w:hAnsiTheme="minorEastAsia"/>
          <w:sz w:val="21"/>
          <w:szCs w:val="21"/>
          <w:lang w:val="da-DK"/>
        </w:rPr>
        <w:t>.digest(</w:t>
      </w:r>
      <w:r w:rsidRPr="00784FC3">
        <w:rPr>
          <w:rFonts w:asciiTheme="minorEastAsia" w:eastAsiaTheme="minorEastAsia" w:hAnsiTheme="minorEastAsia"/>
          <w:color w:val="7E504F"/>
          <w:sz w:val="21"/>
          <w:szCs w:val="21"/>
        </w:rPr>
        <w:t>msg</w:t>
      </w:r>
      <w:r w:rsidRPr="00784FC3">
        <w:rPr>
          <w:rFonts w:asciiTheme="minorEastAsia" w:eastAsiaTheme="minorEastAsia" w:hAnsiTheme="minorEastAsia"/>
          <w:sz w:val="21"/>
          <w:szCs w:val="21"/>
        </w:rPr>
        <w:t>.getBytes(</w:t>
      </w:r>
      <w:r w:rsidRPr="00784FC3">
        <w:rPr>
          <w:rFonts w:asciiTheme="minorEastAsia" w:eastAsiaTheme="minorEastAsia" w:hAnsiTheme="minorEastAsia"/>
          <w:color w:val="3933FF"/>
          <w:sz w:val="21"/>
          <w:szCs w:val="21"/>
        </w:rPr>
        <w:t>"utf-8"</w:t>
      </w:r>
      <w:r w:rsidRPr="00784FC3">
        <w:rPr>
          <w:rFonts w:asciiTheme="minorEastAsia" w:eastAsiaTheme="minorEastAsia" w:hAnsiTheme="minorEastAsia"/>
          <w:sz w:val="21"/>
          <w:szCs w:val="21"/>
        </w:rPr>
        <w:t>));</w:t>
      </w:r>
    </w:p>
    <w:p w14:paraId="67688018"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t xml:space="preserve">String </w:t>
      </w:r>
      <w:r w:rsidRPr="00784FC3">
        <w:rPr>
          <w:rFonts w:asciiTheme="minorEastAsia" w:eastAsiaTheme="minorEastAsia" w:hAnsiTheme="minorEastAsia"/>
          <w:color w:val="7E504F"/>
          <w:sz w:val="21"/>
          <w:szCs w:val="21"/>
        </w:rPr>
        <w:t>strRet</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3933FF"/>
          <w:sz w:val="21"/>
          <w:szCs w:val="21"/>
        </w:rPr>
        <w:t>""</w:t>
      </w:r>
      <w:r w:rsidRPr="00784FC3">
        <w:rPr>
          <w:rFonts w:asciiTheme="minorEastAsia" w:eastAsiaTheme="minorEastAsia" w:hAnsiTheme="minorEastAsia"/>
          <w:sz w:val="21"/>
          <w:szCs w:val="21"/>
        </w:rPr>
        <w:t>;</w:t>
      </w:r>
    </w:p>
    <w:p w14:paraId="2F070464"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for</w:t>
      </w:r>
      <w:r w:rsidRPr="00784FC3">
        <w:rPr>
          <w:rFonts w:asciiTheme="minorEastAsia" w:eastAsiaTheme="minorEastAsia" w:hAnsiTheme="minorEastAsia"/>
          <w:sz w:val="21"/>
          <w:szCs w:val="21"/>
        </w:rPr>
        <w:t>(</w:t>
      </w:r>
      <w:r w:rsidRPr="00784FC3">
        <w:rPr>
          <w:rFonts w:asciiTheme="minorEastAsia" w:eastAsiaTheme="minorEastAsia" w:hAnsiTheme="minorEastAsia"/>
          <w:color w:val="931967"/>
          <w:sz w:val="21"/>
          <w:szCs w:val="21"/>
        </w:rPr>
        <w:t>int</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7E504F"/>
          <w:sz w:val="21"/>
          <w:szCs w:val="21"/>
        </w:rPr>
        <w:t>i</w:t>
      </w:r>
      <w:r w:rsidRPr="00784FC3">
        <w:rPr>
          <w:rFonts w:asciiTheme="minorEastAsia" w:eastAsiaTheme="minorEastAsia" w:hAnsiTheme="minorEastAsia"/>
          <w:sz w:val="21"/>
          <w:szCs w:val="21"/>
        </w:rPr>
        <w:t xml:space="preserve"> = 0; </w:t>
      </w:r>
      <w:r w:rsidRPr="00784FC3">
        <w:rPr>
          <w:rFonts w:asciiTheme="minorEastAsia" w:eastAsiaTheme="minorEastAsia" w:hAnsiTheme="minorEastAsia"/>
          <w:color w:val="7E504F"/>
          <w:sz w:val="21"/>
          <w:szCs w:val="21"/>
        </w:rPr>
        <w:t>i</w:t>
      </w:r>
      <w:r w:rsidRPr="00784FC3">
        <w:rPr>
          <w:rFonts w:asciiTheme="minorEastAsia" w:eastAsiaTheme="minorEastAsia" w:hAnsiTheme="minorEastAsia"/>
          <w:sz w:val="21"/>
          <w:szCs w:val="21"/>
        </w:rPr>
        <w:t xml:space="preserve"> &lt; </w:t>
      </w:r>
      <w:r w:rsidRPr="00784FC3">
        <w:rPr>
          <w:rFonts w:asciiTheme="minorEastAsia" w:eastAsiaTheme="minorEastAsia" w:hAnsiTheme="minorEastAsia"/>
          <w:color w:val="7E504F"/>
          <w:sz w:val="21"/>
          <w:szCs w:val="21"/>
          <w:lang w:val="nl-NL"/>
        </w:rPr>
        <w:t>md5</w:t>
      </w:r>
      <w:r w:rsidRPr="00784FC3">
        <w:rPr>
          <w:rFonts w:asciiTheme="minorEastAsia" w:eastAsiaTheme="minorEastAsia" w:hAnsiTheme="minorEastAsia"/>
          <w:sz w:val="21"/>
          <w:szCs w:val="21"/>
        </w:rPr>
        <w:t>.</w:t>
      </w:r>
      <w:r w:rsidRPr="00784FC3">
        <w:rPr>
          <w:rFonts w:asciiTheme="minorEastAsia" w:eastAsiaTheme="minorEastAsia" w:hAnsiTheme="minorEastAsia"/>
          <w:color w:val="0226CB"/>
          <w:sz w:val="21"/>
          <w:szCs w:val="21"/>
        </w:rPr>
        <w:t>length</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7E504F"/>
          <w:sz w:val="21"/>
          <w:szCs w:val="21"/>
        </w:rPr>
        <w:t>i</w:t>
      </w:r>
      <w:r w:rsidRPr="00784FC3">
        <w:rPr>
          <w:rFonts w:asciiTheme="minorEastAsia" w:eastAsiaTheme="minorEastAsia" w:hAnsiTheme="minorEastAsia"/>
          <w:sz w:val="21"/>
          <w:szCs w:val="21"/>
        </w:rPr>
        <w:t>++){</w:t>
      </w:r>
    </w:p>
    <w:p w14:paraId="3B404AD8"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lastRenderedPageBreak/>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7E504F"/>
          <w:sz w:val="21"/>
          <w:szCs w:val="21"/>
        </w:rPr>
        <w:t>strRet</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7E504F"/>
          <w:sz w:val="21"/>
          <w:szCs w:val="21"/>
        </w:rPr>
        <w:t>strRet</w:t>
      </w:r>
      <w:r w:rsidRPr="00784FC3">
        <w:rPr>
          <w:rFonts w:asciiTheme="minorEastAsia" w:eastAsiaTheme="minorEastAsia" w:hAnsiTheme="minorEastAsia"/>
          <w:sz w:val="21"/>
          <w:szCs w:val="21"/>
        </w:rPr>
        <w:t xml:space="preserve"> + String.format(</w:t>
      </w:r>
      <w:r w:rsidRPr="00784FC3">
        <w:rPr>
          <w:rFonts w:asciiTheme="minorEastAsia" w:eastAsiaTheme="minorEastAsia" w:hAnsiTheme="minorEastAsia"/>
          <w:color w:val="3933FF"/>
          <w:sz w:val="21"/>
          <w:szCs w:val="21"/>
        </w:rPr>
        <w:t>"%02x"</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7E504F"/>
          <w:sz w:val="21"/>
          <w:szCs w:val="21"/>
          <w:lang w:val="nl-NL"/>
        </w:rPr>
        <w:t>md5</w:t>
      </w:r>
      <w:r w:rsidRPr="00784FC3">
        <w:rPr>
          <w:rFonts w:asciiTheme="minorEastAsia" w:eastAsiaTheme="minorEastAsia" w:hAnsiTheme="minorEastAsia"/>
          <w:sz w:val="21"/>
          <w:szCs w:val="21"/>
        </w:rPr>
        <w:t>[</w:t>
      </w:r>
      <w:r w:rsidRPr="00784FC3">
        <w:rPr>
          <w:rFonts w:asciiTheme="minorEastAsia" w:eastAsiaTheme="minorEastAsia" w:hAnsiTheme="minorEastAsia"/>
          <w:color w:val="7E504F"/>
          <w:sz w:val="21"/>
          <w:szCs w:val="21"/>
        </w:rPr>
        <w:t>i</w:t>
      </w:r>
      <w:r w:rsidRPr="00784FC3">
        <w:rPr>
          <w:rFonts w:asciiTheme="minorEastAsia" w:eastAsiaTheme="minorEastAsia" w:hAnsiTheme="minorEastAsia"/>
          <w:sz w:val="21"/>
          <w:szCs w:val="21"/>
        </w:rPr>
        <w:t>]);</w:t>
      </w:r>
    </w:p>
    <w:p w14:paraId="2C840421"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t>}</w:t>
      </w:r>
    </w:p>
    <w:p w14:paraId="5F9F40A6"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return</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7E504F"/>
          <w:sz w:val="21"/>
          <w:szCs w:val="21"/>
        </w:rPr>
        <w:t>strRet</w:t>
      </w:r>
      <w:r w:rsidRPr="00784FC3">
        <w:rPr>
          <w:rFonts w:asciiTheme="minorEastAsia" w:eastAsiaTheme="minorEastAsia" w:hAnsiTheme="minorEastAsia"/>
          <w:sz w:val="21"/>
          <w:szCs w:val="21"/>
        </w:rPr>
        <w:t>;</w:t>
      </w:r>
    </w:p>
    <w:p w14:paraId="7B801843"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t xml:space="preserve">} </w:t>
      </w:r>
      <w:r w:rsidRPr="00784FC3">
        <w:rPr>
          <w:rFonts w:asciiTheme="minorEastAsia" w:eastAsiaTheme="minorEastAsia" w:hAnsiTheme="minorEastAsia"/>
          <w:color w:val="931967"/>
          <w:sz w:val="21"/>
          <w:szCs w:val="21"/>
        </w:rPr>
        <w:t>catch</w:t>
      </w:r>
      <w:r w:rsidRPr="00784FC3">
        <w:rPr>
          <w:rFonts w:asciiTheme="minorEastAsia" w:eastAsiaTheme="minorEastAsia" w:hAnsiTheme="minorEastAsia"/>
          <w:sz w:val="21"/>
          <w:szCs w:val="21"/>
          <w:lang w:val="fr-FR"/>
        </w:rPr>
        <w:t xml:space="preserve"> (Exception </w:t>
      </w:r>
      <w:r w:rsidRPr="00784FC3">
        <w:rPr>
          <w:rFonts w:asciiTheme="minorEastAsia" w:eastAsiaTheme="minorEastAsia" w:hAnsiTheme="minorEastAsia"/>
          <w:color w:val="7E504F"/>
          <w:sz w:val="21"/>
          <w:szCs w:val="21"/>
        </w:rPr>
        <w:t>e</w:t>
      </w:r>
      <w:r w:rsidRPr="00784FC3">
        <w:rPr>
          <w:rFonts w:asciiTheme="minorEastAsia" w:eastAsiaTheme="minorEastAsia" w:hAnsiTheme="minorEastAsia"/>
          <w:sz w:val="21"/>
          <w:szCs w:val="21"/>
        </w:rPr>
        <w:t>) {</w:t>
      </w:r>
    </w:p>
    <w:p w14:paraId="7C2FBB1F"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r>
      <w:r w:rsidRPr="00784FC3">
        <w:rPr>
          <w:rFonts w:asciiTheme="minorEastAsia" w:eastAsiaTheme="minorEastAsia" w:hAnsiTheme="minorEastAsia"/>
          <w:color w:val="931967"/>
          <w:sz w:val="21"/>
          <w:szCs w:val="21"/>
        </w:rPr>
        <w:t>return</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3933FF"/>
          <w:sz w:val="21"/>
          <w:szCs w:val="21"/>
        </w:rPr>
        <w:t>""</w:t>
      </w:r>
      <w:r w:rsidRPr="00784FC3">
        <w:rPr>
          <w:rFonts w:asciiTheme="minorEastAsia" w:eastAsiaTheme="minorEastAsia" w:hAnsiTheme="minorEastAsia"/>
          <w:sz w:val="21"/>
          <w:szCs w:val="21"/>
        </w:rPr>
        <w:t>;</w:t>
      </w:r>
    </w:p>
    <w:p w14:paraId="4E2A8CF8"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r>
      <w:r w:rsidRPr="00784FC3">
        <w:rPr>
          <w:rFonts w:asciiTheme="minorEastAsia" w:eastAsiaTheme="minorEastAsia" w:hAnsiTheme="minorEastAsia" w:cs="Monaco"/>
          <w:sz w:val="21"/>
          <w:szCs w:val="21"/>
        </w:rPr>
        <w:tab/>
        <w:t>}</w:t>
      </w:r>
    </w:p>
    <w:p w14:paraId="516EF7E9"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29297C1D" w14:textId="77777777" w:rsidR="00703CB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784FC3">
        <w:rPr>
          <w:rFonts w:asciiTheme="minorEastAsia" w:eastAsiaTheme="minorEastAsia" w:hAnsiTheme="minorEastAsia" w:cs="Monaco"/>
          <w:sz w:val="21"/>
          <w:szCs w:val="21"/>
        </w:rPr>
        <w:tab/>
        <w:t>}</w:t>
      </w:r>
    </w:p>
    <w:p w14:paraId="378B2F8A" w14:textId="77777777" w:rsidR="004B4500" w:rsidRPr="00784FC3"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sz w:val="21"/>
          <w:szCs w:val="21"/>
        </w:rPr>
      </w:pPr>
      <w:r w:rsidRPr="00784FC3">
        <w:rPr>
          <w:rFonts w:asciiTheme="minorEastAsia" w:eastAsiaTheme="minorEastAsia" w:hAnsiTheme="minorEastAsia"/>
          <w:sz w:val="21"/>
          <w:szCs w:val="21"/>
        </w:rPr>
        <w:t>}</w:t>
      </w:r>
    </w:p>
    <w:p w14:paraId="71AB9427" w14:textId="77777777" w:rsidR="00677EFD" w:rsidRPr="00784FC3" w:rsidRDefault="00677EFD"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根据汉字首字母排序</w:t>
      </w:r>
    </w:p>
    <w:p w14:paraId="5E5F7FE5" w14:textId="77777777" w:rsidR="00677EFD" w:rsidRPr="00784FC3" w:rsidRDefault="00677EFD" w:rsidP="00602974">
      <w:pPr>
        <w:pStyle w:val="A5"/>
        <w:ind w:firstLine="482"/>
      </w:pPr>
      <w:r w:rsidRPr="00784FC3">
        <w:rPr>
          <w:rFonts w:hint="eastAsia"/>
        </w:rPr>
        <w:t>问题描述：根据汉字首字母排序</w:t>
      </w:r>
    </w:p>
    <w:p w14:paraId="10BA6B68" w14:textId="77777777" w:rsidR="00677EFD" w:rsidRPr="00784FC3" w:rsidRDefault="00677EFD" w:rsidP="00602974">
      <w:pPr>
        <w:pStyle w:val="A5"/>
        <w:ind w:firstLine="482"/>
      </w:pPr>
      <w:r w:rsidRPr="00784FC3">
        <w:rPr>
          <w:rFonts w:hint="eastAsia"/>
        </w:rPr>
        <w:t>缺点：此排序不能区分多音字，比如重庆市，应该是按C排序，结果却是按Z排序。</w:t>
      </w:r>
    </w:p>
    <w:p w14:paraId="5AB727E2" w14:textId="77777777" w:rsidR="009F46FB" w:rsidRPr="00784FC3" w:rsidRDefault="009F46FB" w:rsidP="00602974">
      <w:pPr>
        <w:pStyle w:val="A5"/>
        <w:ind w:firstLine="482"/>
      </w:pPr>
      <w:r w:rsidRPr="00784FC3">
        <w:rPr>
          <w:rFonts w:hint="eastAsia"/>
        </w:rPr>
        <w:t>方法1：使用链表排序</w:t>
      </w:r>
    </w:p>
    <w:p w14:paraId="3F81DE4C"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//这里将map.entrySet()转换成list</w:t>
      </w:r>
    </w:p>
    <w:p w14:paraId="7439D13D"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List&lt;Map.Entry&lt;Integer,String&gt;&gt; </w:t>
      </w:r>
      <w:r w:rsidRPr="00784FC3">
        <w:rPr>
          <w:rFonts w:asciiTheme="minorEastAsia" w:eastAsiaTheme="minorEastAsia" w:hAnsiTheme="minorEastAsia"/>
          <w:color w:val="6A3E3E"/>
          <w:sz w:val="21"/>
          <w:szCs w:val="21"/>
        </w:rPr>
        <w:t>list</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bCs/>
          <w:color w:val="7F0055"/>
          <w:sz w:val="21"/>
          <w:szCs w:val="21"/>
        </w:rPr>
        <w:t>new</w:t>
      </w:r>
      <w:r w:rsidRPr="00784FC3">
        <w:rPr>
          <w:rFonts w:asciiTheme="minorEastAsia" w:eastAsiaTheme="minorEastAsia" w:hAnsiTheme="minorEastAsia"/>
          <w:sz w:val="21"/>
          <w:szCs w:val="21"/>
        </w:rPr>
        <w:t xml:space="preserve"> ArrayList&lt;Map.Entry&lt;Integer,String&gt;&gt;(</w:t>
      </w:r>
      <w:r w:rsidRPr="00784FC3">
        <w:rPr>
          <w:rFonts w:asciiTheme="minorEastAsia" w:eastAsiaTheme="minorEastAsia" w:hAnsiTheme="minorEastAsia"/>
          <w:sz w:val="21"/>
          <w:szCs w:val="21"/>
          <w:u w:val="single"/>
        </w:rPr>
        <w:t>treeMap</w:t>
      </w:r>
      <w:r w:rsidRPr="00784FC3">
        <w:rPr>
          <w:rFonts w:asciiTheme="minorEastAsia" w:eastAsiaTheme="minorEastAsia" w:hAnsiTheme="minorEastAsia"/>
          <w:sz w:val="21"/>
          <w:szCs w:val="21"/>
        </w:rPr>
        <w:t>.entrySet());</w:t>
      </w:r>
    </w:p>
    <w:p w14:paraId="691D03E0"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//然后通过比较器来实现排序</w:t>
      </w:r>
    </w:p>
    <w:p w14:paraId="192A85D0"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Collections.</w:t>
      </w:r>
      <w:r w:rsidRPr="00784FC3">
        <w:rPr>
          <w:rFonts w:asciiTheme="minorEastAsia" w:eastAsiaTheme="minorEastAsia" w:hAnsiTheme="minorEastAsia"/>
          <w:i/>
          <w:iCs/>
          <w:sz w:val="21"/>
          <w:szCs w:val="21"/>
        </w:rPr>
        <w:t>sort</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list</w:t>
      </w:r>
      <w:r w:rsidRPr="00784FC3">
        <w:rPr>
          <w:rFonts w:asciiTheme="minorEastAsia" w:eastAsiaTheme="minorEastAsia" w:hAnsiTheme="minorEastAsia"/>
          <w:sz w:val="21"/>
          <w:szCs w:val="21"/>
        </w:rPr>
        <w:t>,</w:t>
      </w:r>
      <w:r w:rsidRPr="00784FC3">
        <w:rPr>
          <w:rFonts w:asciiTheme="minorEastAsia" w:eastAsiaTheme="minorEastAsia" w:hAnsiTheme="minorEastAsia"/>
          <w:bCs/>
          <w:color w:val="7F0055"/>
          <w:sz w:val="21"/>
          <w:szCs w:val="21"/>
        </w:rPr>
        <w:t>new</w:t>
      </w:r>
      <w:r w:rsidRPr="00784FC3">
        <w:rPr>
          <w:rFonts w:asciiTheme="minorEastAsia" w:eastAsiaTheme="minorEastAsia" w:hAnsiTheme="minorEastAsia"/>
          <w:sz w:val="21"/>
          <w:szCs w:val="21"/>
        </w:rPr>
        <w:t xml:space="preserve"> Comparator&lt;Map.Entry&lt;Integer,String&gt;&gt;() {</w:t>
      </w:r>
    </w:p>
    <w:p w14:paraId="0F5C4373"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//关于Collator。  </w:t>
      </w:r>
    </w:p>
    <w:p w14:paraId="61943FCF"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private</w:t>
      </w:r>
      <w:r w:rsidRPr="00784FC3">
        <w:rPr>
          <w:rFonts w:asciiTheme="minorEastAsia" w:eastAsiaTheme="minorEastAsia" w:hAnsiTheme="minorEastAsia"/>
          <w:sz w:val="21"/>
          <w:szCs w:val="21"/>
        </w:rPr>
        <w:t xml:space="preserve"> Collator </w:t>
      </w:r>
      <w:r w:rsidRPr="00784FC3">
        <w:rPr>
          <w:rFonts w:asciiTheme="minorEastAsia" w:eastAsiaTheme="minorEastAsia" w:hAnsiTheme="minorEastAsia"/>
          <w:color w:val="0000C0"/>
          <w:sz w:val="21"/>
          <w:szCs w:val="21"/>
        </w:rPr>
        <w:t>collator</w:t>
      </w:r>
      <w:r w:rsidRPr="00784FC3">
        <w:rPr>
          <w:rFonts w:asciiTheme="minorEastAsia" w:eastAsiaTheme="minorEastAsia" w:hAnsiTheme="minorEastAsia"/>
          <w:sz w:val="21"/>
          <w:szCs w:val="21"/>
        </w:rPr>
        <w:t xml:space="preserve"> = Collator.</w:t>
      </w:r>
      <w:r w:rsidRPr="00784FC3">
        <w:rPr>
          <w:rFonts w:asciiTheme="minorEastAsia" w:eastAsiaTheme="minorEastAsia" w:hAnsiTheme="minorEastAsia"/>
          <w:i/>
          <w:iCs/>
          <w:sz w:val="21"/>
          <w:szCs w:val="21"/>
        </w:rPr>
        <w:t>getInstance</w:t>
      </w:r>
      <w:r w:rsidRPr="00784FC3">
        <w:rPr>
          <w:rFonts w:asciiTheme="minorEastAsia" w:eastAsiaTheme="minorEastAsia" w:hAnsiTheme="minorEastAsia"/>
          <w:sz w:val="21"/>
          <w:szCs w:val="21"/>
        </w:rPr>
        <w:t>();</w:t>
      </w:r>
    </w:p>
    <w:p w14:paraId="0F60C869"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//升序排序</w:t>
      </w:r>
    </w:p>
    <w:p w14:paraId="0EF52051"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@Override</w:t>
      </w:r>
    </w:p>
    <w:p w14:paraId="6CE5716E"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public</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bCs/>
          <w:color w:val="7F0055"/>
          <w:sz w:val="21"/>
          <w:szCs w:val="21"/>
        </w:rPr>
        <w:t>int</w:t>
      </w:r>
      <w:r w:rsidRPr="00784FC3">
        <w:rPr>
          <w:rFonts w:asciiTheme="minorEastAsia" w:eastAsiaTheme="minorEastAsia" w:hAnsiTheme="minorEastAsia"/>
          <w:sz w:val="21"/>
          <w:szCs w:val="21"/>
        </w:rPr>
        <w:t xml:space="preserve"> compare(Entry&lt;Integer, String&gt; </w:t>
      </w:r>
      <w:r w:rsidRPr="00784FC3">
        <w:rPr>
          <w:rFonts w:asciiTheme="minorEastAsia" w:eastAsiaTheme="minorEastAsia" w:hAnsiTheme="minorEastAsia"/>
          <w:color w:val="6A3E3E"/>
          <w:sz w:val="21"/>
          <w:szCs w:val="21"/>
        </w:rPr>
        <w:t>o1</w:t>
      </w:r>
      <w:r w:rsidRPr="00784FC3">
        <w:rPr>
          <w:rFonts w:asciiTheme="minorEastAsia" w:eastAsiaTheme="minorEastAsia" w:hAnsiTheme="minorEastAsia"/>
          <w:sz w:val="21"/>
          <w:szCs w:val="21"/>
        </w:rPr>
        <w:t>,</w:t>
      </w:r>
    </w:p>
    <w:p w14:paraId="393D7708"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Entry&lt;Integer, String&gt; </w:t>
      </w:r>
      <w:r w:rsidRPr="00784FC3">
        <w:rPr>
          <w:rFonts w:asciiTheme="minorEastAsia" w:eastAsiaTheme="minorEastAsia" w:hAnsiTheme="minorEastAsia"/>
          <w:color w:val="6A3E3E"/>
          <w:sz w:val="21"/>
          <w:szCs w:val="21"/>
        </w:rPr>
        <w:t>o2</w:t>
      </w:r>
      <w:r w:rsidRPr="00784FC3">
        <w:rPr>
          <w:rFonts w:asciiTheme="minorEastAsia" w:eastAsiaTheme="minorEastAsia" w:hAnsiTheme="minorEastAsia"/>
          <w:sz w:val="21"/>
          <w:szCs w:val="21"/>
        </w:rPr>
        <w:t>) {</w:t>
      </w:r>
    </w:p>
    <w:p w14:paraId="060C414E"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//把字符串转换为一系列比特，它们可以以比特形式与 CollationKeys 相比较  </w:t>
      </w:r>
    </w:p>
    <w:p w14:paraId="1F32072F"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CollationKey </w:t>
      </w:r>
      <w:r w:rsidRPr="00784FC3">
        <w:rPr>
          <w:rFonts w:asciiTheme="minorEastAsia" w:eastAsiaTheme="minorEastAsia" w:hAnsiTheme="minorEastAsia"/>
          <w:color w:val="6A3E3E"/>
          <w:sz w:val="21"/>
          <w:szCs w:val="21"/>
        </w:rPr>
        <w:t>key1</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0000C0"/>
          <w:sz w:val="21"/>
          <w:szCs w:val="21"/>
        </w:rPr>
        <w:t>collator</w:t>
      </w:r>
      <w:r w:rsidRPr="00784FC3">
        <w:rPr>
          <w:rFonts w:asciiTheme="minorEastAsia" w:eastAsiaTheme="minorEastAsia" w:hAnsiTheme="minorEastAsia"/>
          <w:sz w:val="21"/>
          <w:szCs w:val="21"/>
        </w:rPr>
        <w:t>.getCollationKey(</w:t>
      </w:r>
      <w:r w:rsidRPr="00784FC3">
        <w:rPr>
          <w:rFonts w:asciiTheme="minorEastAsia" w:eastAsiaTheme="minorEastAsia" w:hAnsiTheme="minorEastAsia"/>
          <w:color w:val="6A3E3E"/>
          <w:sz w:val="21"/>
          <w:szCs w:val="21"/>
        </w:rPr>
        <w:t>o1</w:t>
      </w:r>
      <w:r w:rsidRPr="00784FC3">
        <w:rPr>
          <w:rFonts w:asciiTheme="minorEastAsia" w:eastAsiaTheme="minorEastAsia" w:hAnsiTheme="minorEastAsia"/>
          <w:sz w:val="21"/>
          <w:szCs w:val="21"/>
        </w:rPr>
        <w:t>.getValue().toLowerCase());</w:t>
      </w:r>
    </w:p>
    <w:p w14:paraId="5D4A523D"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//要想不区分大小写进行比较用o1.toString().toLowerCase()  </w:t>
      </w:r>
    </w:p>
    <w:p w14:paraId="0741E8E5"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CollationKey </w:t>
      </w:r>
      <w:r w:rsidRPr="00784FC3">
        <w:rPr>
          <w:rFonts w:asciiTheme="minorEastAsia" w:eastAsiaTheme="minorEastAsia" w:hAnsiTheme="minorEastAsia"/>
          <w:color w:val="6A3E3E"/>
          <w:sz w:val="21"/>
          <w:szCs w:val="21"/>
        </w:rPr>
        <w:t>key2</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0000C0"/>
          <w:sz w:val="21"/>
          <w:szCs w:val="21"/>
        </w:rPr>
        <w:t>collator</w:t>
      </w:r>
      <w:r w:rsidRPr="00784FC3">
        <w:rPr>
          <w:rFonts w:asciiTheme="minorEastAsia" w:eastAsiaTheme="minorEastAsia" w:hAnsiTheme="minorEastAsia"/>
          <w:sz w:val="21"/>
          <w:szCs w:val="21"/>
        </w:rPr>
        <w:t>.getCollationKey(</w:t>
      </w:r>
      <w:r w:rsidRPr="00784FC3">
        <w:rPr>
          <w:rFonts w:asciiTheme="minorEastAsia" w:eastAsiaTheme="minorEastAsia" w:hAnsiTheme="minorEastAsia"/>
          <w:color w:val="6A3E3E"/>
          <w:sz w:val="21"/>
          <w:szCs w:val="21"/>
        </w:rPr>
        <w:t>o2</w:t>
      </w:r>
      <w:r w:rsidRPr="00784FC3">
        <w:rPr>
          <w:rFonts w:asciiTheme="minorEastAsia" w:eastAsiaTheme="minorEastAsia" w:hAnsiTheme="minorEastAsia"/>
          <w:sz w:val="21"/>
          <w:szCs w:val="21"/>
        </w:rPr>
        <w:t xml:space="preserve">.getValue().toLowerCase());  </w:t>
      </w:r>
    </w:p>
    <w:p w14:paraId="069060E7"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//返回的分别为1,0,-1 分别代表大于，等于，小于。要想按照字母降序排序的话 加个“-”号  </w:t>
      </w:r>
    </w:p>
    <w:p w14:paraId="6BE22ADF"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return</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6A3E3E"/>
          <w:sz w:val="21"/>
          <w:szCs w:val="21"/>
        </w:rPr>
        <w:t>key1</w:t>
      </w:r>
      <w:r w:rsidRPr="00784FC3">
        <w:rPr>
          <w:rFonts w:asciiTheme="minorEastAsia" w:eastAsiaTheme="minorEastAsia" w:hAnsiTheme="minorEastAsia"/>
          <w:sz w:val="21"/>
          <w:szCs w:val="21"/>
        </w:rPr>
        <w:t>.compareTo(</w:t>
      </w:r>
      <w:r w:rsidRPr="00784FC3">
        <w:rPr>
          <w:rFonts w:asciiTheme="minorEastAsia" w:eastAsiaTheme="minorEastAsia" w:hAnsiTheme="minorEastAsia"/>
          <w:color w:val="6A3E3E"/>
          <w:sz w:val="21"/>
          <w:szCs w:val="21"/>
        </w:rPr>
        <w:t>key2</w:t>
      </w:r>
      <w:r w:rsidRPr="00784FC3">
        <w:rPr>
          <w:rFonts w:asciiTheme="minorEastAsia" w:eastAsiaTheme="minorEastAsia" w:hAnsiTheme="minorEastAsia"/>
          <w:sz w:val="21"/>
          <w:szCs w:val="21"/>
        </w:rPr>
        <w:t>);</w:t>
      </w:r>
    </w:p>
    <w:p w14:paraId="5E93AC9D"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w:t>
      </w:r>
    </w:p>
    <w:p w14:paraId="6251E9C3"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w:t>
      </w:r>
    </w:p>
    <w:p w14:paraId="7B81B8CD"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for</w:t>
      </w:r>
      <w:r w:rsidRPr="00784FC3">
        <w:rPr>
          <w:rFonts w:asciiTheme="minorEastAsia" w:eastAsiaTheme="minorEastAsia" w:hAnsiTheme="minorEastAsia"/>
          <w:sz w:val="21"/>
          <w:szCs w:val="21"/>
        </w:rPr>
        <w:t xml:space="preserve">(Map.Entry&lt;Integer,String&gt; </w:t>
      </w:r>
      <w:r w:rsidRPr="00784FC3">
        <w:rPr>
          <w:rFonts w:asciiTheme="minorEastAsia" w:eastAsiaTheme="minorEastAsia" w:hAnsiTheme="minorEastAsia"/>
          <w:color w:val="6A3E3E"/>
          <w:sz w:val="21"/>
          <w:szCs w:val="21"/>
        </w:rPr>
        <w:t>mapping</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list</w:t>
      </w:r>
      <w:r w:rsidRPr="00784FC3">
        <w:rPr>
          <w:rFonts w:asciiTheme="minorEastAsia" w:eastAsiaTheme="minorEastAsia" w:hAnsiTheme="minorEastAsia"/>
          <w:sz w:val="21"/>
          <w:szCs w:val="21"/>
        </w:rPr>
        <w:t>){</w:t>
      </w:r>
    </w:p>
    <w:p w14:paraId="3A9B7DF2" w14:textId="77777777" w:rsidR="00677EFD" w:rsidRPr="00784FC3" w:rsidRDefault="00677EFD"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color w:val="6A3E3E"/>
          <w:sz w:val="21"/>
          <w:szCs w:val="21"/>
        </w:rPr>
        <w:t>linkMap</w:t>
      </w:r>
      <w:r w:rsidRPr="00784FC3">
        <w:rPr>
          <w:rFonts w:asciiTheme="minorEastAsia" w:eastAsiaTheme="minorEastAsia" w:hAnsiTheme="minorEastAsia"/>
          <w:sz w:val="21"/>
          <w:szCs w:val="21"/>
        </w:rPr>
        <w:t>.put(</w:t>
      </w:r>
      <w:r w:rsidRPr="00784FC3">
        <w:rPr>
          <w:rFonts w:asciiTheme="minorEastAsia" w:eastAsiaTheme="minorEastAsia" w:hAnsiTheme="minorEastAsia"/>
          <w:color w:val="6A3E3E"/>
          <w:sz w:val="21"/>
          <w:szCs w:val="21"/>
        </w:rPr>
        <w:t>mapping</w:t>
      </w:r>
      <w:r w:rsidRPr="00784FC3">
        <w:rPr>
          <w:rFonts w:asciiTheme="minorEastAsia" w:eastAsiaTheme="minorEastAsia" w:hAnsiTheme="minorEastAsia"/>
          <w:sz w:val="21"/>
          <w:szCs w:val="21"/>
        </w:rPr>
        <w:t>.getKey(),</w:t>
      </w:r>
      <w:r w:rsidRPr="00784FC3">
        <w:rPr>
          <w:rFonts w:asciiTheme="minorEastAsia" w:eastAsiaTheme="minorEastAsia" w:hAnsiTheme="minorEastAsia"/>
          <w:color w:val="6A3E3E"/>
          <w:sz w:val="21"/>
          <w:szCs w:val="21"/>
        </w:rPr>
        <w:t>mapping</w:t>
      </w:r>
      <w:r w:rsidRPr="00784FC3">
        <w:rPr>
          <w:rFonts w:asciiTheme="minorEastAsia" w:eastAsiaTheme="minorEastAsia" w:hAnsiTheme="minorEastAsia"/>
          <w:sz w:val="21"/>
          <w:szCs w:val="21"/>
        </w:rPr>
        <w:t>.getValue());</w:t>
      </w:r>
    </w:p>
    <w:p w14:paraId="7A3B6EEC" w14:textId="77777777" w:rsidR="00677EFD" w:rsidRPr="00784FC3" w:rsidRDefault="00677EFD" w:rsidP="00602974">
      <w:pPr>
        <w:pStyle w:val="A5"/>
        <w:ind w:firstLine="482"/>
      </w:pPr>
      <w:r w:rsidRPr="00784FC3">
        <w:tab/>
      </w:r>
      <w:r w:rsidRPr="00784FC3">
        <w:tab/>
        <w:t>}</w:t>
      </w:r>
    </w:p>
    <w:p w14:paraId="551B54E9" w14:textId="77777777" w:rsidR="009F46FB" w:rsidRPr="00784FC3" w:rsidRDefault="009F46FB" w:rsidP="00602974">
      <w:pPr>
        <w:pStyle w:val="A5"/>
        <w:ind w:firstLine="482"/>
      </w:pPr>
      <w:r w:rsidRPr="00784FC3">
        <w:rPr>
          <w:rFonts w:hint="eastAsia"/>
        </w:rPr>
        <w:t>方法2：使用数组排序</w:t>
      </w:r>
    </w:p>
    <w:p w14:paraId="14954E2E"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Comparator&lt;Object&gt; </w:t>
      </w:r>
      <w:r w:rsidRPr="00784FC3">
        <w:rPr>
          <w:rFonts w:asciiTheme="minorEastAsia" w:eastAsiaTheme="minorEastAsia" w:hAnsiTheme="minorEastAsia"/>
          <w:color w:val="6A3E3E"/>
          <w:sz w:val="21"/>
          <w:szCs w:val="21"/>
        </w:rPr>
        <w:t>com</w:t>
      </w:r>
      <w:r w:rsidRPr="00784FC3">
        <w:rPr>
          <w:rFonts w:asciiTheme="minorEastAsia" w:eastAsiaTheme="minorEastAsia" w:hAnsiTheme="minorEastAsia"/>
          <w:sz w:val="21"/>
          <w:szCs w:val="21"/>
        </w:rPr>
        <w:t>=Collator.</w:t>
      </w:r>
      <w:r w:rsidRPr="00784FC3">
        <w:rPr>
          <w:rFonts w:asciiTheme="minorEastAsia" w:eastAsiaTheme="minorEastAsia" w:hAnsiTheme="minorEastAsia"/>
          <w:i/>
          <w:iCs/>
          <w:sz w:val="21"/>
          <w:szCs w:val="21"/>
        </w:rPr>
        <w:t>getInstance</w:t>
      </w:r>
      <w:r w:rsidRPr="00784FC3">
        <w:rPr>
          <w:rFonts w:asciiTheme="minorEastAsia" w:eastAsiaTheme="minorEastAsia" w:hAnsiTheme="minorEastAsia"/>
          <w:sz w:val="21"/>
          <w:szCs w:val="21"/>
        </w:rPr>
        <w:t>(java.util.Locale.</w:t>
      </w:r>
      <w:r w:rsidRPr="00784FC3">
        <w:rPr>
          <w:rFonts w:asciiTheme="minorEastAsia" w:eastAsiaTheme="minorEastAsia" w:hAnsiTheme="minorEastAsia"/>
          <w:bCs/>
          <w:i/>
          <w:iCs/>
          <w:color w:val="0000C0"/>
          <w:sz w:val="21"/>
          <w:szCs w:val="21"/>
        </w:rPr>
        <w:t>CHINA</w:t>
      </w:r>
      <w:r w:rsidRPr="00784FC3">
        <w:rPr>
          <w:rFonts w:asciiTheme="minorEastAsia" w:eastAsiaTheme="minorEastAsia" w:hAnsiTheme="minorEastAsia"/>
          <w:sz w:val="21"/>
          <w:szCs w:val="21"/>
        </w:rPr>
        <w:t xml:space="preserve">);  </w:t>
      </w:r>
    </w:p>
    <w:p w14:paraId="3EE504E4"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String[] </w:t>
      </w:r>
      <w:r w:rsidRPr="00784FC3">
        <w:rPr>
          <w:rFonts w:asciiTheme="minorEastAsia" w:eastAsiaTheme="minorEastAsia" w:hAnsiTheme="minorEastAsia"/>
          <w:color w:val="6A3E3E"/>
          <w:sz w:val="21"/>
          <w:szCs w:val="21"/>
        </w:rPr>
        <w:t>vals</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bCs/>
          <w:color w:val="7F0055"/>
          <w:sz w:val="21"/>
          <w:szCs w:val="21"/>
        </w:rPr>
        <w:t>new</w:t>
      </w:r>
      <w:r w:rsidRPr="00784FC3">
        <w:rPr>
          <w:rFonts w:asciiTheme="minorEastAsia" w:eastAsiaTheme="minorEastAsia" w:hAnsiTheme="minorEastAsia"/>
          <w:sz w:val="21"/>
          <w:szCs w:val="21"/>
        </w:rPr>
        <w:t xml:space="preserve"> String[</w:t>
      </w:r>
      <w:r w:rsidRPr="00784FC3">
        <w:rPr>
          <w:rFonts w:asciiTheme="minorEastAsia" w:eastAsiaTheme="minorEastAsia" w:hAnsiTheme="minorEastAsia"/>
          <w:color w:val="6A3E3E"/>
          <w:sz w:val="21"/>
          <w:szCs w:val="21"/>
        </w:rPr>
        <w:t>provinceMap</w:t>
      </w:r>
      <w:r w:rsidRPr="00784FC3">
        <w:rPr>
          <w:rFonts w:asciiTheme="minorEastAsia" w:eastAsiaTheme="minorEastAsia" w:hAnsiTheme="minorEastAsia"/>
          <w:sz w:val="21"/>
          <w:szCs w:val="21"/>
        </w:rPr>
        <w:t xml:space="preserve">.size()]; </w:t>
      </w:r>
    </w:p>
    <w:p w14:paraId="72F971EC"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 xml:space="preserve">Map&lt;Integer, String&gt; </w:t>
      </w:r>
      <w:r w:rsidRPr="00784FC3">
        <w:rPr>
          <w:rFonts w:asciiTheme="minorEastAsia" w:eastAsiaTheme="minorEastAsia" w:hAnsiTheme="minorEastAsia"/>
          <w:color w:val="6A3E3E"/>
          <w:sz w:val="21"/>
          <w:szCs w:val="21"/>
        </w:rPr>
        <w:t>linkMap</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bCs/>
          <w:color w:val="7F0055"/>
          <w:sz w:val="21"/>
          <w:szCs w:val="21"/>
        </w:rPr>
        <w:t>new</w:t>
      </w:r>
      <w:r w:rsidRPr="00784FC3">
        <w:rPr>
          <w:rFonts w:asciiTheme="minorEastAsia" w:eastAsiaTheme="minorEastAsia" w:hAnsiTheme="minorEastAsia"/>
          <w:sz w:val="21"/>
          <w:szCs w:val="21"/>
        </w:rPr>
        <w:t xml:space="preserve"> LinkedHashMap&lt;Integer, String&gt;();</w:t>
      </w:r>
    </w:p>
    <w:p w14:paraId="6694556E"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int</w:t>
      </w: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color w:val="6A3E3E"/>
          <w:sz w:val="21"/>
          <w:szCs w:val="21"/>
        </w:rPr>
        <w:t>i</w:t>
      </w:r>
      <w:r w:rsidRPr="00784FC3">
        <w:rPr>
          <w:rFonts w:asciiTheme="minorEastAsia" w:eastAsiaTheme="minorEastAsia" w:hAnsiTheme="minorEastAsia"/>
          <w:sz w:val="21"/>
          <w:szCs w:val="21"/>
        </w:rPr>
        <w:t xml:space="preserve"> = 0;</w:t>
      </w:r>
    </w:p>
    <w:p w14:paraId="639E4FF9"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for</w:t>
      </w:r>
      <w:r w:rsidRPr="00784FC3">
        <w:rPr>
          <w:rFonts w:asciiTheme="minorEastAsia" w:eastAsiaTheme="minorEastAsia" w:hAnsiTheme="minorEastAsia"/>
          <w:sz w:val="21"/>
          <w:szCs w:val="21"/>
        </w:rPr>
        <w:t xml:space="preserve"> (Map.Entry&lt;Integer, String&gt; </w:t>
      </w:r>
      <w:r w:rsidRPr="00784FC3">
        <w:rPr>
          <w:rFonts w:asciiTheme="minorEastAsia" w:eastAsiaTheme="minorEastAsia" w:hAnsiTheme="minorEastAsia"/>
          <w:color w:val="6A3E3E"/>
          <w:sz w:val="21"/>
          <w:szCs w:val="21"/>
        </w:rPr>
        <w:t>entry</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6A3E3E"/>
          <w:sz w:val="21"/>
          <w:szCs w:val="21"/>
        </w:rPr>
        <w:t>provinceMap</w:t>
      </w:r>
      <w:r w:rsidRPr="00784FC3">
        <w:rPr>
          <w:rFonts w:asciiTheme="minorEastAsia" w:eastAsiaTheme="minorEastAsia" w:hAnsiTheme="minorEastAsia"/>
          <w:sz w:val="21"/>
          <w:szCs w:val="21"/>
        </w:rPr>
        <w:t>.entrySet()) {</w:t>
      </w:r>
    </w:p>
    <w:p w14:paraId="4B6EFCB1"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color w:val="6A3E3E"/>
          <w:sz w:val="21"/>
          <w:szCs w:val="21"/>
        </w:rPr>
        <w:t>vals</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i</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6A3E3E"/>
          <w:sz w:val="21"/>
          <w:szCs w:val="21"/>
        </w:rPr>
        <w:t>entry</w:t>
      </w:r>
      <w:r w:rsidRPr="00784FC3">
        <w:rPr>
          <w:rFonts w:asciiTheme="minorEastAsia" w:eastAsiaTheme="minorEastAsia" w:hAnsiTheme="minorEastAsia"/>
          <w:sz w:val="21"/>
          <w:szCs w:val="21"/>
        </w:rPr>
        <w:t>.getValue();</w:t>
      </w:r>
    </w:p>
    <w:p w14:paraId="7BE0E817"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w:t>
      </w:r>
    </w:p>
    <w:p w14:paraId="7E34B9BB"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Arrays.</w:t>
      </w:r>
      <w:r w:rsidRPr="00784FC3">
        <w:rPr>
          <w:rFonts w:asciiTheme="minorEastAsia" w:eastAsiaTheme="minorEastAsia" w:hAnsiTheme="minorEastAsia"/>
          <w:i/>
          <w:iCs/>
          <w:sz w:val="21"/>
          <w:szCs w:val="21"/>
        </w:rPr>
        <w:t>sort</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vals</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com</w:t>
      </w:r>
      <w:r w:rsidRPr="00784FC3">
        <w:rPr>
          <w:rFonts w:asciiTheme="minorEastAsia" w:eastAsiaTheme="minorEastAsia" w:hAnsiTheme="minorEastAsia"/>
          <w:sz w:val="21"/>
          <w:szCs w:val="21"/>
        </w:rPr>
        <w:t xml:space="preserve">); </w:t>
      </w:r>
    </w:p>
    <w:p w14:paraId="47C6330B"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for</w:t>
      </w:r>
      <w:r w:rsidRPr="00784FC3">
        <w:rPr>
          <w:rFonts w:asciiTheme="minorEastAsia" w:eastAsiaTheme="minorEastAsia" w:hAnsiTheme="minorEastAsia"/>
          <w:sz w:val="21"/>
          <w:szCs w:val="21"/>
        </w:rPr>
        <w:t xml:space="preserve">(String </w:t>
      </w:r>
      <w:r w:rsidRPr="00784FC3">
        <w:rPr>
          <w:rFonts w:asciiTheme="minorEastAsia" w:eastAsiaTheme="minorEastAsia" w:hAnsiTheme="minorEastAsia"/>
          <w:color w:val="6A3E3E"/>
          <w:sz w:val="21"/>
          <w:szCs w:val="21"/>
        </w:rPr>
        <w:t>val</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vals</w:t>
      </w:r>
      <w:r w:rsidRPr="00784FC3">
        <w:rPr>
          <w:rFonts w:asciiTheme="minorEastAsia" w:eastAsiaTheme="minorEastAsia" w:hAnsiTheme="minorEastAsia"/>
          <w:sz w:val="21"/>
          <w:szCs w:val="21"/>
        </w:rPr>
        <w:t xml:space="preserve">){  </w:t>
      </w:r>
    </w:p>
    <w:p w14:paraId="19A10D6E"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for</w:t>
      </w:r>
      <w:r w:rsidRPr="00784FC3">
        <w:rPr>
          <w:rFonts w:asciiTheme="minorEastAsia" w:eastAsiaTheme="minorEastAsia" w:hAnsiTheme="minorEastAsia"/>
          <w:sz w:val="21"/>
          <w:szCs w:val="21"/>
        </w:rPr>
        <w:t xml:space="preserve"> (Map.Entry&lt;Integer, String&gt; </w:t>
      </w:r>
      <w:r w:rsidRPr="00784FC3">
        <w:rPr>
          <w:rFonts w:asciiTheme="minorEastAsia" w:eastAsiaTheme="minorEastAsia" w:hAnsiTheme="minorEastAsia"/>
          <w:color w:val="6A3E3E"/>
          <w:sz w:val="21"/>
          <w:szCs w:val="21"/>
        </w:rPr>
        <w:t>entry</w:t>
      </w:r>
      <w:r w:rsidRPr="00784FC3">
        <w:rPr>
          <w:rFonts w:asciiTheme="minorEastAsia" w:eastAsiaTheme="minorEastAsia" w:hAnsiTheme="minorEastAsia"/>
          <w:sz w:val="21"/>
          <w:szCs w:val="21"/>
        </w:rPr>
        <w:t xml:space="preserve"> : </w:t>
      </w:r>
      <w:r w:rsidRPr="00784FC3">
        <w:rPr>
          <w:rFonts w:asciiTheme="minorEastAsia" w:eastAsiaTheme="minorEastAsia" w:hAnsiTheme="minorEastAsia"/>
          <w:color w:val="6A3E3E"/>
          <w:sz w:val="21"/>
          <w:szCs w:val="21"/>
        </w:rPr>
        <w:t>provinceMap</w:t>
      </w:r>
      <w:r w:rsidRPr="00784FC3">
        <w:rPr>
          <w:rFonts w:asciiTheme="minorEastAsia" w:eastAsiaTheme="minorEastAsia" w:hAnsiTheme="minorEastAsia"/>
          <w:sz w:val="21"/>
          <w:szCs w:val="21"/>
        </w:rPr>
        <w:t>.entrySet()) {</w:t>
      </w:r>
    </w:p>
    <w:p w14:paraId="528D0608"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lastRenderedPageBreak/>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if</w:t>
      </w:r>
      <w:r w:rsidRPr="00784FC3">
        <w:rPr>
          <w:rFonts w:asciiTheme="minorEastAsia" w:eastAsiaTheme="minorEastAsia" w:hAnsiTheme="minorEastAsia"/>
          <w:sz w:val="21"/>
          <w:szCs w:val="21"/>
        </w:rPr>
        <w:t>(</w:t>
      </w:r>
      <w:r w:rsidRPr="00784FC3">
        <w:rPr>
          <w:rFonts w:asciiTheme="minorEastAsia" w:eastAsiaTheme="minorEastAsia" w:hAnsiTheme="minorEastAsia"/>
          <w:color w:val="6A3E3E"/>
          <w:sz w:val="21"/>
          <w:szCs w:val="21"/>
        </w:rPr>
        <w:t>val</w:t>
      </w:r>
      <w:r w:rsidRPr="00784FC3">
        <w:rPr>
          <w:rFonts w:asciiTheme="minorEastAsia" w:eastAsiaTheme="minorEastAsia" w:hAnsiTheme="minorEastAsia"/>
          <w:sz w:val="21"/>
          <w:szCs w:val="21"/>
        </w:rPr>
        <w:t>.equals(</w:t>
      </w:r>
      <w:r w:rsidRPr="00784FC3">
        <w:rPr>
          <w:rFonts w:asciiTheme="minorEastAsia" w:eastAsiaTheme="minorEastAsia" w:hAnsiTheme="minorEastAsia"/>
          <w:color w:val="6A3E3E"/>
          <w:sz w:val="21"/>
          <w:szCs w:val="21"/>
        </w:rPr>
        <w:t>entry</w:t>
      </w:r>
      <w:r w:rsidRPr="00784FC3">
        <w:rPr>
          <w:rFonts w:asciiTheme="minorEastAsia" w:eastAsiaTheme="minorEastAsia" w:hAnsiTheme="minorEastAsia"/>
          <w:sz w:val="21"/>
          <w:szCs w:val="21"/>
        </w:rPr>
        <w:t>.getValue())){</w:t>
      </w:r>
    </w:p>
    <w:p w14:paraId="072D4F48"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color w:val="6A3E3E"/>
          <w:sz w:val="21"/>
          <w:szCs w:val="21"/>
        </w:rPr>
        <w:t>linkMap</w:t>
      </w:r>
      <w:r w:rsidRPr="00784FC3">
        <w:rPr>
          <w:rFonts w:asciiTheme="minorEastAsia" w:eastAsiaTheme="minorEastAsia" w:hAnsiTheme="minorEastAsia"/>
          <w:sz w:val="21"/>
          <w:szCs w:val="21"/>
        </w:rPr>
        <w:t>.put(</w:t>
      </w:r>
      <w:r w:rsidRPr="00784FC3">
        <w:rPr>
          <w:rFonts w:asciiTheme="minorEastAsia" w:eastAsiaTheme="minorEastAsia" w:hAnsiTheme="minorEastAsia"/>
          <w:color w:val="6A3E3E"/>
          <w:sz w:val="21"/>
          <w:szCs w:val="21"/>
        </w:rPr>
        <w:t>entry</w:t>
      </w:r>
      <w:r w:rsidRPr="00784FC3">
        <w:rPr>
          <w:rFonts w:asciiTheme="minorEastAsia" w:eastAsiaTheme="minorEastAsia" w:hAnsiTheme="minorEastAsia"/>
          <w:sz w:val="21"/>
          <w:szCs w:val="21"/>
        </w:rPr>
        <w:t xml:space="preserve">.getKey(), </w:t>
      </w:r>
      <w:r w:rsidRPr="00784FC3">
        <w:rPr>
          <w:rFonts w:asciiTheme="minorEastAsia" w:eastAsiaTheme="minorEastAsia" w:hAnsiTheme="minorEastAsia"/>
          <w:color w:val="6A3E3E"/>
          <w:sz w:val="21"/>
          <w:szCs w:val="21"/>
        </w:rPr>
        <w:t>val</w:t>
      </w:r>
      <w:r w:rsidRPr="00784FC3">
        <w:rPr>
          <w:rFonts w:asciiTheme="minorEastAsia" w:eastAsiaTheme="minorEastAsia" w:hAnsiTheme="minorEastAsia"/>
          <w:sz w:val="21"/>
          <w:szCs w:val="21"/>
        </w:rPr>
        <w:t>);</w:t>
      </w:r>
    </w:p>
    <w:p w14:paraId="70471F9F"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r>
      <w:r w:rsidRPr="00784FC3">
        <w:rPr>
          <w:rFonts w:asciiTheme="minorEastAsia" w:eastAsiaTheme="minorEastAsia" w:hAnsiTheme="minorEastAsia"/>
          <w:bCs/>
          <w:color w:val="7F0055"/>
          <w:sz w:val="21"/>
          <w:szCs w:val="21"/>
        </w:rPr>
        <w:t>break</w:t>
      </w:r>
      <w:r w:rsidRPr="00784FC3">
        <w:rPr>
          <w:rFonts w:asciiTheme="minorEastAsia" w:eastAsiaTheme="minorEastAsia" w:hAnsiTheme="minorEastAsia"/>
          <w:sz w:val="21"/>
          <w:szCs w:val="21"/>
        </w:rPr>
        <w:t>;</w:t>
      </w:r>
    </w:p>
    <w:p w14:paraId="739505E1"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w:t>
      </w:r>
    </w:p>
    <w:p w14:paraId="370F70F7" w14:textId="77777777" w:rsidR="009F46FB" w:rsidRPr="00784FC3" w:rsidRDefault="009F46FB" w:rsidP="00457F31">
      <w:pPr>
        <w:ind w:firstLine="422"/>
        <w:rPr>
          <w:rFonts w:asciiTheme="minorEastAsia" w:eastAsiaTheme="minorEastAsia" w:hAnsiTheme="minorEastAsia"/>
          <w:sz w:val="21"/>
          <w:szCs w:val="21"/>
        </w:rPr>
      </w:pPr>
      <w:r w:rsidRPr="00784FC3">
        <w:rPr>
          <w:rFonts w:asciiTheme="minorEastAsia" w:eastAsiaTheme="minorEastAsia" w:hAnsiTheme="minorEastAsia"/>
          <w:sz w:val="21"/>
          <w:szCs w:val="21"/>
        </w:rPr>
        <w:t xml:space="preserve">    </w:t>
      </w:r>
      <w:r w:rsidRPr="00784FC3">
        <w:rPr>
          <w:rFonts w:asciiTheme="minorEastAsia" w:eastAsiaTheme="minorEastAsia" w:hAnsiTheme="minorEastAsia"/>
          <w:sz w:val="21"/>
          <w:szCs w:val="21"/>
        </w:rPr>
        <w:tab/>
      </w:r>
      <w:r w:rsidRPr="00784FC3">
        <w:rPr>
          <w:rFonts w:asciiTheme="minorEastAsia" w:eastAsiaTheme="minorEastAsia" w:hAnsiTheme="minorEastAsia"/>
          <w:sz w:val="21"/>
          <w:szCs w:val="21"/>
        </w:rPr>
        <w:tab/>
        <w:t>}</w:t>
      </w:r>
    </w:p>
    <w:p w14:paraId="666D80AE" w14:textId="77777777" w:rsidR="009F46FB" w:rsidRPr="00784FC3" w:rsidRDefault="009F46FB" w:rsidP="00602974">
      <w:pPr>
        <w:pStyle w:val="A5"/>
        <w:ind w:firstLine="482"/>
      </w:pPr>
      <w:r w:rsidRPr="00784FC3">
        <w:t xml:space="preserve">   }  </w:t>
      </w:r>
    </w:p>
    <w:p w14:paraId="11EE81F5" w14:textId="77777777" w:rsidR="00677EFD" w:rsidRPr="00784FC3" w:rsidRDefault="00AB33A6"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Java构造函数中为什么不能同时调用super和this函数？</w:t>
      </w:r>
    </w:p>
    <w:p w14:paraId="05FC5951" w14:textId="77777777" w:rsidR="00AB33A6" w:rsidRPr="00784FC3" w:rsidRDefault="00AB33A6" w:rsidP="00457F31">
      <w:pPr>
        <w:ind w:firstLine="482"/>
        <w:rPr>
          <w:rFonts w:asciiTheme="minorEastAsia" w:eastAsiaTheme="minorEastAsia" w:hAnsiTheme="minorEastAsia"/>
          <w:b w:val="0"/>
          <w:sz w:val="24"/>
          <w:szCs w:val="24"/>
        </w:rPr>
      </w:pPr>
      <w:r w:rsidRPr="00784FC3">
        <w:rPr>
          <w:rFonts w:asciiTheme="minorEastAsia" w:eastAsiaTheme="minorEastAsia" w:hAnsiTheme="minorEastAsia" w:hint="eastAsia"/>
          <w:sz w:val="24"/>
          <w:szCs w:val="24"/>
        </w:rPr>
        <w:t>原因：</w:t>
      </w:r>
      <w:r w:rsidRPr="00784FC3">
        <w:rPr>
          <w:rFonts w:asciiTheme="minorEastAsia" w:eastAsiaTheme="minorEastAsia" w:hAnsiTheme="minorEastAsia" w:hint="eastAsia"/>
          <w:b w:val="0"/>
          <w:sz w:val="24"/>
          <w:szCs w:val="24"/>
        </w:rPr>
        <w:t>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784FC3" w:rsidRDefault="00B37A9D"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Java堆栈问题</w:t>
      </w:r>
    </w:p>
    <w:p w14:paraId="25FBA109" w14:textId="77777777" w:rsidR="00235228" w:rsidRPr="00784FC3" w:rsidRDefault="00B37A9D" w:rsidP="00602974">
      <w:pPr>
        <w:pStyle w:val="A5"/>
        <w:ind w:firstLine="482"/>
      </w:pPr>
      <w:r w:rsidRPr="00784FC3">
        <w:rPr>
          <w:rFonts w:hint="eastAsia"/>
        </w:rPr>
        <w:t>堆：</w:t>
      </w:r>
    </w:p>
    <w:p w14:paraId="17DFC49B" w14:textId="15BCD9D8" w:rsidR="009D3B9C" w:rsidRPr="00784FC3" w:rsidRDefault="009D3B9C" w:rsidP="00602974">
      <w:pPr>
        <w:pStyle w:val="A5"/>
        <w:ind w:firstLine="482"/>
      </w:pPr>
      <w:r w:rsidRPr="00784FC3">
        <w:rPr>
          <w:rFonts w:hint="eastAsia"/>
        </w:rPr>
        <w:t>堆的优势是可以动态地分配内存大小，生存期也不必事先告诉编译器，Java的垃圾收集器会自动收走这些不再使用的数据。</w:t>
      </w:r>
      <w:r w:rsidR="00116C00" w:rsidRPr="00784FC3">
        <w:rPr>
          <w:rFonts w:hint="eastAsia"/>
        </w:rPr>
        <w:t>缺点是，由于要在运行时动态分配内存，存取速度较慢。</w:t>
      </w:r>
    </w:p>
    <w:p w14:paraId="0AE9ED6E" w14:textId="415DA086" w:rsidR="009F7C9E" w:rsidRPr="00784FC3" w:rsidRDefault="009F7C9E" w:rsidP="00602974">
      <w:pPr>
        <w:pStyle w:val="A5"/>
        <w:ind w:firstLine="482"/>
      </w:pPr>
      <w:r w:rsidRPr="00784FC3">
        <w:rPr>
          <w:rFonts w:hint="eastAsia"/>
        </w:rPr>
        <w:t>堆内容被所有线程共享</w:t>
      </w:r>
      <w:r w:rsidR="00E47A65" w:rsidRPr="00784FC3">
        <w:rPr>
          <w:rFonts w:hint="eastAsia"/>
        </w:rPr>
        <w:t>，内存回收是Java虚拟机自己处理</w:t>
      </w:r>
    </w:p>
    <w:p w14:paraId="570DCCE1" w14:textId="77777777" w:rsidR="00FE69DD" w:rsidRPr="00784FC3" w:rsidRDefault="00474B38" w:rsidP="00602974">
      <w:pPr>
        <w:pStyle w:val="A5"/>
        <w:ind w:firstLine="482"/>
      </w:pPr>
      <w:r w:rsidRPr="00784FC3">
        <w:rPr>
          <w:rFonts w:hint="eastAsia"/>
        </w:rPr>
        <w:t>基本数据的包装类存在于堆中</w:t>
      </w:r>
    </w:p>
    <w:p w14:paraId="62D7550C" w14:textId="50D2574D" w:rsidR="003743A4" w:rsidRPr="00784FC3" w:rsidRDefault="003743A4" w:rsidP="00602974">
      <w:pPr>
        <w:pStyle w:val="A5"/>
        <w:ind w:firstLine="482"/>
      </w:pPr>
      <w:r w:rsidRPr="00784FC3">
        <w:rPr>
          <w:rFonts w:hint="eastAsia"/>
        </w:rPr>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Pr="00784FC3" w:rsidRDefault="009F7C9E" w:rsidP="00602974">
      <w:pPr>
        <w:pStyle w:val="A5"/>
        <w:ind w:firstLine="482"/>
      </w:pPr>
      <w:r w:rsidRPr="00784FC3">
        <w:rPr>
          <w:rFonts w:hint="eastAsia"/>
        </w:rPr>
        <w:t>类成员变量</w:t>
      </w:r>
    </w:p>
    <w:p w14:paraId="4C14A99C" w14:textId="21172769" w:rsidR="009F7C9E" w:rsidRPr="00784FC3" w:rsidRDefault="009F7C9E" w:rsidP="00602974">
      <w:pPr>
        <w:pStyle w:val="A5"/>
        <w:ind w:firstLine="482"/>
      </w:pPr>
      <w:r w:rsidRPr="00784FC3">
        <w:rPr>
          <w:rFonts w:hint="eastAsia"/>
        </w:rPr>
        <w:t>new的对象</w:t>
      </w:r>
    </w:p>
    <w:p w14:paraId="35410826" w14:textId="1DF20AFB" w:rsidR="00224E5B" w:rsidRPr="00784FC3" w:rsidRDefault="00224E5B" w:rsidP="00602974">
      <w:pPr>
        <w:pStyle w:val="A5"/>
        <w:ind w:firstLine="482"/>
      </w:pPr>
      <w:r w:rsidRPr="00784FC3">
        <w:rPr>
          <w:rFonts w:hint="eastAsia"/>
        </w:rPr>
        <w:t>String对象：</w:t>
      </w:r>
    </w:p>
    <w:p w14:paraId="4421DC98" w14:textId="43BFBAD0" w:rsidR="00465889" w:rsidRPr="00784FC3" w:rsidRDefault="00465889" w:rsidP="00602974">
      <w:pPr>
        <w:pStyle w:val="A5"/>
        <w:ind w:firstLine="482"/>
      </w:pPr>
      <w:r w:rsidRPr="00784FC3">
        <w:rPr>
          <w:rFonts w:hint="eastAsia"/>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Pr="00784FC3" w:rsidRDefault="00DB35F7" w:rsidP="00602974">
      <w:pPr>
        <w:pStyle w:val="A5"/>
        <w:ind w:firstLine="482"/>
      </w:pPr>
      <w:r w:rsidRPr="00784FC3">
        <w:rPr>
          <w:rFonts w:hint="eastAsia"/>
        </w:rPr>
        <w:t>关于String str = "abc"的内部工作。Java内部将此语句转化为以下几个步骤：</w:t>
      </w:r>
      <w:r w:rsidRPr="00784FC3">
        <w:t xml:space="preserve"> </w:t>
      </w:r>
    </w:p>
    <w:p w14:paraId="7CFB8EAB" w14:textId="77777777" w:rsidR="00DB35F7" w:rsidRPr="00784FC3" w:rsidRDefault="00DB35F7" w:rsidP="00602974">
      <w:pPr>
        <w:pStyle w:val="A5"/>
        <w:ind w:firstLine="482"/>
      </w:pPr>
      <w:r w:rsidRPr="00784FC3">
        <w:rPr>
          <w:rFonts w:hint="eastAsia"/>
        </w:rPr>
        <w:t>（1）先定义一个名为str的对String类的对象引用变量：String str</w:t>
      </w:r>
    </w:p>
    <w:p w14:paraId="0AD368F0" w14:textId="13B5712E" w:rsidR="00DB35F7" w:rsidRPr="00784FC3" w:rsidRDefault="00DB35F7" w:rsidP="00602974">
      <w:pPr>
        <w:pStyle w:val="A5"/>
        <w:ind w:firstLine="482"/>
      </w:pPr>
      <w:r w:rsidRPr="00784FC3">
        <w:rPr>
          <w:rFonts w:hint="eastAsia"/>
        </w:rPr>
        <w:t>（2）在栈中查找有没有存放值为"abc"的地址，如果没有，则开辟一个存放字面值为"abc"的地址，接着创建一个新的String类的对象o，并 将o的字符串值指向这个地址，而且在栈中这个地址旁边记下这个引用的对象o。如果</w:t>
      </w:r>
      <w:r w:rsidRPr="00784FC3">
        <w:rPr>
          <w:rFonts w:hint="eastAsia"/>
        </w:rPr>
        <w:lastRenderedPageBreak/>
        <w:t>已经有了值为"abc"的地址，则查找对象o，并返回o的地址。</w:t>
      </w:r>
      <w:r w:rsidRPr="00784FC3">
        <w:t xml:space="preserve"> </w:t>
      </w:r>
    </w:p>
    <w:p w14:paraId="7D521B3E" w14:textId="77777777" w:rsidR="00DB35F7" w:rsidRPr="00784FC3" w:rsidRDefault="00DB35F7" w:rsidP="00602974">
      <w:pPr>
        <w:pStyle w:val="A5"/>
        <w:ind w:firstLine="482"/>
      </w:pPr>
      <w:r w:rsidRPr="00784FC3">
        <w:rPr>
          <w:rFonts w:hint="eastAsia"/>
        </w:rPr>
        <w:t>（3）将str指向对象o的地址</w:t>
      </w:r>
    </w:p>
    <w:p w14:paraId="097D8B52" w14:textId="51EC063E" w:rsidR="00DB35F7" w:rsidRPr="00784FC3" w:rsidRDefault="00DB35F7" w:rsidP="00602974">
      <w:pPr>
        <w:pStyle w:val="A5"/>
        <w:ind w:firstLine="482"/>
      </w:pPr>
      <w:r w:rsidRPr="00784FC3">
        <w:rPr>
          <w:rFonts w:hint="eastAsia"/>
        </w:rPr>
        <w:t>值得注意的是，一般String类中字符串值都是直接存值的。但像String str = "abc"；这种场合下，其字符串值却是保存了一个指向存在栈中数据的引用！</w:t>
      </w:r>
    </w:p>
    <w:p w14:paraId="235D81CD" w14:textId="77777777" w:rsidR="00E1086E" w:rsidRPr="00784FC3" w:rsidRDefault="00E1086E" w:rsidP="00602974">
      <w:pPr>
        <w:pStyle w:val="A5"/>
        <w:ind w:firstLine="482"/>
      </w:pPr>
      <w:r w:rsidRPr="00784FC3">
        <w:t>String str1 = new String("abc");</w:t>
      </w:r>
    </w:p>
    <w:p w14:paraId="554959F5" w14:textId="77777777" w:rsidR="00E1086E" w:rsidRPr="00784FC3" w:rsidRDefault="00E1086E" w:rsidP="00602974">
      <w:pPr>
        <w:pStyle w:val="A5"/>
        <w:ind w:firstLine="482"/>
      </w:pPr>
      <w:r w:rsidRPr="00784FC3">
        <w:t>String str2 = "abc";</w:t>
      </w:r>
    </w:p>
    <w:p w14:paraId="38CFDB3F" w14:textId="77777777" w:rsidR="00E1086E" w:rsidRPr="00784FC3" w:rsidRDefault="00E1086E" w:rsidP="00602974">
      <w:pPr>
        <w:pStyle w:val="A5"/>
        <w:ind w:firstLine="482"/>
      </w:pPr>
      <w:r w:rsidRPr="00784FC3">
        <w:t>System.out.println(str1==str2); //false</w:t>
      </w:r>
    </w:p>
    <w:p w14:paraId="2D6E8665" w14:textId="191ADB74" w:rsidR="00465889" w:rsidRPr="00784FC3" w:rsidRDefault="00E1086E" w:rsidP="00602974">
      <w:pPr>
        <w:pStyle w:val="A5"/>
        <w:ind w:firstLine="482"/>
      </w:pPr>
      <w:r w:rsidRPr="00784FC3">
        <w:rPr>
          <w:rFonts w:hint="eastAsia"/>
        </w:rPr>
        <w:t>创建了两个引用。创建了两个对象。两个引用分别指向不同的两个对象。</w:t>
      </w:r>
    </w:p>
    <w:p w14:paraId="322D39CB" w14:textId="39100753" w:rsidR="00AF7F08" w:rsidRPr="00784FC3"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784FC3">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784FC3" w:rsidRDefault="00B37A9D" w:rsidP="00602974">
      <w:pPr>
        <w:pStyle w:val="A5"/>
        <w:ind w:firstLine="482"/>
      </w:pPr>
      <w:r w:rsidRPr="00784FC3">
        <w:rPr>
          <w:rFonts w:hint="eastAsia"/>
        </w:rPr>
        <w:t>栈：</w:t>
      </w:r>
    </w:p>
    <w:p w14:paraId="07BDCF67" w14:textId="46E698BC" w:rsidR="005E4444" w:rsidRPr="00784FC3" w:rsidRDefault="009F7C9E" w:rsidP="00602974">
      <w:pPr>
        <w:pStyle w:val="A5"/>
        <w:ind w:firstLine="482"/>
      </w:pPr>
      <w:r w:rsidRPr="00784FC3">
        <w:rPr>
          <w:rFonts w:hint="eastAsia"/>
        </w:rPr>
        <w:t>存取速度比堆快，</w:t>
      </w:r>
      <w:r w:rsidR="00287321" w:rsidRPr="00784FC3">
        <w:rPr>
          <w:rFonts w:hint="eastAsia"/>
        </w:rPr>
        <w:t>仅次于直接位于CPU中的寄存器。</w:t>
      </w:r>
      <w:r w:rsidRPr="00784FC3">
        <w:rPr>
          <w:rFonts w:hint="eastAsia"/>
        </w:rPr>
        <w:t>只属于某个线程</w:t>
      </w:r>
      <w:r w:rsidR="00E47A65" w:rsidRPr="00784FC3">
        <w:rPr>
          <w:rFonts w:hint="eastAsia"/>
        </w:rPr>
        <w:t>，方法执行完后，会马上回收栈内存</w:t>
      </w:r>
      <w:r w:rsidR="00C30A5C" w:rsidRPr="00784FC3">
        <w:rPr>
          <w:rFonts w:hint="eastAsia"/>
        </w:rPr>
        <w:t>。</w:t>
      </w:r>
    </w:p>
    <w:p w14:paraId="4E2F2ED6" w14:textId="670DB2B7" w:rsidR="00724BCC" w:rsidRPr="00784FC3" w:rsidRDefault="004E406C" w:rsidP="00602974">
      <w:pPr>
        <w:pStyle w:val="A5"/>
        <w:ind w:firstLine="482"/>
      </w:pPr>
      <w:r w:rsidRPr="00784FC3">
        <w:rPr>
          <w:rFonts w:hint="eastAsia"/>
        </w:rPr>
        <w:t>栈</w:t>
      </w:r>
      <w:r w:rsidR="00724BCC" w:rsidRPr="00784FC3">
        <w:rPr>
          <w:rFonts w:hint="eastAsia"/>
        </w:rPr>
        <w:t>是一个先进后出的数据结构,通常用于保存方法(函数)中的参数,局部变量</w:t>
      </w:r>
      <w:r w:rsidRPr="00784FC3">
        <w:rPr>
          <w:rFonts w:hint="eastAsia"/>
        </w:rPr>
        <w:t>。</w:t>
      </w:r>
      <w:r w:rsidR="00724BCC" w:rsidRPr="00784FC3">
        <w:rPr>
          <w:rFonts w:hint="eastAsia"/>
        </w:rPr>
        <w:t>在java中,所有基本类型和引用类型都在栈中存储.栈中数据的生存空间一般在当前scopes内(就是由{...}括起来的区域</w:t>
      </w:r>
      <w:r w:rsidR="00940544" w:rsidRPr="00784FC3">
        <w:rPr>
          <w:rFonts w:hint="eastAsia"/>
        </w:rPr>
        <w:t>)。</w:t>
      </w:r>
    </w:p>
    <w:p w14:paraId="6BB6B7F4" w14:textId="38564849" w:rsidR="005E4444" w:rsidRPr="00784FC3" w:rsidRDefault="00C30A5C" w:rsidP="00602974">
      <w:pPr>
        <w:pStyle w:val="A5"/>
        <w:ind w:firstLine="482"/>
      </w:pPr>
      <w:r w:rsidRPr="00784FC3">
        <w:rPr>
          <w:rFonts w:hint="eastAsia"/>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sidRPr="00784FC3">
        <w:rPr>
          <w:rFonts w:hint="eastAsia"/>
        </w:rPr>
        <w:t>。</w:t>
      </w:r>
      <w:r w:rsidR="00474B38" w:rsidRPr="00784FC3">
        <w:rPr>
          <w:rFonts w:hint="eastAsia"/>
        </w:rPr>
        <w:t>（栈数据共享，比如int a=3,b=3;在栈中只会存在一个3；a,b的引用都会指向3）</w:t>
      </w:r>
    </w:p>
    <w:p w14:paraId="7CAE5CB4" w14:textId="77777777" w:rsidR="008A739B" w:rsidRPr="00784FC3"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784FC3">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Pr="00784FC3" w:rsidRDefault="009F7C9E" w:rsidP="00602974">
      <w:pPr>
        <w:pStyle w:val="A5"/>
        <w:ind w:firstLine="482"/>
      </w:pPr>
      <w:r w:rsidRPr="00784FC3">
        <w:rPr>
          <w:rFonts w:hint="eastAsia"/>
        </w:rPr>
        <w:t>存放局部变量</w:t>
      </w:r>
    </w:p>
    <w:p w14:paraId="40E0F1B6" w14:textId="77777777" w:rsidR="005E4444" w:rsidRPr="00784FC3" w:rsidRDefault="009F7C9E" w:rsidP="00602974">
      <w:pPr>
        <w:pStyle w:val="A5"/>
        <w:ind w:firstLine="482"/>
      </w:pPr>
      <w:r w:rsidRPr="00784FC3">
        <w:rPr>
          <w:rFonts w:hint="eastAsia"/>
        </w:rPr>
        <w:t>自定义对象的引用</w:t>
      </w:r>
    </w:p>
    <w:p w14:paraId="0D7A32FE" w14:textId="0805E4E3" w:rsidR="009745D0" w:rsidRPr="00784FC3" w:rsidRDefault="009745D0" w:rsidP="00602974">
      <w:pPr>
        <w:pStyle w:val="A5"/>
        <w:ind w:firstLine="482"/>
      </w:pPr>
      <w:r w:rsidRPr="00784FC3">
        <w:rPr>
          <w:rFonts w:hint="eastAsia"/>
        </w:rPr>
        <w:t>缺点：存在栈中的数据大小与生存期必须是确定的，缺乏灵活性。</w:t>
      </w:r>
    </w:p>
    <w:p w14:paraId="18BB1CC0" w14:textId="10A5B6A0" w:rsidR="00BE66AE" w:rsidRPr="00784FC3" w:rsidRDefault="00BE66AE" w:rsidP="00602974">
      <w:pPr>
        <w:pStyle w:val="A5"/>
        <w:ind w:firstLine="482"/>
      </w:pPr>
      <w:r w:rsidRPr="00784FC3">
        <w:rPr>
          <w:rFonts w:hint="eastAsia"/>
        </w:rPr>
        <w:t>静态变量的存放有单独的区域存放</w:t>
      </w:r>
    </w:p>
    <w:p w14:paraId="5D4AB2A3" w14:textId="77777777" w:rsidR="00B37A9D" w:rsidRPr="00784FC3" w:rsidRDefault="008A5CC7"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转化对象</w:t>
      </w:r>
    </w:p>
    <w:p w14:paraId="15B3FC99" w14:textId="77777777" w:rsidR="008A5CC7" w:rsidRPr="00784FC3" w:rsidRDefault="008A5CC7" w:rsidP="00602974">
      <w:pPr>
        <w:pStyle w:val="A5"/>
        <w:ind w:firstLine="482"/>
      </w:pPr>
      <w:r w:rsidRPr="00784FC3">
        <w:rPr>
          <w:rFonts w:hint="eastAsia"/>
        </w:rPr>
        <w:t>描述：将某个对象根据字段名相同的，转化到另外一个对象中，这两个对象属于不同类</w:t>
      </w:r>
    </w:p>
    <w:p w14:paraId="34EE23D8" w14:textId="77777777" w:rsidR="00F924F9" w:rsidRPr="00784FC3" w:rsidRDefault="00F924F9" w:rsidP="00602974">
      <w:pPr>
        <w:pStyle w:val="A5"/>
        <w:ind w:firstLine="482"/>
      </w:pPr>
      <w:r w:rsidRPr="00784FC3">
        <w:rPr>
          <w:rFonts w:hint="eastAsia"/>
        </w:rPr>
        <w:t>示例：</w:t>
      </w:r>
    </w:p>
    <w:p w14:paraId="2EE1DA08" w14:textId="77777777" w:rsidR="00A1166E" w:rsidRPr="00784FC3" w:rsidRDefault="00A1166E" w:rsidP="00602974">
      <w:pPr>
        <w:pStyle w:val="A5"/>
        <w:ind w:firstLine="482"/>
      </w:pPr>
      <w:r w:rsidRPr="00784FC3">
        <w:rPr>
          <w:rFonts w:hint="eastAsia"/>
        </w:rPr>
        <w:t>//</w:t>
      </w:r>
      <w:r w:rsidRPr="00784FC3">
        <w:t xml:space="preserve"> excludes</w:t>
      </w:r>
      <w:r w:rsidRPr="00784FC3">
        <w:rPr>
          <w:rFonts w:hint="eastAsia"/>
        </w:rPr>
        <w:t>需要忽略的字段，忽略的字段不会转化</w:t>
      </w:r>
    </w:p>
    <w:p w14:paraId="2976201A" w14:textId="77777777" w:rsidR="0004758F" w:rsidRPr="00784FC3" w:rsidRDefault="0004758F" w:rsidP="00602974">
      <w:pPr>
        <w:pStyle w:val="A5"/>
        <w:ind w:firstLine="482"/>
      </w:pPr>
      <w:r w:rsidRPr="00784FC3">
        <w:rPr>
          <w:noProof/>
        </w:rPr>
        <w:lastRenderedPageBreak/>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6739" cy="959849"/>
                    </a:xfrm>
                    <a:prstGeom prst="rect">
                      <a:avLst/>
                    </a:prstGeom>
                  </pic:spPr>
                </pic:pic>
              </a:graphicData>
            </a:graphic>
          </wp:inline>
        </w:drawing>
      </w:r>
    </w:p>
    <w:p w14:paraId="33BA4BF4"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Cs/>
          <w:color w:val="7F0055"/>
          <w:sz w:val="21"/>
          <w:szCs w:val="21"/>
        </w:rPr>
        <w:t>public</w:t>
      </w:r>
      <w:r w:rsidRPr="00784FC3">
        <w:rPr>
          <w:rFonts w:asciiTheme="minorEastAsia" w:eastAsiaTheme="minorEastAsia" w:hAnsiTheme="minorEastAsia" w:cs="Consolas"/>
          <w:b w:val="0"/>
          <w:sz w:val="21"/>
          <w:szCs w:val="21"/>
        </w:rPr>
        <w:t xml:space="preserve"> &lt;T&gt; T transfer(Object </w:t>
      </w:r>
      <w:r w:rsidRPr="00784FC3">
        <w:rPr>
          <w:rFonts w:asciiTheme="minorEastAsia" w:eastAsiaTheme="minorEastAsia" w:hAnsiTheme="minorEastAsia" w:cs="Consolas"/>
          <w:b w:val="0"/>
          <w:color w:val="6A3E3E"/>
          <w:sz w:val="21"/>
          <w:szCs w:val="21"/>
        </w:rPr>
        <w:t>source</w:t>
      </w:r>
      <w:r w:rsidRPr="00784FC3">
        <w:rPr>
          <w:rFonts w:asciiTheme="minorEastAsia" w:eastAsiaTheme="minorEastAsia" w:hAnsiTheme="minorEastAsia" w:cs="Consolas"/>
          <w:b w:val="0"/>
          <w:sz w:val="21"/>
          <w:szCs w:val="21"/>
        </w:rPr>
        <w:t xml:space="preserve">, Class&lt;T&gt; </w:t>
      </w:r>
      <w:r w:rsidRPr="00784FC3">
        <w:rPr>
          <w:rFonts w:asciiTheme="minorEastAsia" w:eastAsiaTheme="minorEastAsia" w:hAnsiTheme="minorEastAsia" w:cs="Consolas"/>
          <w:b w:val="0"/>
          <w:color w:val="6A3E3E"/>
          <w:sz w:val="21"/>
          <w:szCs w:val="21"/>
        </w:rPr>
        <w:t>targetClass</w:t>
      </w:r>
      <w:r w:rsidRPr="00784FC3">
        <w:rPr>
          <w:rFonts w:asciiTheme="minorEastAsia" w:eastAsiaTheme="minorEastAsia" w:hAnsiTheme="minorEastAsia" w:cs="Consolas"/>
          <w:b w:val="0"/>
          <w:sz w:val="21"/>
          <w:szCs w:val="21"/>
        </w:rPr>
        <w:t xml:space="preserve">, String[] </w:t>
      </w:r>
      <w:r w:rsidRPr="00784FC3">
        <w:rPr>
          <w:rFonts w:asciiTheme="minorEastAsia" w:eastAsiaTheme="minorEastAsia" w:hAnsiTheme="minorEastAsia" w:cs="Consolas"/>
          <w:b w:val="0"/>
          <w:color w:val="6A3E3E"/>
          <w:sz w:val="21"/>
          <w:szCs w:val="21"/>
        </w:rPr>
        <w:t>excludes</w:t>
      </w:r>
      <w:r w:rsidRPr="00784FC3">
        <w:rPr>
          <w:rFonts w:asciiTheme="minorEastAsia" w:eastAsiaTheme="minorEastAsia" w:hAnsiTheme="minorEastAsia" w:cs="Consolas"/>
          <w:b w:val="0"/>
          <w:sz w:val="21"/>
          <w:szCs w:val="21"/>
        </w:rPr>
        <w:t>) {</w:t>
      </w:r>
    </w:p>
    <w:p w14:paraId="0D00A690"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Object </w:t>
      </w:r>
      <w:r w:rsidRPr="00784FC3">
        <w:rPr>
          <w:rFonts w:asciiTheme="minorEastAsia" w:eastAsiaTheme="minorEastAsia" w:hAnsiTheme="minorEastAsia" w:cs="Consolas"/>
          <w:b w:val="0"/>
          <w:color w:val="6A3E3E"/>
          <w:sz w:val="21"/>
          <w:szCs w:val="21"/>
        </w:rPr>
        <w:t>result</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null</w:t>
      </w:r>
      <w:r w:rsidRPr="00784FC3">
        <w:rPr>
          <w:rFonts w:asciiTheme="minorEastAsia" w:eastAsiaTheme="minorEastAsia" w:hAnsiTheme="minorEastAsia" w:cs="Consolas"/>
          <w:b w:val="0"/>
          <w:sz w:val="21"/>
          <w:szCs w:val="21"/>
        </w:rPr>
        <w:t>;</w:t>
      </w:r>
    </w:p>
    <w:p w14:paraId="6D028A66"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p>
    <w:p w14:paraId="15844BB7"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try</w:t>
      </w:r>
      <w:r w:rsidRPr="00784FC3">
        <w:rPr>
          <w:rFonts w:asciiTheme="minorEastAsia" w:eastAsiaTheme="minorEastAsia" w:hAnsiTheme="minorEastAsia" w:cs="Consolas"/>
          <w:b w:val="0"/>
          <w:sz w:val="21"/>
          <w:szCs w:val="21"/>
        </w:rPr>
        <w:t xml:space="preserve"> {</w:t>
      </w:r>
    </w:p>
    <w:p w14:paraId="0F596B3F"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color w:val="6A3E3E"/>
          <w:sz w:val="21"/>
          <w:szCs w:val="21"/>
        </w:rPr>
        <w:t>result</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targetClass</w:t>
      </w:r>
      <w:r w:rsidRPr="00784FC3">
        <w:rPr>
          <w:rFonts w:asciiTheme="minorEastAsia" w:eastAsiaTheme="minorEastAsia" w:hAnsiTheme="minorEastAsia" w:cs="Consolas"/>
          <w:b w:val="0"/>
          <w:sz w:val="21"/>
          <w:szCs w:val="21"/>
        </w:rPr>
        <w:t>.newInstance();</w:t>
      </w:r>
    </w:p>
    <w:p w14:paraId="74741977"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BeanWrapperImpl </w:t>
      </w:r>
      <w:r w:rsidRPr="00784FC3">
        <w:rPr>
          <w:rFonts w:asciiTheme="minorEastAsia" w:eastAsiaTheme="minorEastAsia" w:hAnsiTheme="minorEastAsia" w:cs="Consolas"/>
          <w:b w:val="0"/>
          <w:color w:val="6A3E3E"/>
          <w:sz w:val="21"/>
          <w:szCs w:val="21"/>
        </w:rPr>
        <w:t>e</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new</w:t>
      </w:r>
      <w:r w:rsidRPr="00784FC3">
        <w:rPr>
          <w:rFonts w:asciiTheme="minorEastAsia" w:eastAsiaTheme="minorEastAsia" w:hAnsiTheme="minorEastAsia" w:cs="Consolas"/>
          <w:b w:val="0"/>
          <w:sz w:val="21"/>
          <w:szCs w:val="21"/>
        </w:rPr>
        <w:t xml:space="preserve"> BeanWrapperImpl(</w:t>
      </w:r>
      <w:r w:rsidRPr="00784FC3">
        <w:rPr>
          <w:rFonts w:asciiTheme="minorEastAsia" w:eastAsiaTheme="minorEastAsia" w:hAnsiTheme="minorEastAsia" w:cs="Consolas"/>
          <w:b w:val="0"/>
          <w:color w:val="6A3E3E"/>
          <w:sz w:val="21"/>
          <w:szCs w:val="21"/>
        </w:rPr>
        <w:t>source</w:t>
      </w:r>
      <w:r w:rsidRPr="00784FC3">
        <w:rPr>
          <w:rFonts w:asciiTheme="minorEastAsia" w:eastAsiaTheme="minorEastAsia" w:hAnsiTheme="minorEastAsia" w:cs="Consolas"/>
          <w:b w:val="0"/>
          <w:sz w:val="21"/>
          <w:szCs w:val="21"/>
        </w:rPr>
        <w:t>);</w:t>
      </w:r>
    </w:p>
    <w:p w14:paraId="2501D24F"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BeanWrapperImpl </w:t>
      </w:r>
      <w:r w:rsidRPr="00784FC3">
        <w:rPr>
          <w:rFonts w:asciiTheme="minorEastAsia" w:eastAsiaTheme="minorEastAsia" w:hAnsiTheme="minorEastAsia" w:cs="Consolas"/>
          <w:b w:val="0"/>
          <w:color w:val="6A3E3E"/>
          <w:sz w:val="21"/>
          <w:szCs w:val="21"/>
        </w:rPr>
        <w:t>bwt</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new</w:t>
      </w:r>
      <w:r w:rsidRPr="00784FC3">
        <w:rPr>
          <w:rFonts w:asciiTheme="minorEastAsia" w:eastAsiaTheme="minorEastAsia" w:hAnsiTheme="minorEastAsia" w:cs="Consolas"/>
          <w:b w:val="0"/>
          <w:sz w:val="21"/>
          <w:szCs w:val="21"/>
        </w:rPr>
        <w:t xml:space="preserve"> BeanWrapperImpl(</w:t>
      </w:r>
      <w:r w:rsidRPr="00784FC3">
        <w:rPr>
          <w:rFonts w:asciiTheme="minorEastAsia" w:eastAsiaTheme="minorEastAsia" w:hAnsiTheme="minorEastAsia" w:cs="Consolas"/>
          <w:b w:val="0"/>
          <w:color w:val="6A3E3E"/>
          <w:sz w:val="21"/>
          <w:szCs w:val="21"/>
        </w:rPr>
        <w:t>result</w:t>
      </w:r>
      <w:r w:rsidRPr="00784FC3">
        <w:rPr>
          <w:rFonts w:asciiTheme="minorEastAsia" w:eastAsiaTheme="minorEastAsia" w:hAnsiTheme="minorEastAsia" w:cs="Consolas"/>
          <w:b w:val="0"/>
          <w:sz w:val="21"/>
          <w:szCs w:val="21"/>
        </w:rPr>
        <w:t>);</w:t>
      </w:r>
    </w:p>
    <w:p w14:paraId="51EDDFB7"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PropertyDescriptor[] </w:t>
      </w:r>
      <w:r w:rsidRPr="00784FC3">
        <w:rPr>
          <w:rFonts w:asciiTheme="minorEastAsia" w:eastAsiaTheme="minorEastAsia" w:hAnsiTheme="minorEastAsia" w:cs="Consolas"/>
          <w:b w:val="0"/>
          <w:color w:val="6A3E3E"/>
          <w:sz w:val="21"/>
          <w:szCs w:val="21"/>
        </w:rPr>
        <w:t>pds</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e</w:t>
      </w:r>
      <w:r w:rsidRPr="00784FC3">
        <w:rPr>
          <w:rFonts w:asciiTheme="minorEastAsia" w:eastAsiaTheme="minorEastAsia" w:hAnsiTheme="minorEastAsia" w:cs="Consolas"/>
          <w:b w:val="0"/>
          <w:sz w:val="21"/>
          <w:szCs w:val="21"/>
        </w:rPr>
        <w:t>.getPropertyDescriptors();</w:t>
      </w:r>
    </w:p>
    <w:p w14:paraId="2DAC401B"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PropertyDescriptor[]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pds</w:t>
      </w:r>
      <w:r w:rsidRPr="00784FC3">
        <w:rPr>
          <w:rFonts w:asciiTheme="minorEastAsia" w:eastAsiaTheme="minorEastAsia" w:hAnsiTheme="minorEastAsia" w:cs="Consolas"/>
          <w:b w:val="0"/>
          <w:sz w:val="21"/>
          <w:szCs w:val="21"/>
        </w:rPr>
        <w:t>;</w:t>
      </w:r>
    </w:p>
    <w:p w14:paraId="4424105E"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int</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len$</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pds</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0000C0"/>
          <w:sz w:val="21"/>
          <w:szCs w:val="21"/>
        </w:rPr>
        <w:t>length</w:t>
      </w:r>
      <w:r w:rsidRPr="00784FC3">
        <w:rPr>
          <w:rFonts w:asciiTheme="minorEastAsia" w:eastAsiaTheme="minorEastAsia" w:hAnsiTheme="minorEastAsia" w:cs="Consolas"/>
          <w:b w:val="0"/>
          <w:sz w:val="21"/>
          <w:szCs w:val="21"/>
        </w:rPr>
        <w:t>;</w:t>
      </w:r>
    </w:p>
    <w:p w14:paraId="3694C7B5"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p>
    <w:p w14:paraId="04BE3144"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for</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Cs/>
          <w:color w:val="7F0055"/>
          <w:sz w:val="21"/>
          <w:szCs w:val="21"/>
        </w:rPr>
        <w:t>int</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xml:space="preserve"> = 0;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xml:space="preserve"> &lt; </w:t>
      </w:r>
      <w:r w:rsidRPr="00784FC3">
        <w:rPr>
          <w:rFonts w:asciiTheme="minorEastAsia" w:eastAsiaTheme="minorEastAsia" w:hAnsiTheme="minorEastAsia" w:cs="Consolas"/>
          <w:b w:val="0"/>
          <w:color w:val="6A3E3E"/>
          <w:sz w:val="21"/>
          <w:szCs w:val="21"/>
        </w:rPr>
        <w:t>len$</w:t>
      </w:r>
      <w:r w:rsidRPr="00784FC3">
        <w:rPr>
          <w:rFonts w:asciiTheme="minorEastAsia" w:eastAsiaTheme="minorEastAsia" w:hAnsiTheme="minorEastAsia" w:cs="Consolas"/>
          <w:b w:val="0"/>
          <w:sz w:val="21"/>
          <w:szCs w:val="21"/>
        </w:rPr>
        <w:t>;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w:t>
      </w:r>
    </w:p>
    <w:p w14:paraId="0F74AE43"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PropertyDescriptor </w:t>
      </w:r>
      <w:r w:rsidRPr="00784FC3">
        <w:rPr>
          <w:rFonts w:asciiTheme="minorEastAsia" w:eastAsiaTheme="minorEastAsia" w:hAnsiTheme="minorEastAsia" w:cs="Consolas"/>
          <w:b w:val="0"/>
          <w:color w:val="6A3E3E"/>
          <w:sz w:val="21"/>
          <w:szCs w:val="21"/>
        </w:rPr>
        <w:t>pd</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w:t>
      </w:r>
    </w:p>
    <w:p w14:paraId="0A4DE86E"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Class </w:t>
      </w:r>
      <w:r w:rsidRPr="00784FC3">
        <w:rPr>
          <w:rFonts w:asciiTheme="minorEastAsia" w:eastAsiaTheme="minorEastAsia" w:hAnsiTheme="minorEastAsia" w:cs="Consolas"/>
          <w:b w:val="0"/>
          <w:color w:val="6A3E3E"/>
          <w:sz w:val="21"/>
          <w:szCs w:val="21"/>
        </w:rPr>
        <w:t>pc</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pd</w:t>
      </w:r>
      <w:r w:rsidRPr="00784FC3">
        <w:rPr>
          <w:rFonts w:asciiTheme="minorEastAsia" w:eastAsiaTheme="minorEastAsia" w:hAnsiTheme="minorEastAsia" w:cs="Consolas"/>
          <w:b w:val="0"/>
          <w:sz w:val="21"/>
          <w:szCs w:val="21"/>
        </w:rPr>
        <w:t>.getPropertyType();</w:t>
      </w:r>
    </w:p>
    <w:p w14:paraId="69DA7E41"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source</w:t>
      </w:r>
      <w:r w:rsidRPr="00784FC3">
        <w:rPr>
          <w:rFonts w:asciiTheme="minorEastAsia" w:eastAsiaTheme="minorEastAsia" w:hAnsiTheme="minorEastAsia" w:cs="Consolas"/>
          <w:b w:val="0"/>
          <w:sz w:val="21"/>
          <w:szCs w:val="21"/>
        </w:rPr>
        <w:t>.getClass().getPackage().equals(</w:t>
      </w:r>
      <w:r w:rsidRPr="00784FC3">
        <w:rPr>
          <w:rFonts w:asciiTheme="minorEastAsia" w:eastAsiaTheme="minorEastAsia" w:hAnsiTheme="minorEastAsia" w:cs="Consolas"/>
          <w:b w:val="0"/>
          <w:color w:val="6A3E3E"/>
          <w:sz w:val="21"/>
          <w:szCs w:val="21"/>
        </w:rPr>
        <w:t>pc</w:t>
      </w:r>
      <w:r w:rsidRPr="00784FC3">
        <w:rPr>
          <w:rFonts w:asciiTheme="minorEastAsia" w:eastAsiaTheme="minorEastAsia" w:hAnsiTheme="minorEastAsia" w:cs="Consolas"/>
          <w:b w:val="0"/>
          <w:sz w:val="21"/>
          <w:szCs w:val="21"/>
        </w:rPr>
        <w:t>.getPackage()) &amp;&amp; !Collection.</w:t>
      </w:r>
      <w:r w:rsidRPr="00784FC3">
        <w:rPr>
          <w:rFonts w:asciiTheme="minorEastAsia" w:eastAsiaTheme="minorEastAsia" w:hAnsiTheme="minorEastAsia" w:cs="Consolas"/>
          <w:bCs/>
          <w:color w:val="7F0055"/>
          <w:sz w:val="21"/>
          <w:szCs w:val="21"/>
        </w:rPr>
        <w:t>class</w:t>
      </w:r>
      <w:r w:rsidRPr="00784FC3">
        <w:rPr>
          <w:rFonts w:asciiTheme="minorEastAsia" w:eastAsiaTheme="minorEastAsia" w:hAnsiTheme="minorEastAsia" w:cs="Consolas"/>
          <w:b w:val="0"/>
          <w:sz w:val="21"/>
          <w:szCs w:val="21"/>
        </w:rPr>
        <w:t>.isAssignableFrom(</w:t>
      </w:r>
      <w:r w:rsidRPr="00784FC3">
        <w:rPr>
          <w:rFonts w:asciiTheme="minorEastAsia" w:eastAsiaTheme="minorEastAsia" w:hAnsiTheme="minorEastAsia" w:cs="Consolas"/>
          <w:b w:val="0"/>
          <w:color w:val="6A3E3E"/>
          <w:sz w:val="21"/>
          <w:szCs w:val="21"/>
        </w:rPr>
        <w:t>pc</w:t>
      </w:r>
      <w:r w:rsidRPr="00784FC3">
        <w:rPr>
          <w:rFonts w:asciiTheme="minorEastAsia" w:eastAsiaTheme="minorEastAsia" w:hAnsiTheme="minorEastAsia" w:cs="Consolas"/>
          <w:b w:val="0"/>
          <w:sz w:val="21"/>
          <w:szCs w:val="21"/>
        </w:rPr>
        <w:t>)) {</w:t>
      </w:r>
    </w:p>
    <w:p w14:paraId="7E2A6996"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String </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 w:val="0"/>
          <w:color w:val="6A3E3E"/>
          <w:sz w:val="21"/>
          <w:szCs w:val="21"/>
        </w:rPr>
        <w:t>pd</w:t>
      </w:r>
      <w:r w:rsidRPr="00784FC3">
        <w:rPr>
          <w:rFonts w:asciiTheme="minorEastAsia" w:eastAsiaTheme="minorEastAsia" w:hAnsiTheme="minorEastAsia" w:cs="Consolas"/>
          <w:b w:val="0"/>
          <w:sz w:val="21"/>
          <w:szCs w:val="21"/>
        </w:rPr>
        <w:t>.getName();</w:t>
      </w:r>
    </w:p>
    <w:p w14:paraId="3C21A7DD"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(Util.</w:t>
      </w:r>
      <w:r w:rsidRPr="00784FC3">
        <w:rPr>
          <w:rFonts w:asciiTheme="minorEastAsia" w:eastAsiaTheme="minorEastAsia" w:hAnsiTheme="minorEastAsia" w:cs="Consolas"/>
          <w:b w:val="0"/>
          <w:i/>
          <w:iCs/>
          <w:sz w:val="21"/>
          <w:szCs w:val="21"/>
        </w:rPr>
        <w:t>inArray</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excludes</w:t>
      </w:r>
      <w:r w:rsidRPr="00784FC3">
        <w:rPr>
          <w:rFonts w:asciiTheme="minorEastAsia" w:eastAsiaTheme="minorEastAsia" w:hAnsiTheme="minorEastAsia" w:cs="Consolas"/>
          <w:b w:val="0"/>
          <w:sz w:val="21"/>
          <w:szCs w:val="21"/>
        </w:rPr>
        <w:t xml:space="preserve">) &lt; 0 &amp;&amp; </w:t>
      </w:r>
      <w:r w:rsidRPr="00784FC3">
        <w:rPr>
          <w:rFonts w:asciiTheme="minorEastAsia" w:eastAsiaTheme="minorEastAsia" w:hAnsiTheme="minorEastAsia" w:cs="Consolas"/>
          <w:b w:val="0"/>
          <w:color w:val="6A3E3E"/>
          <w:sz w:val="21"/>
          <w:szCs w:val="21"/>
        </w:rPr>
        <w:t>e</w:t>
      </w:r>
      <w:r w:rsidRPr="00784FC3">
        <w:rPr>
          <w:rFonts w:asciiTheme="minorEastAsia" w:eastAsiaTheme="minorEastAsia" w:hAnsiTheme="minorEastAsia" w:cs="Consolas"/>
          <w:b w:val="0"/>
          <w:sz w:val="21"/>
          <w:szCs w:val="21"/>
        </w:rPr>
        <w:t>.isReadableProperty(</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 xml:space="preserve">) &amp;&amp; </w:t>
      </w:r>
      <w:r w:rsidRPr="00784FC3">
        <w:rPr>
          <w:rFonts w:asciiTheme="minorEastAsia" w:eastAsiaTheme="minorEastAsia" w:hAnsiTheme="minorEastAsia" w:cs="Consolas"/>
          <w:b w:val="0"/>
          <w:color w:val="6A3E3E"/>
          <w:sz w:val="21"/>
          <w:szCs w:val="21"/>
        </w:rPr>
        <w:t>bwt</w:t>
      </w:r>
      <w:r w:rsidRPr="00784FC3">
        <w:rPr>
          <w:rFonts w:asciiTheme="minorEastAsia" w:eastAsiaTheme="minorEastAsia" w:hAnsiTheme="minorEastAsia" w:cs="Consolas"/>
          <w:b w:val="0"/>
          <w:sz w:val="21"/>
          <w:szCs w:val="21"/>
        </w:rPr>
        <w:t>.isWritableProperty(</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 {</w:t>
      </w:r>
    </w:p>
    <w:p w14:paraId="7231933D"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color w:val="6A3E3E"/>
          <w:sz w:val="21"/>
          <w:szCs w:val="21"/>
        </w:rPr>
        <w:t>bwt</w:t>
      </w:r>
      <w:r w:rsidRPr="00784FC3">
        <w:rPr>
          <w:rFonts w:asciiTheme="minorEastAsia" w:eastAsiaTheme="minorEastAsia" w:hAnsiTheme="minorEastAsia" w:cs="Consolas"/>
          <w:b w:val="0"/>
          <w:sz w:val="21"/>
          <w:szCs w:val="21"/>
        </w:rPr>
        <w:t>.setPropertyValue(</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e</w:t>
      </w:r>
      <w:r w:rsidRPr="00784FC3">
        <w:rPr>
          <w:rFonts w:asciiTheme="minorEastAsia" w:eastAsiaTheme="minorEastAsia" w:hAnsiTheme="minorEastAsia" w:cs="Consolas"/>
          <w:b w:val="0"/>
          <w:sz w:val="21"/>
          <w:szCs w:val="21"/>
        </w:rPr>
        <w:t>.getPropertyValue(</w:t>
      </w:r>
      <w:r w:rsidRPr="00784FC3">
        <w:rPr>
          <w:rFonts w:asciiTheme="minorEastAsia" w:eastAsiaTheme="minorEastAsia" w:hAnsiTheme="minorEastAsia" w:cs="Consolas"/>
          <w:b w:val="0"/>
          <w:color w:val="6A3E3E"/>
          <w:sz w:val="21"/>
          <w:szCs w:val="21"/>
        </w:rPr>
        <w:t>s</w:t>
      </w:r>
      <w:r w:rsidRPr="00784FC3">
        <w:rPr>
          <w:rFonts w:asciiTheme="minorEastAsia" w:eastAsiaTheme="minorEastAsia" w:hAnsiTheme="minorEastAsia" w:cs="Consolas"/>
          <w:b w:val="0"/>
          <w:sz w:val="21"/>
          <w:szCs w:val="21"/>
        </w:rPr>
        <w:t>));</w:t>
      </w:r>
    </w:p>
    <w:p w14:paraId="72EA6FB6"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26CC9054"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10C9C00F"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26D9B540"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 </w:t>
      </w:r>
      <w:r w:rsidRPr="00784FC3">
        <w:rPr>
          <w:rFonts w:asciiTheme="minorEastAsia" w:eastAsiaTheme="minorEastAsia" w:hAnsiTheme="minorEastAsia" w:cs="Consolas"/>
          <w:bCs/>
          <w:color w:val="7F0055"/>
          <w:sz w:val="21"/>
          <w:szCs w:val="21"/>
        </w:rPr>
        <w:t>catch</w:t>
      </w:r>
      <w:r w:rsidRPr="00784FC3">
        <w:rPr>
          <w:rFonts w:asciiTheme="minorEastAsia" w:eastAsiaTheme="minorEastAsia" w:hAnsiTheme="minorEastAsia" w:cs="Consolas"/>
          <w:b w:val="0"/>
          <w:sz w:val="21"/>
          <w:szCs w:val="21"/>
        </w:rPr>
        <w:t xml:space="preserve"> (Exception </w:t>
      </w:r>
      <w:r w:rsidRPr="00784FC3">
        <w:rPr>
          <w:rFonts w:asciiTheme="minorEastAsia" w:eastAsiaTheme="minorEastAsia" w:hAnsiTheme="minorEastAsia" w:cs="Consolas"/>
          <w:b w:val="0"/>
          <w:color w:val="6A3E3E"/>
          <w:sz w:val="21"/>
          <w:szCs w:val="21"/>
        </w:rPr>
        <w:t>arg13</w:t>
      </w:r>
      <w:r w:rsidRPr="00784FC3">
        <w:rPr>
          <w:rFonts w:asciiTheme="minorEastAsia" w:eastAsiaTheme="minorEastAsia" w:hAnsiTheme="minorEastAsia" w:cs="Consolas"/>
          <w:b w:val="0"/>
          <w:sz w:val="21"/>
          <w:szCs w:val="21"/>
        </w:rPr>
        <w:t>) {</w:t>
      </w:r>
    </w:p>
    <w:p w14:paraId="090B1BC4"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this</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0000C0"/>
          <w:sz w:val="21"/>
          <w:szCs w:val="21"/>
        </w:rPr>
        <w:t>log</w:t>
      </w:r>
      <w:r w:rsidRPr="00784FC3">
        <w:rPr>
          <w:rFonts w:asciiTheme="minorEastAsia" w:eastAsiaTheme="minorEastAsia" w:hAnsiTheme="minorEastAsia" w:cs="Consolas"/>
          <w:b w:val="0"/>
          <w:sz w:val="21"/>
          <w:szCs w:val="21"/>
        </w:rPr>
        <w:t>.error(</w:t>
      </w:r>
      <w:r w:rsidRPr="00784FC3">
        <w:rPr>
          <w:rFonts w:asciiTheme="minorEastAsia" w:eastAsiaTheme="minorEastAsia" w:hAnsiTheme="minorEastAsia" w:cs="Consolas"/>
          <w:b w:val="0"/>
          <w:color w:val="2A00FF"/>
          <w:sz w:val="21"/>
          <w:szCs w:val="21"/>
        </w:rPr>
        <w:t>"Error on transfer"</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arg13</w:t>
      </w:r>
      <w:r w:rsidRPr="00784FC3">
        <w:rPr>
          <w:rFonts w:asciiTheme="minorEastAsia" w:eastAsiaTheme="minorEastAsia" w:hAnsiTheme="minorEastAsia" w:cs="Consolas"/>
          <w:b w:val="0"/>
          <w:sz w:val="21"/>
          <w:szCs w:val="21"/>
        </w:rPr>
        <w:t>);</w:t>
      </w:r>
    </w:p>
    <w:p w14:paraId="0A34D492"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27CB9884"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p>
    <w:p w14:paraId="48A6D1A0" w14:textId="77777777" w:rsidR="00A1166E" w:rsidRPr="00784FC3" w:rsidRDefault="00A1166E"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return</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result</w:t>
      </w:r>
      <w:r w:rsidRPr="00784FC3">
        <w:rPr>
          <w:rFonts w:asciiTheme="minorEastAsia" w:eastAsiaTheme="minorEastAsia" w:hAnsiTheme="minorEastAsia" w:cs="Consolas"/>
          <w:b w:val="0"/>
          <w:sz w:val="21"/>
          <w:szCs w:val="21"/>
        </w:rPr>
        <w:t>;</w:t>
      </w:r>
    </w:p>
    <w:p w14:paraId="42C4C084" w14:textId="77777777" w:rsidR="00F924F9" w:rsidRPr="00784FC3" w:rsidRDefault="00A1166E" w:rsidP="00602974">
      <w:pPr>
        <w:pStyle w:val="A5"/>
        <w:ind w:firstLine="482"/>
      </w:pPr>
      <w:r w:rsidRPr="00784FC3">
        <w:tab/>
        <w:t>}</w:t>
      </w:r>
    </w:p>
    <w:p w14:paraId="111A562E" w14:textId="77777777" w:rsidR="009D5808" w:rsidRPr="00784FC3" w:rsidRDefault="009D5808" w:rsidP="00602974">
      <w:pPr>
        <w:pStyle w:val="A5"/>
        <w:ind w:firstLine="482"/>
      </w:pPr>
    </w:p>
    <w:p w14:paraId="3A68EE77"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Cs/>
          <w:color w:val="7F0055"/>
          <w:sz w:val="21"/>
          <w:szCs w:val="21"/>
        </w:rPr>
        <w:t>public</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Cs/>
          <w:color w:val="7F0055"/>
          <w:sz w:val="21"/>
          <w:szCs w:val="21"/>
        </w:rPr>
        <w:t>static</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Cs/>
          <w:color w:val="7F0055"/>
          <w:sz w:val="21"/>
          <w:szCs w:val="21"/>
        </w:rPr>
        <w:t>int</w:t>
      </w:r>
      <w:r w:rsidRPr="00784FC3">
        <w:rPr>
          <w:rFonts w:asciiTheme="minorEastAsia" w:eastAsiaTheme="minorEastAsia" w:hAnsiTheme="minorEastAsia" w:cs="Consolas"/>
          <w:b w:val="0"/>
          <w:sz w:val="21"/>
          <w:szCs w:val="21"/>
        </w:rPr>
        <w:t xml:space="preserve"> inArray(Object </w:t>
      </w:r>
      <w:r w:rsidRPr="00784FC3">
        <w:rPr>
          <w:rFonts w:asciiTheme="minorEastAsia" w:eastAsiaTheme="minorEastAsia" w:hAnsiTheme="minorEastAsia" w:cs="Consolas"/>
          <w:b w:val="0"/>
          <w:color w:val="6A3E3E"/>
          <w:sz w:val="21"/>
          <w:szCs w:val="21"/>
        </w:rPr>
        <w:t>o</w:t>
      </w:r>
      <w:r w:rsidRPr="00784FC3">
        <w:rPr>
          <w:rFonts w:asciiTheme="minorEastAsia" w:eastAsiaTheme="minorEastAsia" w:hAnsiTheme="minorEastAsia" w:cs="Consolas"/>
          <w:b w:val="0"/>
          <w:sz w:val="21"/>
          <w:szCs w:val="21"/>
        </w:rPr>
        <w:t xml:space="preserve">, Object[]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 {</w:t>
      </w:r>
    </w:p>
    <w:p w14:paraId="66911735"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null</w:t>
      </w:r>
      <w:r w:rsidRPr="00784FC3">
        <w:rPr>
          <w:rFonts w:asciiTheme="minorEastAsia" w:eastAsiaTheme="minorEastAsia" w:hAnsiTheme="minorEastAsia" w:cs="Consolas"/>
          <w:b w:val="0"/>
          <w:sz w:val="21"/>
          <w:szCs w:val="21"/>
        </w:rPr>
        <w:t xml:space="preserve"> &amp;&amp;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0000C0"/>
          <w:sz w:val="21"/>
          <w:szCs w:val="21"/>
        </w:rPr>
        <w:t>length</w:t>
      </w:r>
      <w:r w:rsidRPr="00784FC3">
        <w:rPr>
          <w:rFonts w:asciiTheme="minorEastAsia" w:eastAsiaTheme="minorEastAsia" w:hAnsiTheme="minorEastAsia" w:cs="Consolas"/>
          <w:b w:val="0"/>
          <w:sz w:val="21"/>
          <w:szCs w:val="21"/>
        </w:rPr>
        <w:t xml:space="preserve"> &gt;= 1) {</w:t>
      </w:r>
    </w:p>
    <w:p w14:paraId="67342D22"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for</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Cs/>
          <w:color w:val="7F0055"/>
          <w:sz w:val="21"/>
          <w:szCs w:val="21"/>
        </w:rPr>
        <w:t>int</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xml:space="preserve"> = 0;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xml:space="preserve"> &lt;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0000C0"/>
          <w:sz w:val="21"/>
          <w:szCs w:val="21"/>
        </w:rPr>
        <w:t>length</w:t>
      </w:r>
      <w:r w:rsidRPr="00784FC3">
        <w:rPr>
          <w:rFonts w:asciiTheme="minorEastAsia" w:eastAsiaTheme="minorEastAsia" w:hAnsiTheme="minorEastAsia" w:cs="Consolas"/>
          <w:b w:val="0"/>
          <w:sz w:val="21"/>
          <w:szCs w:val="21"/>
        </w:rPr>
        <w:t>;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w:t>
      </w:r>
    </w:p>
    <w:p w14:paraId="57B46C3C"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o</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null</w:t>
      </w:r>
      <w:r w:rsidRPr="00784FC3">
        <w:rPr>
          <w:rFonts w:asciiTheme="minorEastAsia" w:eastAsiaTheme="minorEastAsia" w:hAnsiTheme="minorEastAsia" w:cs="Consolas"/>
          <w:b w:val="0"/>
          <w:sz w:val="21"/>
          <w:szCs w:val="21"/>
        </w:rPr>
        <w:t>) {</w:t>
      </w:r>
    </w:p>
    <w:p w14:paraId="3FA90F71"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xml:space="preserve">] == </w:t>
      </w:r>
      <w:r w:rsidRPr="00784FC3">
        <w:rPr>
          <w:rFonts w:asciiTheme="minorEastAsia" w:eastAsiaTheme="minorEastAsia" w:hAnsiTheme="minorEastAsia" w:cs="Consolas"/>
          <w:bCs/>
          <w:color w:val="7F0055"/>
          <w:sz w:val="21"/>
          <w:szCs w:val="21"/>
        </w:rPr>
        <w:t>null</w:t>
      </w:r>
      <w:r w:rsidRPr="00784FC3">
        <w:rPr>
          <w:rFonts w:asciiTheme="minorEastAsia" w:eastAsiaTheme="minorEastAsia" w:hAnsiTheme="minorEastAsia" w:cs="Consolas"/>
          <w:b w:val="0"/>
          <w:sz w:val="21"/>
          <w:szCs w:val="21"/>
        </w:rPr>
        <w:t>) {</w:t>
      </w:r>
    </w:p>
    <w:p w14:paraId="53C22D21"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return</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w:t>
      </w:r>
    </w:p>
    <w:p w14:paraId="5B4A24FA"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46796A6E"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 </w:t>
      </w:r>
      <w:r w:rsidRPr="00784FC3">
        <w:rPr>
          <w:rFonts w:asciiTheme="minorEastAsia" w:eastAsiaTheme="minorEastAsia" w:hAnsiTheme="minorEastAsia" w:cs="Consolas"/>
          <w:bCs/>
          <w:color w:val="7F0055"/>
          <w:sz w:val="21"/>
          <w:szCs w:val="21"/>
        </w:rPr>
        <w:t>else</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Cs/>
          <w:color w:val="7F0055"/>
          <w:sz w:val="21"/>
          <w:szCs w:val="21"/>
        </w:rPr>
        <w:t>if</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o</w:t>
      </w:r>
      <w:r w:rsidRPr="00784FC3">
        <w:rPr>
          <w:rFonts w:asciiTheme="minorEastAsia" w:eastAsiaTheme="minorEastAsia" w:hAnsiTheme="minorEastAsia" w:cs="Consolas"/>
          <w:b w:val="0"/>
          <w:sz w:val="21"/>
          <w:szCs w:val="21"/>
        </w:rPr>
        <w:t>.equals(</w:t>
      </w:r>
      <w:r w:rsidRPr="00784FC3">
        <w:rPr>
          <w:rFonts w:asciiTheme="minorEastAsia" w:eastAsiaTheme="minorEastAsia" w:hAnsiTheme="minorEastAsia" w:cs="Consolas"/>
          <w:b w:val="0"/>
          <w:color w:val="6A3E3E"/>
          <w:sz w:val="21"/>
          <w:szCs w:val="21"/>
        </w:rPr>
        <w:t>arr</w:t>
      </w:r>
      <w:r w:rsidRPr="00784FC3">
        <w:rPr>
          <w:rFonts w:asciiTheme="minorEastAsia" w:eastAsiaTheme="minorEastAsia" w:hAnsiTheme="minorEastAsia" w:cs="Consolas"/>
          <w:b w:val="0"/>
          <w:sz w:val="21"/>
          <w:szCs w:val="21"/>
        </w:rPr>
        <w:t>[</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 {</w:t>
      </w:r>
    </w:p>
    <w:p w14:paraId="3AF4CF1C"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return</w:t>
      </w:r>
      <w:r w:rsidRPr="00784FC3">
        <w:rPr>
          <w:rFonts w:asciiTheme="minorEastAsia" w:eastAsiaTheme="minorEastAsia" w:hAnsiTheme="minorEastAsia" w:cs="Consolas"/>
          <w:b w:val="0"/>
          <w:sz w:val="21"/>
          <w:szCs w:val="21"/>
        </w:rPr>
        <w:t xml:space="preserve"> </w:t>
      </w:r>
      <w:r w:rsidRPr="00784FC3">
        <w:rPr>
          <w:rFonts w:asciiTheme="minorEastAsia" w:eastAsiaTheme="minorEastAsia" w:hAnsiTheme="minorEastAsia" w:cs="Consolas"/>
          <w:b w:val="0"/>
          <w:color w:val="6A3E3E"/>
          <w:sz w:val="21"/>
          <w:szCs w:val="21"/>
        </w:rPr>
        <w:t>i</w:t>
      </w:r>
      <w:r w:rsidRPr="00784FC3">
        <w:rPr>
          <w:rFonts w:asciiTheme="minorEastAsia" w:eastAsiaTheme="minorEastAsia" w:hAnsiTheme="minorEastAsia" w:cs="Consolas"/>
          <w:b w:val="0"/>
          <w:sz w:val="21"/>
          <w:szCs w:val="21"/>
        </w:rPr>
        <w:t>;</w:t>
      </w:r>
    </w:p>
    <w:p w14:paraId="5CBA3425"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6E6F5A83"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w:t>
      </w:r>
    </w:p>
    <w:p w14:paraId="40F04315"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p>
    <w:p w14:paraId="5C4A6142"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return</w:t>
      </w:r>
      <w:r w:rsidRPr="00784FC3">
        <w:rPr>
          <w:rFonts w:asciiTheme="minorEastAsia" w:eastAsiaTheme="minorEastAsia" w:hAnsiTheme="minorEastAsia" w:cs="Consolas"/>
          <w:b w:val="0"/>
          <w:sz w:val="21"/>
          <w:szCs w:val="21"/>
        </w:rPr>
        <w:t xml:space="preserve"> -1;</w:t>
      </w:r>
    </w:p>
    <w:p w14:paraId="2C81F8A5"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t xml:space="preserve">} </w:t>
      </w:r>
      <w:r w:rsidRPr="00784FC3">
        <w:rPr>
          <w:rFonts w:asciiTheme="minorEastAsia" w:eastAsiaTheme="minorEastAsia" w:hAnsiTheme="minorEastAsia" w:cs="Consolas"/>
          <w:bCs/>
          <w:color w:val="7F0055"/>
          <w:sz w:val="21"/>
          <w:szCs w:val="21"/>
        </w:rPr>
        <w:t>else</w:t>
      </w:r>
      <w:r w:rsidRPr="00784FC3">
        <w:rPr>
          <w:rFonts w:asciiTheme="minorEastAsia" w:eastAsiaTheme="minorEastAsia" w:hAnsiTheme="minorEastAsia" w:cs="Consolas"/>
          <w:b w:val="0"/>
          <w:sz w:val="21"/>
          <w:szCs w:val="21"/>
        </w:rPr>
        <w:t xml:space="preserve"> {</w:t>
      </w:r>
    </w:p>
    <w:p w14:paraId="112C995A"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 w:val="0"/>
          <w:sz w:val="21"/>
          <w:szCs w:val="21"/>
        </w:rPr>
        <w:tab/>
      </w:r>
      <w:r w:rsidRPr="00784FC3">
        <w:rPr>
          <w:rFonts w:asciiTheme="minorEastAsia" w:eastAsiaTheme="minorEastAsia" w:hAnsiTheme="minorEastAsia" w:cs="Consolas"/>
          <w:bCs/>
          <w:color w:val="7F0055"/>
          <w:sz w:val="21"/>
          <w:szCs w:val="21"/>
        </w:rPr>
        <w:t>return</w:t>
      </w:r>
      <w:r w:rsidRPr="00784FC3">
        <w:rPr>
          <w:rFonts w:asciiTheme="minorEastAsia" w:eastAsiaTheme="minorEastAsia" w:hAnsiTheme="minorEastAsia" w:cs="Consolas"/>
          <w:b w:val="0"/>
          <w:sz w:val="21"/>
          <w:szCs w:val="21"/>
        </w:rPr>
        <w:t xml:space="preserve"> -1;</w:t>
      </w:r>
    </w:p>
    <w:p w14:paraId="7703C924" w14:textId="77777777" w:rsidR="009D5808" w:rsidRPr="00784FC3" w:rsidRDefault="009D5808" w:rsidP="00867D20">
      <w:pPr>
        <w:widowControl w:val="0"/>
        <w:ind w:firstLineChars="0" w:firstLine="0"/>
        <w:rPr>
          <w:rFonts w:asciiTheme="minorEastAsia" w:eastAsiaTheme="minorEastAsia" w:hAnsiTheme="minorEastAsia" w:cs="Consolas"/>
          <w:b w:val="0"/>
          <w:color w:val="auto"/>
          <w:sz w:val="21"/>
          <w:szCs w:val="21"/>
        </w:rPr>
      </w:pPr>
      <w:r w:rsidRPr="00784FC3">
        <w:rPr>
          <w:rFonts w:asciiTheme="minorEastAsia" w:eastAsiaTheme="minorEastAsia" w:hAnsiTheme="minorEastAsia" w:cs="Consolas"/>
          <w:b w:val="0"/>
          <w:sz w:val="21"/>
          <w:szCs w:val="21"/>
        </w:rPr>
        <w:lastRenderedPageBreak/>
        <w:tab/>
      </w:r>
      <w:r w:rsidRPr="00784FC3">
        <w:rPr>
          <w:rFonts w:asciiTheme="minorEastAsia" w:eastAsiaTheme="minorEastAsia" w:hAnsiTheme="minorEastAsia" w:cs="Consolas"/>
          <w:b w:val="0"/>
          <w:sz w:val="21"/>
          <w:szCs w:val="21"/>
        </w:rPr>
        <w:tab/>
        <w:t>}</w:t>
      </w:r>
    </w:p>
    <w:p w14:paraId="674853CD" w14:textId="77777777" w:rsidR="009D5808" w:rsidRPr="00784FC3" w:rsidRDefault="009D5808" w:rsidP="00602974">
      <w:pPr>
        <w:pStyle w:val="A5"/>
        <w:ind w:firstLine="482"/>
      </w:pPr>
      <w:r w:rsidRPr="00784FC3">
        <w:tab/>
        <w:t>}</w:t>
      </w:r>
    </w:p>
    <w:p w14:paraId="5CC3C4B3" w14:textId="77777777" w:rsidR="008A5CC7" w:rsidRPr="00784FC3" w:rsidRDefault="001007A5"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内部类引用外部类局部变量的问题</w:t>
      </w:r>
    </w:p>
    <w:p w14:paraId="5D5DF013" w14:textId="77777777" w:rsidR="001007A5" w:rsidRPr="00784FC3" w:rsidRDefault="001007A5" w:rsidP="00602974">
      <w:pPr>
        <w:pStyle w:val="A5"/>
        <w:ind w:firstLine="482"/>
      </w:pPr>
      <w:r w:rsidRPr="00784FC3">
        <w:rPr>
          <w:rFonts w:hint="eastAsia"/>
        </w:rPr>
        <w:t>外部类局部变量必须声明成final才能被内部类使用，原因如下：</w:t>
      </w:r>
    </w:p>
    <w:p w14:paraId="77CFFC10" w14:textId="77777777" w:rsidR="001007A5" w:rsidRPr="00784FC3" w:rsidRDefault="001007A5" w:rsidP="00602974">
      <w:pPr>
        <w:pStyle w:val="A5"/>
        <w:ind w:firstLine="482"/>
      </w:pPr>
      <w:r w:rsidRPr="00784FC3">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784FC3" w:rsidRDefault="001007A5" w:rsidP="00602974">
      <w:pPr>
        <w:pStyle w:val="A5"/>
        <w:ind w:firstLine="482"/>
      </w:pPr>
      <w:r w:rsidRPr="00784FC3">
        <w:t>实际做法：java编译器的行为是这样的(前提条件是该变量在内部类中被引用)：</w:t>
      </w:r>
    </w:p>
    <w:p w14:paraId="5D2DA919" w14:textId="77777777" w:rsidR="001007A5" w:rsidRPr="00784FC3" w:rsidRDefault="001007A5" w:rsidP="00602974">
      <w:pPr>
        <w:pStyle w:val="A5"/>
        <w:ind w:firstLine="482"/>
      </w:pPr>
      <w:r w:rsidRPr="00784FC3">
        <w:t>若定义为final，则java编译器则会在内部类TimerPrint内生成一个外部变量的拷贝，而且</w:t>
      </w:r>
      <w:r w:rsidRPr="00784FC3">
        <w:rPr>
          <w:rFonts w:hint="eastAsia"/>
        </w:rPr>
        <w:t>这样</w:t>
      </w:r>
      <w:r w:rsidRPr="00784FC3">
        <w:t>既可以保证内部类可以引用外部属性，又能保证值的唯一性。</w:t>
      </w:r>
    </w:p>
    <w:p w14:paraId="3BBCFDD9" w14:textId="77777777" w:rsidR="001007A5" w:rsidRPr="00784FC3" w:rsidRDefault="001007A5" w:rsidP="00457F31">
      <w:pPr>
        <w:ind w:firstLine="442"/>
        <w:rPr>
          <w:rFonts w:asciiTheme="minorEastAsia" w:eastAsiaTheme="minorEastAsia" w:hAnsiTheme="minorEastAsia"/>
        </w:rPr>
      </w:pPr>
      <w:r w:rsidRPr="00784FC3">
        <w:rPr>
          <w:rFonts w:asciiTheme="minorEastAsia" w:eastAsiaTheme="minorEastAsia" w:hAnsiTheme="minorEastAsia" w:hint="eastAsia"/>
        </w:rPr>
        <w:t>例子：</w:t>
      </w:r>
    </w:p>
    <w:p w14:paraId="5C634400"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bCs/>
          <w:color w:val="7F0055"/>
          <w:sz w:val="20"/>
        </w:rPr>
        <w:t>final</w:t>
      </w:r>
      <w:r w:rsidRPr="00784FC3">
        <w:rPr>
          <w:rFonts w:asciiTheme="minorEastAsia" w:eastAsiaTheme="minorEastAsia" w:hAnsiTheme="minorEastAsia" w:cs="Consolas"/>
          <w:sz w:val="20"/>
        </w:rPr>
        <w:t xml:space="preserve"> List&lt;VisitedPages&gt; visitedPagesList = </w:t>
      </w:r>
      <w:r w:rsidRPr="00784FC3">
        <w:rPr>
          <w:rFonts w:asciiTheme="minorEastAsia" w:eastAsiaTheme="minorEastAsia" w:hAnsiTheme="minorEastAsia" w:cs="Consolas"/>
          <w:bCs/>
          <w:color w:val="7F0055"/>
          <w:sz w:val="20"/>
        </w:rPr>
        <w:t>new</w:t>
      </w:r>
      <w:r w:rsidRPr="00784FC3">
        <w:rPr>
          <w:rFonts w:asciiTheme="minorEastAsia" w:eastAsiaTheme="minorEastAsia" w:hAnsiTheme="minorEastAsia" w:cs="Consolas"/>
          <w:sz w:val="20"/>
        </w:rPr>
        <w:t xml:space="preserve"> ArrayList&lt;VisitedPages&gt;();</w:t>
      </w:r>
    </w:p>
    <w:p w14:paraId="6734897E"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 xml:space="preserve">String sql =  </w:t>
      </w:r>
      <w:r w:rsidRPr="00784FC3">
        <w:rPr>
          <w:rFonts w:asciiTheme="minorEastAsia" w:eastAsiaTheme="minorEastAsia" w:hAnsiTheme="minorEastAsia" w:cs="Consolas"/>
          <w:color w:val="2A00FF"/>
          <w:sz w:val="20"/>
        </w:rPr>
        <w:t>"SELECT sum(uv),sum(pv),url,url_name,sum(entry_page_times),sum(leave_times),sum(contributed_pv),sum(duration)"</w:t>
      </w:r>
    </w:p>
    <w:p w14:paraId="658B8A47"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 xml:space="preserve">+ </w:t>
      </w:r>
      <w:r w:rsidRPr="00784FC3">
        <w:rPr>
          <w:rFonts w:asciiTheme="minorEastAsia" w:eastAsiaTheme="minorEastAsia" w:hAnsiTheme="minorEastAsia" w:cs="Consolas"/>
          <w:color w:val="2A00FF"/>
          <w:sz w:val="20"/>
        </w:rPr>
        <w:t>" FROM stat_basic_info_reach_page WHERE site_id=? AND class_id=? AND date_time&gt;? AND date_time&lt;? "</w:t>
      </w:r>
    </w:p>
    <w:p w14:paraId="3544A806"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 xml:space="preserve">+ </w:t>
      </w:r>
      <w:r w:rsidRPr="00784FC3">
        <w:rPr>
          <w:rFonts w:asciiTheme="minorEastAsia" w:eastAsiaTheme="minorEastAsia" w:hAnsiTheme="minorEastAsia" w:cs="Consolas"/>
          <w:color w:val="2A00FF"/>
          <w:sz w:val="20"/>
        </w:rPr>
        <w:t>"GROUP BY url ORDER BY pv"</w:t>
      </w:r>
      <w:r w:rsidRPr="00784FC3">
        <w:rPr>
          <w:rFonts w:asciiTheme="minorEastAsia" w:eastAsiaTheme="minorEastAsia" w:hAnsiTheme="minorEastAsia" w:cs="Consolas"/>
          <w:sz w:val="20"/>
        </w:rPr>
        <w:t>;</w:t>
      </w:r>
    </w:p>
    <w:p w14:paraId="25EECD0A"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color w:val="0000C0"/>
          <w:sz w:val="20"/>
        </w:rPr>
        <w:t>jdbcTemplateHadoop</w:t>
      </w:r>
      <w:r w:rsidRPr="00784FC3">
        <w:rPr>
          <w:rFonts w:asciiTheme="minorEastAsia" w:eastAsiaTheme="minorEastAsia" w:hAnsiTheme="minorEastAsia" w:cs="Consolas"/>
          <w:sz w:val="20"/>
        </w:rPr>
        <w:t xml:space="preserve">.query(sql, </w:t>
      </w:r>
      <w:r w:rsidRPr="00784FC3">
        <w:rPr>
          <w:rFonts w:asciiTheme="minorEastAsia" w:eastAsiaTheme="minorEastAsia" w:hAnsiTheme="minorEastAsia" w:cs="Consolas"/>
          <w:bCs/>
          <w:color w:val="7F0055"/>
          <w:sz w:val="20"/>
        </w:rPr>
        <w:t>new</w:t>
      </w:r>
      <w:r w:rsidRPr="00784FC3">
        <w:rPr>
          <w:rFonts w:asciiTheme="minorEastAsia" w:eastAsiaTheme="minorEastAsia" w:hAnsiTheme="minorEastAsia" w:cs="Consolas"/>
          <w:sz w:val="20"/>
        </w:rPr>
        <w:t xml:space="preserve"> Object[]{vpRequest.getSiteId(),vpRequest.getClassId(),</w:t>
      </w:r>
    </w:p>
    <w:p w14:paraId="553CD0D3"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vpRequest.getStartTime(),endTime},</w:t>
      </w:r>
    </w:p>
    <w:p w14:paraId="1924007A"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new</w:t>
      </w:r>
      <w:r w:rsidRPr="00784FC3">
        <w:rPr>
          <w:rFonts w:asciiTheme="minorEastAsia" w:eastAsiaTheme="minorEastAsia" w:hAnsiTheme="minorEastAsia" w:cs="Consolas"/>
          <w:sz w:val="20"/>
        </w:rPr>
        <w:t xml:space="preserve"> RowCallbackHandler() {</w:t>
      </w:r>
    </w:p>
    <w:p w14:paraId="15330949"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 xml:space="preserve">VisitedPages </w:t>
      </w:r>
      <w:r w:rsidRPr="00784FC3">
        <w:rPr>
          <w:rFonts w:asciiTheme="minorEastAsia" w:eastAsiaTheme="minorEastAsia" w:hAnsiTheme="minorEastAsia" w:cs="Consolas"/>
          <w:color w:val="0000C0"/>
          <w:sz w:val="20"/>
        </w:rPr>
        <w:t>visitedPages</w:t>
      </w:r>
      <w:r w:rsidRPr="00784FC3">
        <w:rPr>
          <w:rFonts w:asciiTheme="minorEastAsia" w:eastAsiaTheme="minorEastAsia" w:hAnsiTheme="minorEastAsia" w:cs="Consolas"/>
          <w:sz w:val="20"/>
        </w:rPr>
        <w:t>;</w:t>
      </w:r>
    </w:p>
    <w:p w14:paraId="61F7FB80"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public</w:t>
      </w:r>
      <w:r w:rsidRPr="00784FC3">
        <w:rPr>
          <w:rFonts w:asciiTheme="minorEastAsia" w:eastAsiaTheme="minorEastAsia" w:hAnsiTheme="minorEastAsia" w:cs="Consolas"/>
          <w:sz w:val="20"/>
        </w:rPr>
        <w:t xml:space="preserve"> </w:t>
      </w:r>
      <w:r w:rsidRPr="00784FC3">
        <w:rPr>
          <w:rFonts w:asciiTheme="minorEastAsia" w:eastAsiaTheme="minorEastAsia" w:hAnsiTheme="minorEastAsia" w:cs="Consolas"/>
          <w:bCs/>
          <w:color w:val="7F0055"/>
          <w:sz w:val="20"/>
        </w:rPr>
        <w:t>void</w:t>
      </w:r>
      <w:r w:rsidRPr="00784FC3">
        <w:rPr>
          <w:rFonts w:asciiTheme="minorEastAsia" w:eastAsiaTheme="minorEastAsia" w:hAnsiTheme="minorEastAsia" w:cs="Consolas"/>
          <w:sz w:val="20"/>
        </w:rPr>
        <w:t xml:space="preserve"> processRow(ResultSet result) </w:t>
      </w:r>
      <w:r w:rsidRPr="00784FC3">
        <w:rPr>
          <w:rFonts w:asciiTheme="minorEastAsia" w:eastAsiaTheme="minorEastAsia" w:hAnsiTheme="minorEastAsia" w:cs="Consolas"/>
          <w:bCs/>
          <w:color w:val="7F0055"/>
          <w:sz w:val="20"/>
        </w:rPr>
        <w:t>throws</w:t>
      </w:r>
      <w:r w:rsidRPr="00784FC3">
        <w:rPr>
          <w:rFonts w:asciiTheme="minorEastAsia" w:eastAsiaTheme="minorEastAsia" w:hAnsiTheme="minorEastAsia" w:cs="Consolas"/>
          <w:sz w:val="20"/>
        </w:rPr>
        <w:t xml:space="preserve"> SQLException {</w:t>
      </w:r>
    </w:p>
    <w:p w14:paraId="0178505F"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color w:val="0000C0"/>
          <w:sz w:val="20"/>
        </w:rPr>
        <w:t>visitedPages</w:t>
      </w:r>
      <w:r w:rsidRPr="00784FC3">
        <w:rPr>
          <w:rFonts w:asciiTheme="minorEastAsia" w:eastAsiaTheme="minorEastAsia" w:hAnsiTheme="minorEastAsia" w:cs="Consolas"/>
          <w:sz w:val="20"/>
        </w:rPr>
        <w:t xml:space="preserve"> = getVisitedPages(result);</w:t>
      </w:r>
    </w:p>
    <w:p w14:paraId="7FAFEB14"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visitedPagesList.add(</w:t>
      </w:r>
      <w:r w:rsidRPr="00784FC3">
        <w:rPr>
          <w:rFonts w:asciiTheme="minorEastAsia" w:eastAsiaTheme="minorEastAsia" w:hAnsiTheme="minorEastAsia" w:cs="Consolas"/>
          <w:color w:val="0000C0"/>
          <w:sz w:val="20"/>
        </w:rPr>
        <w:t>visitedPages</w:t>
      </w:r>
      <w:r w:rsidRPr="00784FC3">
        <w:rPr>
          <w:rFonts w:asciiTheme="minorEastAsia" w:eastAsiaTheme="minorEastAsia" w:hAnsiTheme="minorEastAsia" w:cs="Consolas"/>
          <w:sz w:val="20"/>
        </w:rPr>
        <w:t>);</w:t>
      </w:r>
    </w:p>
    <w:p w14:paraId="1ADA62AB" w14:textId="77777777" w:rsidR="001007A5" w:rsidRPr="00784FC3" w:rsidRDefault="001007A5"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w:t>
      </w:r>
    </w:p>
    <w:p w14:paraId="17B406ED" w14:textId="7CBC03C0" w:rsidR="001007A5" w:rsidRPr="00784FC3" w:rsidRDefault="001007A5" w:rsidP="00457F31">
      <w:pPr>
        <w:ind w:firstLine="402"/>
        <w:rPr>
          <w:rFonts w:asciiTheme="minorEastAsia" w:eastAsiaTheme="minorEastAsia" w:hAnsiTheme="minorEastAsia"/>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w:t>
      </w:r>
    </w:p>
    <w:p w14:paraId="707A7C59" w14:textId="77777777" w:rsidR="00867D20" w:rsidRPr="00784FC3" w:rsidRDefault="00867D2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利用Socket通信进行对象传递，对象的序列化问题</w:t>
      </w:r>
    </w:p>
    <w:p w14:paraId="260162C3" w14:textId="77777777" w:rsidR="00867D20" w:rsidRPr="00784FC3" w:rsidRDefault="00867D20" w:rsidP="00602974">
      <w:pPr>
        <w:pStyle w:val="A5"/>
        <w:ind w:firstLine="482"/>
      </w:pPr>
      <w:r w:rsidRPr="00784FC3">
        <w:rPr>
          <w:rFonts w:hint="eastAsia"/>
        </w:rPr>
        <w:t>注：客户端和服务端的通信对象所在的包名必须相同，而且类名页必须相同。然后通信的对象必须实现序列化接口</w:t>
      </w:r>
    </w:p>
    <w:p w14:paraId="1E369335" w14:textId="77777777" w:rsidR="00867D20" w:rsidRPr="00784FC3" w:rsidRDefault="00867D2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设置对象数据报错</w:t>
      </w:r>
      <w:r w:rsidRPr="00784FC3">
        <w:rPr>
          <w:rFonts w:asciiTheme="minorEastAsia" w:eastAsiaTheme="minorEastAsia" w:hAnsiTheme="minorEastAsia"/>
          <w:b/>
          <w:sz w:val="28"/>
          <w:szCs w:val="28"/>
        </w:rPr>
        <w:t>org.springframework.dao.DataIntegrityViolationException</w:t>
      </w:r>
    </w:p>
    <w:p w14:paraId="2EBA0CDB" w14:textId="77777777" w:rsidR="00867D20" w:rsidRPr="00784FC3" w:rsidRDefault="00867D20" w:rsidP="00457F31">
      <w:pPr>
        <w:ind w:firstLine="442"/>
        <w:rPr>
          <w:rFonts w:asciiTheme="minorEastAsia" w:eastAsiaTheme="minorEastAsia" w:hAnsiTheme="minorEastAsia"/>
        </w:rPr>
      </w:pPr>
      <w:r w:rsidRPr="00784FC3">
        <w:rPr>
          <w:rFonts w:asciiTheme="minorEastAsia" w:eastAsiaTheme="minorEastAsia" w:hAnsiTheme="minorEastAsia" w:hint="eastAsia"/>
        </w:rPr>
        <w:t>问题描述：从数据查询到的数据放在对象中出现这个错误，out of range Integer</w:t>
      </w:r>
    </w:p>
    <w:p w14:paraId="328BF4AB" w14:textId="77777777" w:rsidR="00867D20" w:rsidRPr="00784FC3" w:rsidRDefault="00867D20" w:rsidP="00457F31">
      <w:pPr>
        <w:ind w:firstLine="442"/>
        <w:rPr>
          <w:rFonts w:asciiTheme="minorEastAsia" w:eastAsiaTheme="minorEastAsia" w:hAnsiTheme="minorEastAsia"/>
          <w:noProof/>
        </w:rPr>
      </w:pPr>
      <w:r w:rsidRPr="00784FC3">
        <w:rPr>
          <w:rFonts w:asciiTheme="minorEastAsia" w:eastAsiaTheme="minorEastAsia" w:hAnsiTheme="minorEastAsia"/>
          <w:noProof/>
        </w:rPr>
        <w:lastRenderedPageBreak/>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784FC3" w:rsidRDefault="00867D20" w:rsidP="00457F31">
      <w:pPr>
        <w:ind w:firstLine="442"/>
        <w:rPr>
          <w:rFonts w:asciiTheme="minorEastAsia" w:eastAsiaTheme="minorEastAsia" w:hAnsiTheme="minorEastAsia"/>
        </w:rPr>
      </w:pPr>
      <w:r w:rsidRPr="00784FC3">
        <w:rPr>
          <w:rFonts w:asciiTheme="minorEastAsia" w:eastAsiaTheme="minorEastAsia" w:hAnsiTheme="minorEastAsia"/>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784FC3" w:rsidRDefault="00867D20" w:rsidP="00867D20">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对数字的商保留多少位的处理</w:t>
      </w:r>
    </w:p>
    <w:p w14:paraId="613CBDE6"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w:t>
      </w:r>
    </w:p>
    <w:p w14:paraId="724E10B8"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 此方法用于求占比</w:t>
      </w:r>
    </w:p>
    <w:p w14:paraId="37E45FD3"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 </w:t>
      </w:r>
      <w:r w:rsidRPr="00784FC3">
        <w:rPr>
          <w:rFonts w:asciiTheme="minorEastAsia" w:eastAsiaTheme="minorEastAsia" w:hAnsiTheme="minorEastAsia" w:cs="Consolas"/>
          <w:bCs/>
          <w:color w:val="7F9FBF"/>
          <w:sz w:val="20"/>
        </w:rPr>
        <w:t>@param</w:t>
      </w:r>
      <w:r w:rsidRPr="00784FC3">
        <w:rPr>
          <w:rFonts w:asciiTheme="minorEastAsia" w:eastAsiaTheme="minorEastAsia" w:hAnsiTheme="minorEastAsia" w:cs="Consolas"/>
          <w:color w:val="3F5FBF"/>
          <w:sz w:val="20"/>
        </w:rPr>
        <w:t xml:space="preserve"> divisor除数</w:t>
      </w:r>
    </w:p>
    <w:p w14:paraId="4F3CFA97"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 </w:t>
      </w:r>
      <w:r w:rsidRPr="00784FC3">
        <w:rPr>
          <w:rFonts w:asciiTheme="minorEastAsia" w:eastAsiaTheme="minorEastAsia" w:hAnsiTheme="minorEastAsia" w:cs="Consolas"/>
          <w:bCs/>
          <w:color w:val="7F9FBF"/>
          <w:sz w:val="20"/>
        </w:rPr>
        <w:t>@param</w:t>
      </w:r>
      <w:r w:rsidRPr="00784FC3">
        <w:rPr>
          <w:rFonts w:asciiTheme="minorEastAsia" w:eastAsiaTheme="minorEastAsia" w:hAnsiTheme="minorEastAsia" w:cs="Consolas"/>
          <w:color w:val="3F5FBF"/>
          <w:sz w:val="20"/>
        </w:rPr>
        <w:t xml:space="preserve"> dividend被除数</w:t>
      </w:r>
    </w:p>
    <w:p w14:paraId="716663FF"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 </w:t>
      </w:r>
      <w:r w:rsidRPr="00784FC3">
        <w:rPr>
          <w:rFonts w:asciiTheme="minorEastAsia" w:eastAsiaTheme="minorEastAsia" w:hAnsiTheme="minorEastAsia" w:cs="Consolas"/>
          <w:bCs/>
          <w:color w:val="7F9FBF"/>
          <w:sz w:val="20"/>
        </w:rPr>
        <w:t>@param</w:t>
      </w:r>
      <w:r w:rsidRPr="00784FC3">
        <w:rPr>
          <w:rFonts w:asciiTheme="minorEastAsia" w:eastAsiaTheme="minorEastAsia" w:hAnsiTheme="minorEastAsia" w:cs="Consolas"/>
          <w:color w:val="3F5FBF"/>
          <w:sz w:val="20"/>
        </w:rPr>
        <w:t xml:space="preserve"> accuracy精度，保留小数多少位</w:t>
      </w:r>
    </w:p>
    <w:p w14:paraId="0017121F"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 </w:t>
      </w:r>
      <w:r w:rsidRPr="00784FC3">
        <w:rPr>
          <w:rFonts w:asciiTheme="minorEastAsia" w:eastAsiaTheme="minorEastAsia" w:hAnsiTheme="minorEastAsia" w:cs="Consolas"/>
          <w:bCs/>
          <w:color w:val="7F9FBF"/>
          <w:sz w:val="20"/>
        </w:rPr>
        <w:t>@return</w:t>
      </w:r>
    </w:p>
    <w:p w14:paraId="101ED2B5"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color w:val="3F5FBF"/>
          <w:sz w:val="20"/>
        </w:rPr>
        <w:tab/>
        <w:t xml:space="preserve"> */</w:t>
      </w:r>
    </w:p>
    <w:p w14:paraId="09861A03"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public</w:t>
      </w:r>
      <w:r w:rsidRPr="00784FC3">
        <w:rPr>
          <w:rFonts w:asciiTheme="minorEastAsia" w:eastAsiaTheme="minorEastAsia" w:hAnsiTheme="minorEastAsia" w:cs="Consolas"/>
          <w:sz w:val="20"/>
        </w:rPr>
        <w:t xml:space="preserve"> </w:t>
      </w:r>
      <w:r w:rsidRPr="00784FC3">
        <w:rPr>
          <w:rFonts w:asciiTheme="minorEastAsia" w:eastAsiaTheme="minorEastAsia" w:hAnsiTheme="minorEastAsia" w:cs="Consolas"/>
          <w:bCs/>
          <w:color w:val="7F0055"/>
          <w:sz w:val="20"/>
        </w:rPr>
        <w:t>static</w:t>
      </w:r>
      <w:r w:rsidRPr="00784FC3">
        <w:rPr>
          <w:rFonts w:asciiTheme="minorEastAsia" w:eastAsiaTheme="minorEastAsia" w:hAnsiTheme="minorEastAsia" w:cs="Consolas"/>
          <w:sz w:val="20"/>
        </w:rPr>
        <w:t xml:space="preserve"> String getRate(</w:t>
      </w:r>
      <w:r w:rsidRPr="00784FC3">
        <w:rPr>
          <w:rFonts w:asciiTheme="minorEastAsia" w:eastAsiaTheme="minorEastAsia" w:hAnsiTheme="minorEastAsia" w:cs="Consolas"/>
          <w:bCs/>
          <w:color w:val="7F0055"/>
          <w:sz w:val="20"/>
        </w:rPr>
        <w:t>long</w:t>
      </w:r>
      <w:r w:rsidRPr="00784FC3">
        <w:rPr>
          <w:rFonts w:asciiTheme="minorEastAsia" w:eastAsiaTheme="minorEastAsia" w:hAnsiTheme="minorEastAsia" w:cs="Consolas"/>
          <w:sz w:val="20"/>
        </w:rPr>
        <w:t xml:space="preserve"> divisor,</w:t>
      </w:r>
      <w:r w:rsidRPr="00784FC3">
        <w:rPr>
          <w:rFonts w:asciiTheme="minorEastAsia" w:eastAsiaTheme="minorEastAsia" w:hAnsiTheme="minorEastAsia" w:cs="Consolas"/>
          <w:bCs/>
          <w:color w:val="7F0055"/>
          <w:sz w:val="20"/>
        </w:rPr>
        <w:t>long</w:t>
      </w:r>
      <w:r w:rsidRPr="00784FC3">
        <w:rPr>
          <w:rFonts w:asciiTheme="minorEastAsia" w:eastAsiaTheme="minorEastAsia" w:hAnsiTheme="minorEastAsia" w:cs="Consolas"/>
          <w:sz w:val="20"/>
        </w:rPr>
        <w:t xml:space="preserve"> dividend,</w:t>
      </w:r>
      <w:r w:rsidRPr="00784FC3">
        <w:rPr>
          <w:rFonts w:asciiTheme="minorEastAsia" w:eastAsiaTheme="minorEastAsia" w:hAnsiTheme="minorEastAsia" w:cs="Consolas"/>
          <w:bCs/>
          <w:color w:val="7F0055"/>
          <w:sz w:val="20"/>
        </w:rPr>
        <w:t>int</w:t>
      </w:r>
      <w:r w:rsidRPr="00784FC3">
        <w:rPr>
          <w:rFonts w:asciiTheme="minorEastAsia" w:eastAsiaTheme="minorEastAsia" w:hAnsiTheme="minorEastAsia" w:cs="Consolas"/>
          <w:sz w:val="20"/>
        </w:rPr>
        <w:t xml:space="preserve"> accuracy){</w:t>
      </w:r>
    </w:p>
    <w:p w14:paraId="78A0A552"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double</w:t>
      </w:r>
      <w:r w:rsidRPr="00784FC3">
        <w:rPr>
          <w:rFonts w:asciiTheme="minorEastAsia" w:eastAsiaTheme="minorEastAsia" w:hAnsiTheme="minorEastAsia" w:cs="Consolas"/>
          <w:sz w:val="20"/>
        </w:rPr>
        <w:t xml:space="preserve"> rate = 0;</w:t>
      </w:r>
    </w:p>
    <w:p w14:paraId="45F32654"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NumberFormat numberFormat = NumberFormat.</w:t>
      </w:r>
      <w:r w:rsidRPr="00784FC3">
        <w:rPr>
          <w:rFonts w:asciiTheme="minorEastAsia" w:eastAsiaTheme="minorEastAsia" w:hAnsiTheme="minorEastAsia" w:cs="Consolas"/>
          <w:i/>
          <w:iCs/>
          <w:sz w:val="20"/>
        </w:rPr>
        <w:t>getInstance</w:t>
      </w:r>
      <w:r w:rsidRPr="00784FC3">
        <w:rPr>
          <w:rFonts w:asciiTheme="minorEastAsia" w:eastAsiaTheme="minorEastAsia" w:hAnsiTheme="minorEastAsia" w:cs="Consolas"/>
          <w:sz w:val="20"/>
        </w:rPr>
        <w:t xml:space="preserve">(); </w:t>
      </w:r>
    </w:p>
    <w:p w14:paraId="1C124FBE"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numberFormat.setMaximumFractionDigits(accuracy);</w:t>
      </w:r>
    </w:p>
    <w:p w14:paraId="0589DCBB"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if</w:t>
      </w:r>
      <w:r w:rsidRPr="00784FC3">
        <w:rPr>
          <w:rFonts w:asciiTheme="minorEastAsia" w:eastAsiaTheme="minorEastAsia" w:hAnsiTheme="minorEastAsia" w:cs="Consolas"/>
          <w:sz w:val="20"/>
        </w:rPr>
        <w:t>(dividend!=0){</w:t>
      </w:r>
    </w:p>
    <w:p w14:paraId="14E5A7F6"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rate = (</w:t>
      </w:r>
      <w:r w:rsidRPr="00784FC3">
        <w:rPr>
          <w:rFonts w:asciiTheme="minorEastAsia" w:eastAsiaTheme="minorEastAsia" w:hAnsiTheme="minorEastAsia" w:cs="Consolas"/>
          <w:bCs/>
          <w:color w:val="7F0055"/>
          <w:sz w:val="20"/>
        </w:rPr>
        <w:t>double</w:t>
      </w:r>
      <w:r w:rsidRPr="00784FC3">
        <w:rPr>
          <w:rFonts w:asciiTheme="minorEastAsia" w:eastAsiaTheme="minorEastAsia" w:hAnsiTheme="minorEastAsia" w:cs="Consolas"/>
          <w:sz w:val="20"/>
        </w:rPr>
        <w:t>)divisor/dividend;</w:t>
      </w:r>
    </w:p>
    <w:p w14:paraId="49693A6B"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w:t>
      </w:r>
      <w:r w:rsidRPr="00784FC3">
        <w:rPr>
          <w:rFonts w:asciiTheme="minorEastAsia" w:eastAsiaTheme="minorEastAsia" w:hAnsiTheme="minorEastAsia" w:cs="Consolas"/>
          <w:bCs/>
          <w:color w:val="7F0055"/>
          <w:sz w:val="20"/>
        </w:rPr>
        <w:t>else</w:t>
      </w:r>
      <w:r w:rsidRPr="00784FC3">
        <w:rPr>
          <w:rFonts w:asciiTheme="minorEastAsia" w:eastAsiaTheme="minorEastAsia" w:hAnsiTheme="minorEastAsia" w:cs="Consolas"/>
          <w:sz w:val="20"/>
        </w:rPr>
        <w:t>{</w:t>
      </w:r>
    </w:p>
    <w:p w14:paraId="64F30199"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t>rate = 0;</w:t>
      </w:r>
    </w:p>
    <w:p w14:paraId="5991258B"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lastRenderedPageBreak/>
        <w:tab/>
      </w:r>
      <w:r w:rsidRPr="00784FC3">
        <w:rPr>
          <w:rFonts w:asciiTheme="minorEastAsia" w:eastAsiaTheme="minorEastAsia" w:hAnsiTheme="minorEastAsia" w:cs="Consolas"/>
          <w:sz w:val="20"/>
        </w:rPr>
        <w:tab/>
        <w:t>}</w:t>
      </w:r>
    </w:p>
    <w:p w14:paraId="305A32F8" w14:textId="77777777" w:rsidR="00867D20" w:rsidRPr="00784FC3" w:rsidRDefault="00867D20" w:rsidP="00457F31">
      <w:pPr>
        <w:ind w:firstLine="402"/>
        <w:rPr>
          <w:rFonts w:asciiTheme="minorEastAsia" w:eastAsiaTheme="minorEastAsia" w:hAnsiTheme="minorEastAsia" w:cs="Consolas"/>
          <w:sz w:val="20"/>
        </w:rPr>
      </w:pPr>
      <w:r w:rsidRPr="00784FC3">
        <w:rPr>
          <w:rFonts w:asciiTheme="minorEastAsia" w:eastAsiaTheme="minorEastAsia" w:hAnsiTheme="minorEastAsia" w:cs="Consolas"/>
          <w:sz w:val="20"/>
        </w:rPr>
        <w:tab/>
      </w:r>
      <w:r w:rsidRPr="00784FC3">
        <w:rPr>
          <w:rFonts w:asciiTheme="minorEastAsia" w:eastAsiaTheme="minorEastAsia" w:hAnsiTheme="minorEastAsia" w:cs="Consolas"/>
          <w:sz w:val="20"/>
        </w:rPr>
        <w:tab/>
      </w:r>
      <w:r w:rsidRPr="00784FC3">
        <w:rPr>
          <w:rFonts w:asciiTheme="minorEastAsia" w:eastAsiaTheme="minorEastAsia" w:hAnsiTheme="minorEastAsia" w:cs="Consolas"/>
          <w:bCs/>
          <w:color w:val="7F0055"/>
          <w:sz w:val="20"/>
        </w:rPr>
        <w:t>return</w:t>
      </w:r>
      <w:r w:rsidRPr="00784FC3">
        <w:rPr>
          <w:rFonts w:asciiTheme="minorEastAsia" w:eastAsiaTheme="minorEastAsia" w:hAnsiTheme="minorEastAsia" w:cs="Consolas"/>
          <w:sz w:val="20"/>
        </w:rPr>
        <w:t xml:space="preserve"> numberFormat.format(rate);</w:t>
      </w:r>
    </w:p>
    <w:p w14:paraId="0F621609" w14:textId="77777777" w:rsidR="00867D20" w:rsidRPr="00784FC3" w:rsidRDefault="00867D20" w:rsidP="00457F31">
      <w:pPr>
        <w:ind w:left="110" w:firstLine="402"/>
        <w:rPr>
          <w:rFonts w:asciiTheme="minorEastAsia" w:eastAsiaTheme="minorEastAsia" w:hAnsiTheme="minorEastAsia"/>
        </w:rPr>
      </w:pPr>
      <w:r w:rsidRPr="00784FC3">
        <w:rPr>
          <w:rFonts w:asciiTheme="minorEastAsia" w:eastAsiaTheme="minorEastAsia" w:hAnsiTheme="minorEastAsia" w:cs="Consolas"/>
          <w:sz w:val="20"/>
        </w:rPr>
        <w:tab/>
        <w:t>}</w:t>
      </w:r>
    </w:p>
    <w:p w14:paraId="40F404C0" w14:textId="77777777" w:rsidR="00867D20" w:rsidRPr="00784FC3" w:rsidRDefault="002B038B" w:rsidP="00752C53">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静态代理、</w:t>
      </w:r>
      <w:r w:rsidR="00D44C52" w:rsidRPr="00784FC3">
        <w:rPr>
          <w:rFonts w:asciiTheme="minorEastAsia" w:eastAsiaTheme="minorEastAsia" w:hAnsiTheme="minorEastAsia" w:hint="eastAsia"/>
          <w:b/>
          <w:sz w:val="28"/>
          <w:szCs w:val="28"/>
        </w:rPr>
        <w:t>动态代理</w:t>
      </w:r>
      <w:r w:rsidRPr="00784FC3">
        <w:rPr>
          <w:rFonts w:asciiTheme="minorEastAsia" w:eastAsiaTheme="minorEastAsia" w:hAnsiTheme="minorEastAsia" w:hint="eastAsia"/>
          <w:b/>
          <w:sz w:val="28"/>
          <w:szCs w:val="28"/>
        </w:rPr>
        <w:t>、C</w:t>
      </w:r>
      <w:r w:rsidRPr="00784FC3">
        <w:rPr>
          <w:rFonts w:asciiTheme="minorEastAsia" w:eastAsiaTheme="minorEastAsia" w:hAnsiTheme="minorEastAsia"/>
          <w:b/>
          <w:sz w:val="28"/>
          <w:szCs w:val="28"/>
        </w:rPr>
        <w:t>g</w:t>
      </w:r>
      <w:r w:rsidRPr="00784FC3">
        <w:rPr>
          <w:rFonts w:asciiTheme="minorEastAsia" w:eastAsiaTheme="minorEastAsia" w:hAnsiTheme="minorEastAsia" w:hint="eastAsia"/>
          <w:b/>
          <w:sz w:val="28"/>
          <w:szCs w:val="28"/>
        </w:rPr>
        <w:t>lib</w:t>
      </w:r>
    </w:p>
    <w:p w14:paraId="6C671D67" w14:textId="77777777" w:rsidR="00B779C6" w:rsidRPr="00784FC3" w:rsidRDefault="00B779C6" w:rsidP="00457F31">
      <w:pPr>
        <w:pStyle w:val="-11"/>
        <w:ind w:firstLine="482"/>
        <w:rPr>
          <w:rFonts w:asciiTheme="minorEastAsia" w:eastAsiaTheme="minorEastAsia" w:hAnsiTheme="minorEastAsia"/>
          <w:sz w:val="24"/>
          <w:szCs w:val="24"/>
        </w:rPr>
      </w:pPr>
      <w:r w:rsidRPr="00784FC3">
        <w:rPr>
          <w:rFonts w:asciiTheme="minorEastAsia" w:eastAsiaTheme="minorEastAsia" w:hAnsiTheme="minorEastAsia" w:hint="eastAsia"/>
          <w:b/>
          <w:sz w:val="24"/>
          <w:szCs w:val="24"/>
        </w:rPr>
        <w:t>C</w:t>
      </w:r>
      <w:r w:rsidRPr="00784FC3">
        <w:rPr>
          <w:rFonts w:asciiTheme="minorEastAsia" w:eastAsiaTheme="minorEastAsia" w:hAnsiTheme="minorEastAsia"/>
          <w:b/>
          <w:sz w:val="24"/>
          <w:szCs w:val="24"/>
        </w:rPr>
        <w:t>g</w:t>
      </w:r>
      <w:r w:rsidRPr="00784FC3">
        <w:rPr>
          <w:rFonts w:asciiTheme="minorEastAsia" w:eastAsiaTheme="minorEastAsia" w:hAnsiTheme="minorEastAsia" w:hint="eastAsia"/>
          <w:b/>
          <w:sz w:val="24"/>
          <w:szCs w:val="24"/>
        </w:rPr>
        <w:t>lib:</w:t>
      </w:r>
      <w:r w:rsidRPr="00784FC3">
        <w:rPr>
          <w:rFonts w:asciiTheme="minorEastAsia" w:eastAsiaTheme="minorEastAsia" w:hAnsiTheme="minorEastAsia" w:hint="eastAsia"/>
          <w:sz w:val="24"/>
          <w:szCs w:val="24"/>
        </w:rPr>
        <w:t xml:space="preserve"> CGLib采用了非常底层的字节码技术，其原理是通过字节码技术为一个类创建子类，并在子类中采用方法拦截的技术拦截所有父类方法的调用，顺势织入横切逻辑。</w:t>
      </w:r>
    </w:p>
    <w:p w14:paraId="4ADFE896" w14:textId="77777777" w:rsidR="00B779C6" w:rsidRPr="00784FC3" w:rsidRDefault="0064529D" w:rsidP="0064529D">
      <w:pPr>
        <w:pStyle w:val="-11"/>
        <w:ind w:firstLine="480"/>
        <w:rPr>
          <w:rFonts w:asciiTheme="minorEastAsia" w:eastAsiaTheme="minorEastAsia" w:hAnsiTheme="minorEastAsia"/>
          <w:sz w:val="24"/>
          <w:szCs w:val="24"/>
        </w:rPr>
      </w:pPr>
      <w:r w:rsidRPr="00784FC3">
        <w:rPr>
          <w:rFonts w:asciiTheme="minorEastAsia" w:eastAsiaTheme="minorEastAsia" w:hAnsiTheme="minorEastAsia" w:hint="eastAsia"/>
          <w:sz w:val="24"/>
          <w:szCs w:val="24"/>
        </w:rPr>
        <w:t>需要被代理的类，也就是父类，通过字节码技术创建这个类的子类，实现动态代理。</w:t>
      </w:r>
    </w:p>
    <w:p w14:paraId="0AEA9930" w14:textId="77777777" w:rsidR="0064529D" w:rsidRPr="00784FC3" w:rsidRDefault="0064529D" w:rsidP="0064529D">
      <w:pPr>
        <w:widowControl w:val="0"/>
        <w:ind w:firstLineChars="0" w:firstLine="0"/>
        <w:rPr>
          <w:rFonts w:asciiTheme="minorEastAsia" w:eastAsiaTheme="minorEastAsia" w:hAnsiTheme="minorEastAsia" w:cs="Consolas"/>
          <w:b w:val="0"/>
          <w:color w:val="auto"/>
          <w:sz w:val="24"/>
          <w:szCs w:val="24"/>
        </w:rPr>
      </w:pPr>
      <w:r w:rsidRPr="00784FC3">
        <w:rPr>
          <w:rFonts w:asciiTheme="minorEastAsia" w:eastAsiaTheme="minorEastAsia" w:hAnsiTheme="minorEastAsia" w:cs="Consolas"/>
          <w:bCs/>
          <w:color w:val="7F0055"/>
          <w:sz w:val="24"/>
          <w:szCs w:val="24"/>
          <w:u w:val="single"/>
        </w:rPr>
        <w:t>p</w:t>
      </w:r>
      <w:r w:rsidRPr="00784FC3">
        <w:rPr>
          <w:rFonts w:asciiTheme="minorEastAsia" w:eastAsiaTheme="minorEastAsia" w:hAnsiTheme="minorEastAsia" w:cs="Consolas"/>
          <w:bCs/>
          <w:color w:val="7F0055"/>
          <w:sz w:val="24"/>
          <w:szCs w:val="24"/>
        </w:rPr>
        <w:t>ublic</w:t>
      </w:r>
      <w:r w:rsidRPr="00784FC3">
        <w:rPr>
          <w:rFonts w:asciiTheme="minorEastAsia" w:eastAsiaTheme="minorEastAsia" w:hAnsiTheme="minorEastAsia" w:cs="Consolas"/>
          <w:b w:val="0"/>
          <w:sz w:val="24"/>
          <w:szCs w:val="24"/>
        </w:rPr>
        <w:t xml:space="preserve"> </w:t>
      </w:r>
      <w:r w:rsidRPr="00784FC3">
        <w:rPr>
          <w:rFonts w:asciiTheme="minorEastAsia" w:eastAsiaTheme="minorEastAsia" w:hAnsiTheme="minorEastAsia" w:cs="Consolas"/>
          <w:bCs/>
          <w:color w:val="7F0055"/>
          <w:sz w:val="24"/>
          <w:szCs w:val="24"/>
        </w:rPr>
        <w:t>class</w:t>
      </w:r>
      <w:r w:rsidRPr="00784FC3">
        <w:rPr>
          <w:rFonts w:asciiTheme="minorEastAsia" w:eastAsiaTheme="minorEastAsia" w:hAnsiTheme="minorEastAsia" w:cs="Consolas"/>
          <w:b w:val="0"/>
          <w:sz w:val="24"/>
          <w:szCs w:val="24"/>
        </w:rPr>
        <w:t xml:space="preserve"> </w:t>
      </w:r>
      <w:r w:rsidRPr="00784FC3">
        <w:rPr>
          <w:rFonts w:asciiTheme="minorEastAsia" w:eastAsiaTheme="minorEastAsia" w:hAnsiTheme="minorEastAsia" w:cs="Consolas"/>
          <w:b w:val="0"/>
          <w:sz w:val="24"/>
          <w:szCs w:val="24"/>
          <w:u w:val="single"/>
        </w:rPr>
        <w:t>SayHello</w:t>
      </w:r>
      <w:r w:rsidRPr="00784FC3">
        <w:rPr>
          <w:rFonts w:asciiTheme="minorEastAsia" w:eastAsiaTheme="minorEastAsia" w:hAnsiTheme="minorEastAsia" w:cs="Consolas"/>
          <w:b w:val="0"/>
          <w:sz w:val="24"/>
          <w:szCs w:val="24"/>
        </w:rPr>
        <w:t xml:space="preserve"> {  </w:t>
      </w:r>
    </w:p>
    <w:p w14:paraId="65037FFB" w14:textId="77777777" w:rsidR="0064529D" w:rsidRPr="00784FC3" w:rsidRDefault="0064529D" w:rsidP="0064529D">
      <w:pPr>
        <w:widowControl w:val="0"/>
        <w:ind w:firstLineChars="0" w:firstLine="0"/>
        <w:rPr>
          <w:rFonts w:asciiTheme="minorEastAsia" w:eastAsiaTheme="minorEastAsia" w:hAnsiTheme="minorEastAsia" w:cs="Consolas"/>
          <w:b w:val="0"/>
          <w:color w:val="auto"/>
          <w:sz w:val="24"/>
          <w:szCs w:val="24"/>
        </w:rPr>
      </w:pPr>
      <w:r w:rsidRPr="00784FC3">
        <w:rPr>
          <w:rFonts w:asciiTheme="minorEastAsia" w:eastAsiaTheme="minorEastAsia" w:hAnsiTheme="minorEastAsia" w:cs="Consolas"/>
          <w:b w:val="0"/>
          <w:sz w:val="24"/>
          <w:szCs w:val="24"/>
        </w:rPr>
        <w:tab/>
      </w:r>
      <w:r w:rsidRPr="00784FC3">
        <w:rPr>
          <w:rFonts w:asciiTheme="minorEastAsia" w:eastAsiaTheme="minorEastAsia" w:hAnsiTheme="minorEastAsia" w:cs="Consolas"/>
          <w:bCs/>
          <w:color w:val="7F0055"/>
          <w:sz w:val="24"/>
          <w:szCs w:val="24"/>
        </w:rPr>
        <w:t>public</w:t>
      </w:r>
      <w:r w:rsidRPr="00784FC3">
        <w:rPr>
          <w:rFonts w:asciiTheme="minorEastAsia" w:eastAsiaTheme="minorEastAsia" w:hAnsiTheme="minorEastAsia" w:cs="Consolas"/>
          <w:b w:val="0"/>
          <w:sz w:val="24"/>
          <w:szCs w:val="24"/>
        </w:rPr>
        <w:t xml:space="preserve"> </w:t>
      </w:r>
      <w:r w:rsidRPr="00784FC3">
        <w:rPr>
          <w:rFonts w:asciiTheme="minorEastAsia" w:eastAsiaTheme="minorEastAsia" w:hAnsiTheme="minorEastAsia" w:cs="Consolas"/>
          <w:bCs/>
          <w:color w:val="7F0055"/>
          <w:sz w:val="24"/>
          <w:szCs w:val="24"/>
        </w:rPr>
        <w:t>void</w:t>
      </w:r>
      <w:r w:rsidRPr="00784FC3">
        <w:rPr>
          <w:rFonts w:asciiTheme="minorEastAsia" w:eastAsiaTheme="minorEastAsia" w:hAnsiTheme="minorEastAsia" w:cs="Consolas"/>
          <w:b w:val="0"/>
          <w:sz w:val="24"/>
          <w:szCs w:val="24"/>
        </w:rPr>
        <w:t xml:space="preserve"> say(){  </w:t>
      </w:r>
    </w:p>
    <w:p w14:paraId="5251AD34" w14:textId="77777777" w:rsidR="0064529D" w:rsidRPr="00784FC3" w:rsidRDefault="0064529D" w:rsidP="0064529D">
      <w:pPr>
        <w:widowControl w:val="0"/>
        <w:ind w:firstLineChars="0" w:firstLine="0"/>
        <w:rPr>
          <w:rFonts w:asciiTheme="minorEastAsia" w:eastAsiaTheme="minorEastAsia" w:hAnsiTheme="minorEastAsia" w:cs="Consolas"/>
          <w:b w:val="0"/>
          <w:color w:val="auto"/>
          <w:sz w:val="24"/>
          <w:szCs w:val="24"/>
        </w:rPr>
      </w:pPr>
      <w:r w:rsidRPr="00784FC3">
        <w:rPr>
          <w:rFonts w:asciiTheme="minorEastAsia" w:eastAsiaTheme="minorEastAsia" w:hAnsiTheme="minorEastAsia" w:cs="Consolas"/>
          <w:b w:val="0"/>
          <w:sz w:val="24"/>
          <w:szCs w:val="24"/>
        </w:rPr>
        <w:tab/>
      </w:r>
      <w:r w:rsidRPr="00784FC3">
        <w:rPr>
          <w:rFonts w:asciiTheme="minorEastAsia" w:eastAsiaTheme="minorEastAsia" w:hAnsiTheme="minorEastAsia" w:cs="Consolas"/>
          <w:b w:val="0"/>
          <w:sz w:val="24"/>
          <w:szCs w:val="24"/>
        </w:rPr>
        <w:tab/>
        <w:t>System.</w:t>
      </w:r>
      <w:r w:rsidRPr="00784FC3">
        <w:rPr>
          <w:rFonts w:asciiTheme="minorEastAsia" w:eastAsiaTheme="minorEastAsia" w:hAnsiTheme="minorEastAsia" w:cs="Consolas"/>
          <w:bCs/>
          <w:i/>
          <w:iCs/>
          <w:color w:val="0000C0"/>
          <w:sz w:val="24"/>
          <w:szCs w:val="24"/>
        </w:rPr>
        <w:t>out</w:t>
      </w:r>
      <w:r w:rsidRPr="00784FC3">
        <w:rPr>
          <w:rFonts w:asciiTheme="minorEastAsia" w:eastAsiaTheme="minorEastAsia" w:hAnsiTheme="minorEastAsia" w:cs="Consolas"/>
          <w:b w:val="0"/>
          <w:sz w:val="24"/>
          <w:szCs w:val="24"/>
        </w:rPr>
        <w:t>.println(</w:t>
      </w:r>
      <w:r w:rsidRPr="00784FC3">
        <w:rPr>
          <w:rFonts w:asciiTheme="minorEastAsia" w:eastAsiaTheme="minorEastAsia" w:hAnsiTheme="minorEastAsia" w:cs="Consolas"/>
          <w:b w:val="0"/>
          <w:color w:val="2A00FF"/>
          <w:sz w:val="24"/>
          <w:szCs w:val="24"/>
        </w:rPr>
        <w:t>"hello everyone"</w:t>
      </w:r>
      <w:r w:rsidRPr="00784FC3">
        <w:rPr>
          <w:rFonts w:asciiTheme="minorEastAsia" w:eastAsiaTheme="minorEastAsia" w:hAnsiTheme="minorEastAsia" w:cs="Consolas"/>
          <w:b w:val="0"/>
          <w:sz w:val="24"/>
          <w:szCs w:val="24"/>
        </w:rPr>
        <w:t xml:space="preserve">);  </w:t>
      </w:r>
    </w:p>
    <w:p w14:paraId="226E88BF" w14:textId="77777777" w:rsidR="0064529D" w:rsidRPr="00784FC3" w:rsidRDefault="0064529D" w:rsidP="0064529D">
      <w:pPr>
        <w:widowControl w:val="0"/>
        <w:ind w:firstLineChars="0" w:firstLine="0"/>
        <w:rPr>
          <w:rFonts w:asciiTheme="minorEastAsia" w:eastAsiaTheme="minorEastAsia" w:hAnsiTheme="minorEastAsia" w:cs="Consolas"/>
          <w:b w:val="0"/>
          <w:color w:val="auto"/>
          <w:sz w:val="24"/>
          <w:szCs w:val="24"/>
        </w:rPr>
      </w:pPr>
      <w:r w:rsidRPr="00784FC3">
        <w:rPr>
          <w:rFonts w:asciiTheme="minorEastAsia" w:eastAsiaTheme="minorEastAsia" w:hAnsiTheme="minorEastAsia" w:cs="Consolas"/>
          <w:b w:val="0"/>
          <w:sz w:val="24"/>
          <w:szCs w:val="24"/>
        </w:rPr>
        <w:tab/>
        <w:t xml:space="preserve">}  </w:t>
      </w:r>
    </w:p>
    <w:p w14:paraId="0580CD99" w14:textId="77777777" w:rsidR="0064529D" w:rsidRPr="00784FC3" w:rsidRDefault="0064529D" w:rsidP="00457F31">
      <w:pPr>
        <w:pStyle w:val="-11"/>
        <w:ind w:firstLine="482"/>
        <w:rPr>
          <w:rFonts w:asciiTheme="minorEastAsia" w:eastAsiaTheme="minorEastAsia" w:hAnsiTheme="minorEastAsia" w:cs="Consolas"/>
          <w:b/>
          <w:sz w:val="24"/>
          <w:szCs w:val="24"/>
        </w:rPr>
      </w:pPr>
      <w:r w:rsidRPr="00784FC3">
        <w:rPr>
          <w:rFonts w:asciiTheme="minorEastAsia" w:eastAsiaTheme="minorEastAsia" w:hAnsiTheme="minorEastAsia" w:cs="Consolas"/>
          <w:b/>
          <w:sz w:val="24"/>
          <w:szCs w:val="24"/>
        </w:rPr>
        <w:t>}</w:t>
      </w:r>
    </w:p>
    <w:p w14:paraId="395C21A0" w14:textId="77777777" w:rsidR="0064529D" w:rsidRPr="00784FC3" w:rsidRDefault="0064529D" w:rsidP="0064529D">
      <w:pPr>
        <w:pStyle w:val="-11"/>
        <w:ind w:firstLine="480"/>
        <w:rPr>
          <w:rFonts w:asciiTheme="minorEastAsia" w:eastAsiaTheme="minorEastAsia" w:hAnsiTheme="minorEastAsia"/>
          <w:sz w:val="24"/>
          <w:szCs w:val="24"/>
        </w:rPr>
      </w:pPr>
      <w:r w:rsidRPr="00784FC3">
        <w:rPr>
          <w:rFonts w:asciiTheme="minorEastAsia" w:eastAsiaTheme="minorEastAsia" w:hAnsiTheme="minorEastAsia" w:hint="eastAsia"/>
          <w:sz w:val="24"/>
          <w:szCs w:val="24"/>
        </w:rPr>
        <w:t>getProxy(SuperClass.class)方法通过入参即父类的字节码，通过扩展父类的class来创建代理对象。intercept()方法拦截所有目标类方法的调用，obj表示目标类的实例，method为目标类方法的反射对象，args为方法的动态入参，proxy为代理类实例。proxy.invokeSuper(obj, args)通过代理类调用父类中的方法。</w:t>
      </w:r>
    </w:p>
    <w:p w14:paraId="1E82D610" w14:textId="77777777" w:rsidR="0064529D" w:rsidRPr="00784FC3" w:rsidRDefault="0064529D" w:rsidP="0064529D">
      <w:pPr>
        <w:widowControl w:val="0"/>
        <w:ind w:firstLineChars="0" w:firstLine="0"/>
        <w:rPr>
          <w:rFonts w:asciiTheme="minorEastAsia" w:eastAsiaTheme="minorEastAsia" w:hAnsiTheme="minorEastAsia" w:cs="Consolas"/>
          <w:bCs/>
          <w:color w:val="7F0055"/>
          <w:u w:val="single"/>
        </w:rPr>
      </w:pPr>
    </w:p>
    <w:p w14:paraId="1C5ADC9C"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CglibProxy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implements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MethodInterceptor</w:t>
      </w:r>
      <w:r w:rsidRPr="00784FC3">
        <w:rPr>
          <w:rFonts w:asciiTheme="minorEastAsia" w:eastAsiaTheme="minorEastAsia" w:hAnsiTheme="minorEastAsia" w:cs="Consolas"/>
          <w:b w:val="0"/>
        </w:rPr>
        <w:t xml:space="preserve">{  </w:t>
      </w:r>
    </w:p>
    <w:p w14:paraId="64CE1A5F"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private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Enhancer</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0000C0"/>
        </w:rPr>
        <w:t>enhancer</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Enhancer</w:t>
      </w:r>
      <w:r w:rsidRPr="00784FC3">
        <w:rPr>
          <w:rFonts w:asciiTheme="minorEastAsia" w:eastAsiaTheme="minorEastAsia" w:hAnsiTheme="minorEastAsia" w:cs="Consolas"/>
          <w:b w:val="0"/>
        </w:rPr>
        <w:t xml:space="preserve">();  </w:t>
      </w:r>
    </w:p>
    <w:p w14:paraId="51D69636"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Object getProxy(</w:t>
      </w:r>
      <w:r w:rsidRPr="00784FC3">
        <w:rPr>
          <w:rFonts w:asciiTheme="minorEastAsia" w:eastAsiaTheme="minorEastAsia" w:hAnsiTheme="minorEastAsia" w:cs="Consolas"/>
          <w:b w:val="0"/>
          <w:u w:val="single"/>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clazz</w:t>
      </w:r>
      <w:r w:rsidRPr="00784FC3">
        <w:rPr>
          <w:rFonts w:asciiTheme="minorEastAsia" w:eastAsiaTheme="minorEastAsia" w:hAnsiTheme="minorEastAsia" w:cs="Consolas"/>
          <w:b w:val="0"/>
        </w:rPr>
        <w:t xml:space="preserve">){  </w:t>
      </w:r>
    </w:p>
    <w:p w14:paraId="304D7E71"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//设置需要创建子类的类  </w:t>
      </w:r>
    </w:p>
    <w:p w14:paraId="27F89350"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u w:val="single"/>
        </w:rPr>
        <w:t>enhancer</w:t>
      </w:r>
      <w:r w:rsidRPr="00784FC3">
        <w:rPr>
          <w:rFonts w:asciiTheme="minorEastAsia" w:eastAsiaTheme="minorEastAsia" w:hAnsiTheme="minorEastAsia" w:cs="Consolas"/>
          <w:b w:val="0"/>
        </w:rPr>
        <w:t>.setSuperclass(</w:t>
      </w:r>
      <w:r w:rsidRPr="00784FC3">
        <w:rPr>
          <w:rFonts w:asciiTheme="minorEastAsia" w:eastAsiaTheme="minorEastAsia" w:hAnsiTheme="minorEastAsia" w:cs="Consolas"/>
          <w:b w:val="0"/>
          <w:color w:val="6A3E3E"/>
        </w:rPr>
        <w:t>clazz</w:t>
      </w:r>
      <w:r w:rsidRPr="00784FC3">
        <w:rPr>
          <w:rFonts w:asciiTheme="minorEastAsia" w:eastAsiaTheme="minorEastAsia" w:hAnsiTheme="minorEastAsia" w:cs="Consolas"/>
          <w:b w:val="0"/>
        </w:rPr>
        <w:t xml:space="preserve">);  </w:t>
      </w:r>
    </w:p>
    <w:p w14:paraId="06382AE0"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u w:val="single"/>
        </w:rPr>
        <w:t>enhancer</w:t>
      </w:r>
      <w:r w:rsidRPr="00784FC3">
        <w:rPr>
          <w:rFonts w:asciiTheme="minorEastAsia" w:eastAsiaTheme="minorEastAsia" w:hAnsiTheme="minorEastAsia" w:cs="Consolas"/>
          <w:b w:val="0"/>
        </w:rPr>
        <w:t>.setCallback(</w:t>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 xml:space="preserve">);  </w:t>
      </w:r>
    </w:p>
    <w:p w14:paraId="33D17971"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//通过字节码技术动态创建子类实例  </w:t>
      </w:r>
    </w:p>
    <w:p w14:paraId="062CA205"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0000C0"/>
          <w:u w:val="single"/>
        </w:rPr>
        <w:t>enhancer</w:t>
      </w:r>
      <w:r w:rsidRPr="00784FC3">
        <w:rPr>
          <w:rFonts w:asciiTheme="minorEastAsia" w:eastAsiaTheme="minorEastAsia" w:hAnsiTheme="minorEastAsia" w:cs="Consolas"/>
          <w:b w:val="0"/>
        </w:rPr>
        <w:t xml:space="preserve">.create();  </w:t>
      </w:r>
    </w:p>
    <w:p w14:paraId="7950559B"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19F11991"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//实现MethodInterceptor接口方法  </w:t>
      </w:r>
    </w:p>
    <w:p w14:paraId="516E85B3"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Object intercept(Object </w:t>
      </w:r>
      <w:r w:rsidRPr="00784FC3">
        <w:rPr>
          <w:rFonts w:asciiTheme="minorEastAsia" w:eastAsiaTheme="minorEastAsia" w:hAnsiTheme="minorEastAsia" w:cs="Consolas"/>
          <w:b w:val="0"/>
          <w:color w:val="6A3E3E"/>
        </w:rPr>
        <w:t>obj</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Method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method</w:t>
      </w:r>
      <w:r w:rsidRPr="00784FC3">
        <w:rPr>
          <w:rFonts w:asciiTheme="minorEastAsia" w:eastAsiaTheme="minorEastAsia" w:hAnsiTheme="minorEastAsia" w:cs="Consolas"/>
          <w:b w:val="0"/>
        </w:rPr>
        <w:t xml:space="preserve">, Object[]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w:t>
      </w:r>
    </w:p>
    <w:p w14:paraId="180BFC72"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MethodProxy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throws</w:t>
      </w:r>
      <w:r w:rsidRPr="00784FC3">
        <w:rPr>
          <w:rFonts w:asciiTheme="minorEastAsia" w:eastAsiaTheme="minorEastAsia" w:hAnsiTheme="minorEastAsia" w:cs="Consolas"/>
          <w:b w:val="0"/>
        </w:rPr>
        <w:t xml:space="preserve"> Throwable {  </w:t>
      </w:r>
    </w:p>
    <w:p w14:paraId="1EE061C8"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"前置代理"</w:t>
      </w:r>
      <w:r w:rsidRPr="00784FC3">
        <w:rPr>
          <w:rFonts w:asciiTheme="minorEastAsia" w:eastAsiaTheme="minorEastAsia" w:hAnsiTheme="minorEastAsia" w:cs="Consolas"/>
          <w:b w:val="0"/>
        </w:rPr>
        <w:t xml:space="preserve">);  </w:t>
      </w:r>
    </w:p>
    <w:p w14:paraId="2113EA42"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//通过代理类调用父类中的方法  </w:t>
      </w:r>
    </w:p>
    <w:p w14:paraId="140EAD16"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 xml:space="preserve">Object </w:t>
      </w:r>
      <w:r w:rsidRPr="00784FC3">
        <w:rPr>
          <w:rFonts w:asciiTheme="minorEastAsia" w:eastAsiaTheme="minorEastAsia" w:hAnsiTheme="minorEastAsia" w:cs="Consolas"/>
          <w:b w:val="0"/>
          <w:color w:val="6A3E3E"/>
        </w:rPr>
        <w:t>result</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.invokeSuper(</w:t>
      </w:r>
      <w:r w:rsidRPr="00784FC3">
        <w:rPr>
          <w:rFonts w:asciiTheme="minorEastAsia" w:eastAsiaTheme="minorEastAsia" w:hAnsiTheme="minorEastAsia" w:cs="Consolas"/>
          <w:b w:val="0"/>
          <w:color w:val="6A3E3E"/>
        </w:rPr>
        <w:t>obj</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w:t>
      </w:r>
    </w:p>
    <w:p w14:paraId="1212E6EF"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"后置代理"</w:t>
      </w:r>
      <w:r w:rsidRPr="00784FC3">
        <w:rPr>
          <w:rFonts w:asciiTheme="minorEastAsia" w:eastAsiaTheme="minorEastAsia" w:hAnsiTheme="minorEastAsia" w:cs="Consolas"/>
          <w:b w:val="0"/>
        </w:rPr>
        <w:t xml:space="preserve">);  </w:t>
      </w:r>
    </w:p>
    <w:p w14:paraId="7A320C4D"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result</w:t>
      </w:r>
      <w:r w:rsidRPr="00784FC3">
        <w:rPr>
          <w:rFonts w:asciiTheme="minorEastAsia" w:eastAsiaTheme="minorEastAsia" w:hAnsiTheme="minorEastAsia" w:cs="Consolas"/>
          <w:b w:val="0"/>
        </w:rPr>
        <w:t xml:space="preserve">;  </w:t>
      </w:r>
    </w:p>
    <w:p w14:paraId="6D0EEFFD"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7119AD3A" w14:textId="77777777" w:rsidR="0064529D" w:rsidRPr="00784FC3" w:rsidRDefault="0064529D"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01176EB4" w14:textId="77777777" w:rsidR="0064529D" w:rsidRPr="00784FC3" w:rsidRDefault="0064529D" w:rsidP="00457F31">
      <w:pPr>
        <w:pStyle w:val="-11"/>
        <w:ind w:firstLine="422"/>
        <w:rPr>
          <w:rFonts w:asciiTheme="minorEastAsia" w:eastAsiaTheme="minorEastAsia" w:hAnsiTheme="minorEastAsia" w:cs="Consolas"/>
          <w:b/>
        </w:rPr>
      </w:pPr>
    </w:p>
    <w:p w14:paraId="7AFEA0C4" w14:textId="77777777" w:rsidR="0064529D" w:rsidRPr="00784FC3" w:rsidRDefault="0064529D"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hint="eastAsia"/>
          <w:b/>
        </w:rPr>
        <w:t>操作类：</w:t>
      </w:r>
    </w:p>
    <w:p w14:paraId="156A73F2"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DoCGLib</w:t>
      </w:r>
      <w:r w:rsidRPr="00784FC3">
        <w:rPr>
          <w:rFonts w:asciiTheme="minorEastAsia" w:eastAsiaTheme="minorEastAsia" w:hAnsiTheme="minorEastAsia" w:cs="Consolas"/>
          <w:b w:val="0"/>
        </w:rPr>
        <w:t xml:space="preserve"> {  </w:t>
      </w:r>
    </w:p>
    <w:p w14:paraId="2FEEC9C8"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static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main(String[]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  </w:t>
      </w:r>
    </w:p>
    <w:p w14:paraId="76BFC057"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CglibProxy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CglibProxy</w:t>
      </w:r>
      <w:r w:rsidRPr="00784FC3">
        <w:rPr>
          <w:rFonts w:asciiTheme="minorEastAsia" w:eastAsiaTheme="minorEastAsia" w:hAnsiTheme="minorEastAsia" w:cs="Consolas"/>
          <w:b w:val="0"/>
        </w:rPr>
        <w:t xml:space="preserve">();  </w:t>
      </w:r>
    </w:p>
    <w:p w14:paraId="3542BCC5"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//通过生成子类的方式创建代理类  </w:t>
      </w:r>
    </w:p>
    <w:p w14:paraId="5C50B273"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SayHello</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proxyImp</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u w:val="single"/>
        </w:rPr>
        <w:t>SayHello</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.getProxy(</w:t>
      </w:r>
      <w:r w:rsidRPr="00784FC3">
        <w:rPr>
          <w:rFonts w:asciiTheme="minorEastAsia" w:eastAsiaTheme="minorEastAsia" w:hAnsiTheme="minorEastAsia" w:cs="Consolas"/>
          <w:b w:val="0"/>
          <w:u w:val="single"/>
        </w:rPr>
        <w:t>SayHello</w:t>
      </w:r>
      <w:r w:rsidRPr="00784FC3">
        <w:rPr>
          <w:rFonts w:asciiTheme="minorEastAsia" w:eastAsiaTheme="minorEastAsia" w:hAnsiTheme="minorEastAsia" w:cs="Consolas"/>
          <w:b w:val="0"/>
        </w:rPr>
        <w:t>.</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p>
    <w:p w14:paraId="1EDABA4C"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proxyImp</w:t>
      </w:r>
      <w:r w:rsidRPr="00784FC3">
        <w:rPr>
          <w:rFonts w:asciiTheme="minorEastAsia" w:eastAsiaTheme="minorEastAsia" w:hAnsiTheme="minorEastAsia" w:cs="Consolas"/>
          <w:b w:val="0"/>
        </w:rPr>
        <w:t xml:space="preserve">.say();  </w:t>
      </w:r>
    </w:p>
    <w:p w14:paraId="4829CB41" w14:textId="77777777" w:rsidR="0064529D" w:rsidRPr="00784FC3" w:rsidRDefault="0064529D" w:rsidP="0064529D">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ab/>
        <w:t xml:space="preserve">}  </w:t>
      </w:r>
    </w:p>
    <w:p w14:paraId="066747B2" w14:textId="77777777" w:rsidR="0064529D" w:rsidRPr="00784FC3" w:rsidRDefault="0064529D"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w:t>
      </w:r>
    </w:p>
    <w:p w14:paraId="43362B4A" w14:textId="77777777" w:rsidR="003335E6" w:rsidRPr="00784FC3" w:rsidRDefault="003335E6"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hint="eastAsia"/>
          <w:b/>
        </w:rPr>
        <w:t>结果：</w:t>
      </w:r>
    </w:p>
    <w:p w14:paraId="1027957F" w14:textId="77777777" w:rsidR="003335E6" w:rsidRPr="00784FC3" w:rsidRDefault="003335E6" w:rsidP="003335E6">
      <w:pPr>
        <w:pStyle w:val="-11"/>
        <w:rPr>
          <w:rFonts w:asciiTheme="minorEastAsia" w:eastAsiaTheme="minorEastAsia" w:hAnsiTheme="minorEastAsia"/>
          <w:sz w:val="24"/>
          <w:szCs w:val="24"/>
        </w:rPr>
      </w:pPr>
      <w:r w:rsidRPr="00784FC3">
        <w:rPr>
          <w:rFonts w:asciiTheme="minorEastAsia" w:eastAsiaTheme="minorEastAsia" w:hAnsiTheme="minorEastAsia"/>
          <w:noProof/>
        </w:rPr>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9524" cy="866667"/>
                    </a:xfrm>
                    <a:prstGeom prst="rect">
                      <a:avLst/>
                    </a:prstGeom>
                  </pic:spPr>
                </pic:pic>
              </a:graphicData>
            </a:graphic>
          </wp:inline>
        </w:drawing>
      </w:r>
    </w:p>
    <w:p w14:paraId="599ED3EB" w14:textId="77777777" w:rsidR="00B04BFC" w:rsidRPr="00784FC3" w:rsidRDefault="00B04BFC" w:rsidP="00B04BFC">
      <w:pPr>
        <w:pStyle w:val="-11"/>
        <w:ind w:firstLine="480"/>
        <w:rPr>
          <w:rFonts w:asciiTheme="minorEastAsia" w:eastAsiaTheme="minorEastAsia" w:hAnsiTheme="minorEastAsia"/>
          <w:sz w:val="24"/>
          <w:szCs w:val="24"/>
        </w:rPr>
      </w:pPr>
    </w:p>
    <w:p w14:paraId="3D34D3B6" w14:textId="77777777" w:rsidR="00B04BFC" w:rsidRPr="00784FC3" w:rsidRDefault="00B04BFC" w:rsidP="00B04BFC">
      <w:pPr>
        <w:pStyle w:val="-11"/>
        <w:ind w:firstLine="480"/>
        <w:rPr>
          <w:rFonts w:asciiTheme="minorEastAsia" w:eastAsiaTheme="minorEastAsia" w:hAnsiTheme="minorEastAsia"/>
          <w:color w:val="FF0000"/>
          <w:sz w:val="24"/>
          <w:szCs w:val="24"/>
        </w:rPr>
      </w:pPr>
      <w:r w:rsidRPr="00784FC3">
        <w:rPr>
          <w:rFonts w:asciiTheme="minorEastAsia" w:eastAsiaTheme="minorEastAsia" w:hAnsiTheme="minorEastAsia" w:hint="eastAsia"/>
          <w:color w:val="FF0000"/>
          <w:sz w:val="24"/>
          <w:szCs w:val="24"/>
        </w:rPr>
        <w:t>注：CGLib创建的动态代理对象性能比JDK创建的动态代理对象的性能高不少，但是CGLib在创建代理对象时所花费的时间却比JDK多得多，所以对于单例的对象，因为无需频繁创建对象，用CGLib合适，反之，使用JDK方式要更为合适一些。同时，由于CGLib由于是采用动态创建子类的方法，对于final方法，无法进行代理。</w:t>
      </w:r>
    </w:p>
    <w:p w14:paraId="2EAAB1D4" w14:textId="77777777" w:rsidR="00B04BFC" w:rsidRPr="00784FC3" w:rsidRDefault="00CE60CC" w:rsidP="00457F31">
      <w:pPr>
        <w:pStyle w:val="-11"/>
        <w:ind w:firstLine="482"/>
        <w:rPr>
          <w:rFonts w:asciiTheme="minorEastAsia" w:eastAsiaTheme="minorEastAsia" w:hAnsiTheme="minorEastAsia"/>
          <w:sz w:val="24"/>
          <w:szCs w:val="24"/>
        </w:rPr>
      </w:pPr>
      <w:r w:rsidRPr="00784FC3">
        <w:rPr>
          <w:rFonts w:asciiTheme="minorEastAsia" w:eastAsiaTheme="minorEastAsia" w:hAnsiTheme="minorEastAsia" w:hint="eastAsia"/>
          <w:b/>
          <w:sz w:val="24"/>
          <w:szCs w:val="24"/>
        </w:rPr>
        <w:t>静态代理：</w:t>
      </w:r>
      <w:r w:rsidRPr="00784FC3">
        <w:rPr>
          <w:rFonts w:asciiTheme="minorEastAsia" w:eastAsiaTheme="minorEastAsia" w:hAnsiTheme="minorEastAsia" w:hint="eastAsia"/>
          <w:sz w:val="24"/>
          <w:szCs w:val="24"/>
        </w:rPr>
        <w:t>由程序员创建或特定工具自动生成源代码，再对其编译。在程序运行前，代理类的.class文件就已经存在了。</w:t>
      </w:r>
    </w:p>
    <w:p w14:paraId="6574DB2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u w:val="single"/>
        </w:rPr>
        <w:t>/</w:t>
      </w:r>
      <w:r w:rsidRPr="00784FC3">
        <w:rPr>
          <w:rFonts w:asciiTheme="minorEastAsia" w:eastAsiaTheme="minorEastAsia" w:hAnsiTheme="minorEastAsia" w:cs="Consolas"/>
          <w:b w:val="0"/>
          <w:color w:val="3F5FBF"/>
        </w:rPr>
        <w:t xml:space="preserve">** </w:t>
      </w:r>
    </w:p>
    <w:p w14:paraId="4F07FF1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定义一个账户接口 </w:t>
      </w:r>
    </w:p>
    <w:p w14:paraId="00D12D36"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73C011A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r w:rsidRPr="00784FC3">
        <w:rPr>
          <w:rFonts w:asciiTheme="minorEastAsia" w:eastAsiaTheme="minorEastAsia" w:hAnsiTheme="minorEastAsia" w:cs="Consolas"/>
          <w:bCs/>
          <w:color w:val="7F9FBF"/>
        </w:rPr>
        <w:t>@author</w:t>
      </w:r>
      <w:r w:rsidRPr="00784FC3">
        <w:rPr>
          <w:rFonts w:asciiTheme="minorEastAsia" w:eastAsiaTheme="minorEastAsia" w:hAnsiTheme="minorEastAsia" w:cs="Consolas"/>
          <w:b w:val="0"/>
          <w:color w:val="3F5FBF"/>
        </w:rPr>
        <w:t xml:space="preserve"> Administrator </w:t>
      </w:r>
    </w:p>
    <w:p w14:paraId="2A725E3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0094E62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w:t>
      </w:r>
      <w:r w:rsidRPr="00784FC3">
        <w:rPr>
          <w:rFonts w:asciiTheme="minorEastAsia" w:eastAsiaTheme="minorEastAsia" w:hAnsiTheme="minorEastAsia" w:cs="Consolas"/>
          <w:b w:val="0"/>
        </w:rPr>
        <w:t xml:space="preserve">  </w:t>
      </w:r>
    </w:p>
    <w:p w14:paraId="6B4E4A4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interface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w:t>
      </w:r>
      <w:r w:rsidRPr="00784FC3">
        <w:rPr>
          <w:rFonts w:asciiTheme="minorEastAsia" w:eastAsiaTheme="minorEastAsia" w:hAnsiTheme="minorEastAsia" w:cs="Consolas"/>
          <w:b w:val="0"/>
        </w:rPr>
        <w:t xml:space="preserve"> {  </w:t>
      </w:r>
    </w:p>
    <w:p w14:paraId="35842CA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 查看账户方法  </w:t>
      </w:r>
    </w:p>
    <w:p w14:paraId="2AB2FF1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queryCount();  </w:t>
      </w:r>
    </w:p>
    <w:p w14:paraId="2FF0836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38ECBCF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 修改账户方法  </w:t>
      </w:r>
    </w:p>
    <w:p w14:paraId="6D190C77"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updateCount();  </w:t>
      </w:r>
    </w:p>
    <w:p w14:paraId="750023CB"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216A189C" w14:textId="77777777" w:rsidR="00CE60CC" w:rsidRPr="00784FC3" w:rsidRDefault="005879FE"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w:t>
      </w:r>
    </w:p>
    <w:p w14:paraId="7E3EE7DE" w14:textId="77777777" w:rsidR="005879FE" w:rsidRPr="00784FC3" w:rsidRDefault="005879FE" w:rsidP="00457F31">
      <w:pPr>
        <w:pStyle w:val="-11"/>
        <w:ind w:firstLine="422"/>
        <w:rPr>
          <w:rFonts w:asciiTheme="minorEastAsia" w:eastAsiaTheme="minorEastAsia" w:hAnsiTheme="minorEastAsia" w:cs="Consolas"/>
          <w:b/>
        </w:rPr>
      </w:pPr>
    </w:p>
    <w:p w14:paraId="4E522FA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u w:val="single"/>
        </w:rPr>
        <w:t>/</w:t>
      </w:r>
      <w:r w:rsidRPr="00784FC3">
        <w:rPr>
          <w:rFonts w:asciiTheme="minorEastAsia" w:eastAsiaTheme="minorEastAsia" w:hAnsiTheme="minorEastAsia" w:cs="Consolas"/>
          <w:b w:val="0"/>
          <w:color w:val="3F5FBF"/>
        </w:rPr>
        <w:t xml:space="preserve">** </w:t>
      </w:r>
    </w:p>
    <w:p w14:paraId="41F9F04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委托类(包含业务逻辑) </w:t>
      </w:r>
    </w:p>
    <w:p w14:paraId="2C82D35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31F38A4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r w:rsidRPr="00784FC3">
        <w:rPr>
          <w:rFonts w:asciiTheme="minorEastAsia" w:eastAsiaTheme="minorEastAsia" w:hAnsiTheme="minorEastAsia" w:cs="Consolas"/>
          <w:bCs/>
          <w:color w:val="7F9FBF"/>
        </w:rPr>
        <w:t>@author</w:t>
      </w:r>
      <w:r w:rsidRPr="00784FC3">
        <w:rPr>
          <w:rFonts w:asciiTheme="minorEastAsia" w:eastAsiaTheme="minorEastAsia" w:hAnsiTheme="minorEastAsia" w:cs="Consolas"/>
          <w:b w:val="0"/>
          <w:color w:val="3F5FBF"/>
        </w:rPr>
        <w:t xml:space="preserve"> Administrator </w:t>
      </w:r>
    </w:p>
    <w:p w14:paraId="670B8F9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418F911B"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w:t>
      </w:r>
      <w:r w:rsidRPr="00784FC3">
        <w:rPr>
          <w:rFonts w:asciiTheme="minorEastAsia" w:eastAsiaTheme="minorEastAsia" w:hAnsiTheme="minorEastAsia" w:cs="Consolas"/>
          <w:b w:val="0"/>
        </w:rPr>
        <w:t xml:space="preserve">  </w:t>
      </w:r>
    </w:p>
    <w:p w14:paraId="3BBE941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CountImpl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implements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w:t>
      </w:r>
      <w:r w:rsidRPr="00784FC3">
        <w:rPr>
          <w:rFonts w:asciiTheme="minorEastAsia" w:eastAsiaTheme="minorEastAsia" w:hAnsiTheme="minorEastAsia" w:cs="Consolas"/>
          <w:b w:val="0"/>
        </w:rPr>
        <w:t xml:space="preserve"> {  </w:t>
      </w:r>
    </w:p>
    <w:p w14:paraId="19435986"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47CE1B2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48F3BCB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queryCount()</w:t>
      </w:r>
      <w:r w:rsidRPr="00784FC3">
        <w:rPr>
          <w:rFonts w:asciiTheme="minorEastAsia" w:eastAsiaTheme="minorEastAsia" w:hAnsiTheme="minorEastAsia" w:cs="Consolas"/>
          <w:b w:val="0"/>
        </w:rPr>
        <w:t xml:space="preserve"> {  </w:t>
      </w:r>
    </w:p>
    <w:p w14:paraId="499ACE3B"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"查看账户方法..."</w:t>
      </w:r>
      <w:r w:rsidRPr="00784FC3">
        <w:rPr>
          <w:rFonts w:asciiTheme="minorEastAsia" w:eastAsiaTheme="minorEastAsia" w:hAnsiTheme="minorEastAsia" w:cs="Consolas"/>
          <w:b w:val="0"/>
        </w:rPr>
        <w:t xml:space="preserve">);  </w:t>
      </w:r>
    </w:p>
    <w:p w14:paraId="52E697E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735E7D63"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0AFD449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313C1D0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6A338CA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updateCount()</w:t>
      </w:r>
      <w:r w:rsidRPr="00784FC3">
        <w:rPr>
          <w:rFonts w:asciiTheme="minorEastAsia" w:eastAsiaTheme="minorEastAsia" w:hAnsiTheme="minorEastAsia" w:cs="Consolas"/>
          <w:b w:val="0"/>
        </w:rPr>
        <w:t xml:space="preserve"> {  </w:t>
      </w:r>
    </w:p>
    <w:p w14:paraId="56A707E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"修改账户方法..."</w:t>
      </w:r>
      <w:r w:rsidRPr="00784FC3">
        <w:rPr>
          <w:rFonts w:asciiTheme="minorEastAsia" w:eastAsiaTheme="minorEastAsia" w:hAnsiTheme="minorEastAsia" w:cs="Consolas"/>
          <w:b w:val="0"/>
        </w:rPr>
        <w:t xml:space="preserve">);  </w:t>
      </w:r>
    </w:p>
    <w:p w14:paraId="60E8109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41D0AC7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7D74717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7732038C" w14:textId="77777777" w:rsidR="005879FE" w:rsidRPr="00784FC3" w:rsidRDefault="005879FE"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54BF14E8" w14:textId="77777777" w:rsidR="005879FE" w:rsidRPr="00784FC3" w:rsidRDefault="005879FE" w:rsidP="00457F31">
      <w:pPr>
        <w:pStyle w:val="-11"/>
        <w:ind w:firstLine="422"/>
        <w:rPr>
          <w:rFonts w:asciiTheme="minorEastAsia" w:eastAsiaTheme="minorEastAsia" w:hAnsiTheme="minorEastAsia" w:cs="Consolas"/>
          <w:b/>
        </w:rPr>
      </w:pPr>
    </w:p>
    <w:p w14:paraId="4191FCA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u w:val="single"/>
        </w:rPr>
        <w:t>/</w:t>
      </w:r>
      <w:r w:rsidRPr="00784FC3">
        <w:rPr>
          <w:rFonts w:asciiTheme="minorEastAsia" w:eastAsiaTheme="minorEastAsia" w:hAnsiTheme="minorEastAsia" w:cs="Consolas"/>
          <w:b w:val="0"/>
          <w:color w:val="3F5FBF"/>
        </w:rPr>
        <w:t xml:space="preserve">** </w:t>
      </w:r>
    </w:p>
    <w:p w14:paraId="1896232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这是一个代理类（增强CountImpl实现类） </w:t>
      </w:r>
    </w:p>
    <w:p w14:paraId="52CF678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79C2C5FB"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r w:rsidRPr="00784FC3">
        <w:rPr>
          <w:rFonts w:asciiTheme="minorEastAsia" w:eastAsiaTheme="minorEastAsia" w:hAnsiTheme="minorEastAsia" w:cs="Consolas"/>
          <w:bCs/>
          <w:color w:val="7F9FBF"/>
        </w:rPr>
        <w:t>@author</w:t>
      </w:r>
      <w:r w:rsidRPr="00784FC3">
        <w:rPr>
          <w:rFonts w:asciiTheme="minorEastAsia" w:eastAsiaTheme="minorEastAsia" w:hAnsiTheme="minorEastAsia" w:cs="Consolas"/>
          <w:b w:val="0"/>
          <w:color w:val="3F5FBF"/>
        </w:rPr>
        <w:t xml:space="preserve"> Administrator </w:t>
      </w:r>
    </w:p>
    <w:p w14:paraId="403233A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60F394A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w:t>
      </w:r>
      <w:r w:rsidRPr="00784FC3">
        <w:rPr>
          <w:rFonts w:asciiTheme="minorEastAsia" w:eastAsiaTheme="minorEastAsia" w:hAnsiTheme="minorEastAsia" w:cs="Consolas"/>
          <w:b w:val="0"/>
        </w:rPr>
        <w:t xml:space="preserve">  </w:t>
      </w:r>
    </w:p>
    <w:p w14:paraId="7B9AE3D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implements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w:t>
      </w:r>
      <w:r w:rsidRPr="00784FC3">
        <w:rPr>
          <w:rFonts w:asciiTheme="minorEastAsia" w:eastAsiaTheme="minorEastAsia" w:hAnsiTheme="minorEastAsia" w:cs="Consolas"/>
          <w:b w:val="0"/>
        </w:rPr>
        <w:t xml:space="preserve"> {  </w:t>
      </w:r>
    </w:p>
    <w:p w14:paraId="0022D39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private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CountImpl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0000C0"/>
        </w:rPr>
        <w:t>countImpl</w:t>
      </w:r>
      <w:r w:rsidRPr="00784FC3">
        <w:rPr>
          <w:rFonts w:asciiTheme="minorEastAsia" w:eastAsiaTheme="minorEastAsia" w:hAnsiTheme="minorEastAsia" w:cs="Consolas"/>
          <w:b w:val="0"/>
        </w:rPr>
        <w:t xml:space="preserve">;  </w:t>
      </w:r>
    </w:p>
    <w:p w14:paraId="531D36A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22C59D5A"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5FBF"/>
        </w:rPr>
        <w:t xml:space="preserve">/** </w:t>
      </w:r>
    </w:p>
    <w:p w14:paraId="123245E9"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覆盖默认构造器 </w:t>
      </w:r>
    </w:p>
    <w:p w14:paraId="2DB0C8AC"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w:t>
      </w:r>
    </w:p>
    <w:p w14:paraId="720F3DD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w:t>
      </w:r>
      <w:r w:rsidRPr="00784FC3">
        <w:rPr>
          <w:rFonts w:asciiTheme="minorEastAsia" w:eastAsiaTheme="minorEastAsia" w:hAnsiTheme="minorEastAsia" w:cs="Consolas"/>
          <w:bCs/>
          <w:color w:val="7F9FBF"/>
        </w:rPr>
        <w:t>@param</w:t>
      </w:r>
      <w:r w:rsidRPr="00784FC3">
        <w:rPr>
          <w:rFonts w:asciiTheme="minorEastAsia" w:eastAsiaTheme="minorEastAsia" w:hAnsiTheme="minorEastAsia" w:cs="Consolas"/>
          <w:b w:val="0"/>
          <w:color w:val="3F5FBF"/>
        </w:rPr>
        <w:t xml:space="preserve"> countImpl </w:t>
      </w:r>
    </w:p>
    <w:p w14:paraId="4DC3FBE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w:t>
      </w:r>
      <w:r w:rsidRPr="00784FC3">
        <w:rPr>
          <w:rFonts w:asciiTheme="minorEastAsia" w:eastAsiaTheme="minorEastAsia" w:hAnsiTheme="minorEastAsia" w:cs="Consolas"/>
          <w:b w:val="0"/>
        </w:rPr>
        <w:t xml:space="preserve">  </w:t>
      </w:r>
    </w:p>
    <w:p w14:paraId="72A4B47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CountProxy(</w:t>
      </w:r>
      <w:r w:rsidRPr="00784FC3">
        <w:rPr>
          <w:rFonts w:asciiTheme="minorEastAsia" w:eastAsiaTheme="minorEastAsia" w:hAnsiTheme="minorEastAsia" w:cs="Consolas"/>
          <w:b w:val="0"/>
          <w:u w:val="single"/>
        </w:rPr>
        <w:t>CountImpl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countImpl</w:t>
      </w:r>
      <w:r w:rsidRPr="00784FC3">
        <w:rPr>
          <w:rFonts w:asciiTheme="minorEastAsia" w:eastAsiaTheme="minorEastAsia" w:hAnsiTheme="minorEastAsia" w:cs="Consolas"/>
          <w:b w:val="0"/>
        </w:rPr>
        <w:t xml:space="preserve">) {  </w:t>
      </w:r>
    </w:p>
    <w:p w14:paraId="33AD6094"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u w:val="single"/>
        </w:rPr>
        <w:t>this</w:t>
      </w:r>
      <w:r w:rsidRPr="00784FC3">
        <w:rPr>
          <w:rFonts w:asciiTheme="minorEastAsia" w:eastAsiaTheme="minorEastAsia" w:hAnsiTheme="minorEastAsia" w:cs="Consolas"/>
          <w:b w:val="0"/>
          <w:u w:val="single"/>
        </w:rPr>
        <w:t>.</w:t>
      </w:r>
      <w:r w:rsidRPr="00784FC3">
        <w:rPr>
          <w:rFonts w:asciiTheme="minorEastAsia" w:eastAsiaTheme="minorEastAsia" w:hAnsiTheme="minorEastAsia" w:cs="Consolas"/>
          <w:b w:val="0"/>
          <w:color w:val="0000C0"/>
          <w:u w:val="single"/>
        </w:rPr>
        <w:t>countImpl</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countImpl</w:t>
      </w:r>
      <w:r w:rsidRPr="00784FC3">
        <w:rPr>
          <w:rFonts w:asciiTheme="minorEastAsia" w:eastAsiaTheme="minorEastAsia" w:hAnsiTheme="minorEastAsia" w:cs="Consolas"/>
          <w:b w:val="0"/>
        </w:rPr>
        <w:t xml:space="preserve">;  </w:t>
      </w:r>
    </w:p>
    <w:p w14:paraId="1D5ECBBC"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58BAA717"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0BA8F54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6BD54E3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queryCount()</w:t>
      </w:r>
      <w:r w:rsidRPr="00784FC3">
        <w:rPr>
          <w:rFonts w:asciiTheme="minorEastAsia" w:eastAsiaTheme="minorEastAsia" w:hAnsiTheme="minorEastAsia" w:cs="Consolas"/>
          <w:b w:val="0"/>
        </w:rPr>
        <w:t xml:space="preserve"> {  </w:t>
      </w:r>
    </w:p>
    <w:p w14:paraId="7125CBF9"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"事务处理之前"</w:t>
      </w:r>
      <w:r w:rsidRPr="00784FC3">
        <w:rPr>
          <w:rFonts w:asciiTheme="minorEastAsia" w:eastAsiaTheme="minorEastAsia" w:hAnsiTheme="minorEastAsia" w:cs="Consolas"/>
          <w:b w:val="0"/>
        </w:rPr>
        <w:t xml:space="preserve">);  </w:t>
      </w:r>
    </w:p>
    <w:p w14:paraId="520EFA6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 调用委托类的方法;  </w:t>
      </w:r>
    </w:p>
    <w:p w14:paraId="23A83CD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u w:val="single"/>
        </w:rPr>
        <w:t>countImpl</w:t>
      </w:r>
      <w:r w:rsidRPr="00784FC3">
        <w:rPr>
          <w:rFonts w:asciiTheme="minorEastAsia" w:eastAsiaTheme="minorEastAsia" w:hAnsiTheme="minorEastAsia" w:cs="Consolas"/>
          <w:b w:val="0"/>
        </w:rPr>
        <w:t xml:space="preserve">.queryCount();  </w:t>
      </w:r>
    </w:p>
    <w:p w14:paraId="0834047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"事务处理之后"</w:t>
      </w:r>
      <w:r w:rsidRPr="00784FC3">
        <w:rPr>
          <w:rFonts w:asciiTheme="minorEastAsia" w:eastAsiaTheme="minorEastAsia" w:hAnsiTheme="minorEastAsia" w:cs="Consolas"/>
          <w:b w:val="0"/>
        </w:rPr>
        <w:t xml:space="preserve">);  </w:t>
      </w:r>
    </w:p>
    <w:p w14:paraId="4E9D0235"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786A7A13"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27DA2E67"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7832F6DD"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updateCount()</w:t>
      </w:r>
      <w:r w:rsidRPr="00784FC3">
        <w:rPr>
          <w:rFonts w:asciiTheme="minorEastAsia" w:eastAsiaTheme="minorEastAsia" w:hAnsiTheme="minorEastAsia" w:cs="Consolas"/>
          <w:b w:val="0"/>
        </w:rPr>
        <w:t xml:space="preserve"> {  </w:t>
      </w:r>
    </w:p>
    <w:p w14:paraId="5635672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"事务处理之前"</w:t>
      </w:r>
      <w:r w:rsidRPr="00784FC3">
        <w:rPr>
          <w:rFonts w:asciiTheme="minorEastAsia" w:eastAsiaTheme="minorEastAsia" w:hAnsiTheme="minorEastAsia" w:cs="Consolas"/>
          <w:b w:val="0"/>
        </w:rPr>
        <w:t xml:space="preserve">);  </w:t>
      </w:r>
    </w:p>
    <w:p w14:paraId="59C25E17"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 调用委托类的方法;  </w:t>
      </w:r>
    </w:p>
    <w:p w14:paraId="10A070ED"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u w:val="single"/>
        </w:rPr>
        <w:t>countImpl</w:t>
      </w:r>
      <w:r w:rsidRPr="00784FC3">
        <w:rPr>
          <w:rFonts w:asciiTheme="minorEastAsia" w:eastAsiaTheme="minorEastAsia" w:hAnsiTheme="minorEastAsia" w:cs="Consolas"/>
          <w:b w:val="0"/>
        </w:rPr>
        <w:t xml:space="preserve">.updateCount();  </w:t>
      </w:r>
    </w:p>
    <w:p w14:paraId="7618DC0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"事务处理之后"</w:t>
      </w:r>
      <w:r w:rsidRPr="00784FC3">
        <w:rPr>
          <w:rFonts w:asciiTheme="minorEastAsia" w:eastAsiaTheme="minorEastAsia" w:hAnsiTheme="minorEastAsia" w:cs="Consolas"/>
          <w:b w:val="0"/>
        </w:rPr>
        <w:t xml:space="preserve">);  </w:t>
      </w:r>
    </w:p>
    <w:p w14:paraId="32BE17F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41AB332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5FD55A3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16F3F3E3" w14:textId="77777777" w:rsidR="005879FE" w:rsidRPr="00784FC3" w:rsidRDefault="005879FE"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27E00C81" w14:textId="77777777" w:rsidR="005879FE" w:rsidRPr="00784FC3" w:rsidRDefault="005879FE" w:rsidP="00457F31">
      <w:pPr>
        <w:pStyle w:val="-11"/>
        <w:ind w:firstLine="422"/>
        <w:rPr>
          <w:rFonts w:asciiTheme="minorEastAsia" w:eastAsiaTheme="minorEastAsia" w:hAnsiTheme="minorEastAsia" w:cs="Consolas"/>
          <w:b/>
        </w:rPr>
      </w:pPr>
    </w:p>
    <w:p w14:paraId="594C7DD0"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u w:val="single"/>
        </w:rPr>
        <w:t>/</w:t>
      </w:r>
      <w:r w:rsidRPr="00784FC3">
        <w:rPr>
          <w:rFonts w:asciiTheme="minorEastAsia" w:eastAsiaTheme="minorEastAsia" w:hAnsiTheme="minorEastAsia" w:cs="Consolas"/>
          <w:b w:val="0"/>
          <w:color w:val="3F5FBF"/>
        </w:rPr>
        <w:t xml:space="preserve">** </w:t>
      </w:r>
    </w:p>
    <w:p w14:paraId="6683834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*测试Count类 </w:t>
      </w:r>
    </w:p>
    <w:p w14:paraId="5E51330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6C1EAE3D"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r w:rsidRPr="00784FC3">
        <w:rPr>
          <w:rFonts w:asciiTheme="minorEastAsia" w:eastAsiaTheme="minorEastAsia" w:hAnsiTheme="minorEastAsia" w:cs="Consolas"/>
          <w:bCs/>
          <w:color w:val="7F9FBF"/>
        </w:rPr>
        <w:t>@author</w:t>
      </w:r>
      <w:r w:rsidRPr="00784FC3">
        <w:rPr>
          <w:rFonts w:asciiTheme="minorEastAsia" w:eastAsiaTheme="minorEastAsia" w:hAnsiTheme="minorEastAsia" w:cs="Consolas"/>
          <w:b w:val="0"/>
          <w:color w:val="3F5FBF"/>
        </w:rPr>
        <w:t xml:space="preserve"> Administrator </w:t>
      </w:r>
    </w:p>
    <w:p w14:paraId="700F442E"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14B799D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w:t>
      </w:r>
      <w:r w:rsidRPr="00784FC3">
        <w:rPr>
          <w:rFonts w:asciiTheme="minorEastAsia" w:eastAsiaTheme="minorEastAsia" w:hAnsiTheme="minorEastAsia" w:cs="Consolas"/>
          <w:b w:val="0"/>
        </w:rPr>
        <w:t xml:space="preserve">  </w:t>
      </w:r>
    </w:p>
    <w:p w14:paraId="62949933"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TestCount</w:t>
      </w:r>
      <w:r w:rsidRPr="00784FC3">
        <w:rPr>
          <w:rFonts w:asciiTheme="minorEastAsia" w:eastAsiaTheme="minorEastAsia" w:hAnsiTheme="minorEastAsia" w:cs="Consolas"/>
          <w:b w:val="0"/>
        </w:rPr>
        <w:t xml:space="preserve"> {  </w:t>
      </w:r>
    </w:p>
    <w:p w14:paraId="79C63528"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static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main(String[]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  </w:t>
      </w:r>
    </w:p>
    <w:p w14:paraId="43F2347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CountImpl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countImpl</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CountImpl</w:t>
      </w:r>
      <w:r w:rsidRPr="00784FC3">
        <w:rPr>
          <w:rFonts w:asciiTheme="minorEastAsia" w:eastAsiaTheme="minorEastAsia" w:hAnsiTheme="minorEastAsia" w:cs="Consolas"/>
          <w:b w:val="0"/>
        </w:rPr>
        <w:t xml:space="preserve">();  </w:t>
      </w:r>
    </w:p>
    <w:p w14:paraId="3DD4B471"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CountProxy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countProxy</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CountProxy</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6A3E3E"/>
        </w:rPr>
        <w:t>countImpl</w:t>
      </w:r>
      <w:r w:rsidRPr="00784FC3">
        <w:rPr>
          <w:rFonts w:asciiTheme="minorEastAsia" w:eastAsiaTheme="minorEastAsia" w:hAnsiTheme="minorEastAsia" w:cs="Consolas"/>
          <w:b w:val="0"/>
        </w:rPr>
        <w:t xml:space="preserve">);  </w:t>
      </w:r>
    </w:p>
    <w:p w14:paraId="241B37C2"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countProxy</w:t>
      </w:r>
      <w:r w:rsidRPr="00784FC3">
        <w:rPr>
          <w:rFonts w:asciiTheme="minorEastAsia" w:eastAsiaTheme="minorEastAsia" w:hAnsiTheme="minorEastAsia" w:cs="Consolas"/>
          <w:b w:val="0"/>
        </w:rPr>
        <w:t xml:space="preserve">.updateCount();  </w:t>
      </w:r>
    </w:p>
    <w:p w14:paraId="4336C5BF"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countProxy</w:t>
      </w:r>
      <w:r w:rsidRPr="00784FC3">
        <w:rPr>
          <w:rFonts w:asciiTheme="minorEastAsia" w:eastAsiaTheme="minorEastAsia" w:hAnsiTheme="minorEastAsia" w:cs="Consolas"/>
          <w:b w:val="0"/>
        </w:rPr>
        <w:t xml:space="preserve">.queryCount();  </w:t>
      </w:r>
    </w:p>
    <w:p w14:paraId="274D1A0A"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p>
    <w:p w14:paraId="53ECA974" w14:textId="77777777" w:rsidR="005879FE" w:rsidRPr="00784FC3" w:rsidRDefault="005879FE" w:rsidP="005879F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392DAD58" w14:textId="77777777" w:rsidR="005879FE" w:rsidRPr="00784FC3" w:rsidRDefault="005879FE"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285FD985" w14:textId="77777777" w:rsidR="005879FE" w:rsidRPr="00784FC3" w:rsidRDefault="005879FE" w:rsidP="00457F31">
      <w:pPr>
        <w:pStyle w:val="-11"/>
        <w:ind w:firstLine="422"/>
        <w:rPr>
          <w:rFonts w:asciiTheme="minorEastAsia" w:eastAsiaTheme="minorEastAsia" w:hAnsiTheme="minorEastAsia" w:cs="Consolas"/>
          <w:b/>
        </w:rPr>
      </w:pPr>
    </w:p>
    <w:p w14:paraId="002880E9" w14:textId="77777777" w:rsidR="005879FE" w:rsidRPr="00784FC3" w:rsidRDefault="005879FE" w:rsidP="005879FE">
      <w:pPr>
        <w:pStyle w:val="-11"/>
        <w:ind w:firstLine="480"/>
        <w:rPr>
          <w:rFonts w:asciiTheme="minorEastAsia" w:eastAsiaTheme="minorEastAsia" w:hAnsiTheme="minorEastAsia" w:cs="Consolas"/>
          <w:color w:val="FF0000"/>
          <w:sz w:val="24"/>
          <w:szCs w:val="24"/>
        </w:rPr>
      </w:pPr>
      <w:r w:rsidRPr="00784FC3">
        <w:rPr>
          <w:rFonts w:asciiTheme="minorEastAsia" w:eastAsiaTheme="minorEastAsia" w:hAnsiTheme="minorEastAsia" w:cs="Consolas" w:hint="eastAsia"/>
          <w:color w:val="FF0000"/>
          <w:sz w:val="24"/>
          <w:szCs w:val="24"/>
        </w:rPr>
        <w:t>注：每一个代理类只能为一个接口服务，这样一来程序开发中必然会产生过多的代理，而且，所有的代理操作除了调用的方法不一样之外，其他的操作都一样，则此时肯定是重复代码。</w:t>
      </w:r>
    </w:p>
    <w:p w14:paraId="2CE629F6" w14:textId="77777777" w:rsidR="005879FE" w:rsidRPr="00784FC3" w:rsidRDefault="00752C53" w:rsidP="00457F31">
      <w:pPr>
        <w:pStyle w:val="-11"/>
        <w:ind w:firstLine="482"/>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b/>
          <w:color w:val="000000" w:themeColor="text1"/>
          <w:sz w:val="24"/>
          <w:szCs w:val="24"/>
        </w:rPr>
        <w:t>动态代理：</w:t>
      </w:r>
      <w:r w:rsidR="00AC549E" w:rsidRPr="00784FC3">
        <w:rPr>
          <w:rFonts w:asciiTheme="minorEastAsia" w:eastAsiaTheme="minorEastAsia" w:hAnsiTheme="minorEastAsia" w:hint="eastAsia"/>
          <w:color w:val="000000" w:themeColor="text1"/>
          <w:sz w:val="24"/>
          <w:szCs w:val="24"/>
        </w:rPr>
        <w:t>动态代理类的字节码在程序运行时由Java反射机制动态生成，无需程序员手工编写它的源代码。动态代理类不仅简化了编程工作，而且提高了软件系统的可扩展性，因为Java 反射机制可以生成任意类型的动态代理类。java.lang.reflect 包中的Proxy类和InvocationHandler 接口提供了生成动态代理类的能力。</w:t>
      </w:r>
    </w:p>
    <w:p w14:paraId="14E48881" w14:textId="77777777" w:rsidR="00AC549E" w:rsidRPr="00784FC3" w:rsidRDefault="00AC549E" w:rsidP="00AC549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rPr>
        <w:t>JDK动态代理中包含一个类和一个接口： </w:t>
      </w:r>
      <w:r w:rsidRPr="00784FC3">
        <w:rPr>
          <w:rFonts w:asciiTheme="minorEastAsia" w:eastAsiaTheme="minorEastAsia" w:hAnsiTheme="minorEastAsia"/>
        </w:rPr>
        <w:br/>
        <w:t>InvocationHandler接口： </w:t>
      </w:r>
      <w:r w:rsidRPr="00784FC3">
        <w:rPr>
          <w:rFonts w:asciiTheme="minorEastAsia" w:eastAsiaTheme="minorEastAsia" w:hAnsiTheme="minorEastAsia"/>
        </w:rPr>
        <w:br/>
      </w: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interface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InvocationHandler</w:t>
      </w:r>
      <w:r w:rsidRPr="00784FC3">
        <w:rPr>
          <w:rFonts w:asciiTheme="minorEastAsia" w:eastAsiaTheme="minorEastAsia" w:hAnsiTheme="minorEastAsia" w:cs="Consolas"/>
          <w:b w:val="0"/>
        </w:rPr>
        <w:t xml:space="preserve"> { </w:t>
      </w:r>
    </w:p>
    <w:p w14:paraId="1E557F54" w14:textId="77777777" w:rsidR="00AC549E" w:rsidRPr="00784FC3" w:rsidRDefault="00AC549E" w:rsidP="00AC549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Object invoke(Object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u w:val="single"/>
        </w:rPr>
        <w:t>Method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method</w:t>
      </w:r>
      <w:r w:rsidRPr="00784FC3">
        <w:rPr>
          <w:rFonts w:asciiTheme="minorEastAsia" w:eastAsiaTheme="minorEastAsia" w:hAnsiTheme="minorEastAsia" w:cs="Consolas"/>
          <w:b w:val="0"/>
        </w:rPr>
        <w:t xml:space="preserve">,Object[]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throws</w:t>
      </w:r>
      <w:r w:rsidRPr="00784FC3">
        <w:rPr>
          <w:rFonts w:asciiTheme="minorEastAsia" w:eastAsiaTheme="minorEastAsia" w:hAnsiTheme="minorEastAsia" w:cs="Consolas"/>
          <w:b w:val="0"/>
        </w:rPr>
        <w:t xml:space="preserve"> Throwable; </w:t>
      </w:r>
    </w:p>
    <w:p w14:paraId="51027169" w14:textId="77777777" w:rsidR="00AC549E" w:rsidRPr="00784FC3" w:rsidRDefault="00AC549E" w:rsidP="00AC549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p>
    <w:p w14:paraId="65C5B650" w14:textId="77777777" w:rsidR="00AC549E" w:rsidRPr="00784FC3" w:rsidRDefault="00AC549E" w:rsidP="00457F31">
      <w:pPr>
        <w:pStyle w:val="-11"/>
        <w:ind w:leftChars="217" w:left="1319" w:hangingChars="350" w:hanging="840"/>
        <w:rPr>
          <w:rFonts w:asciiTheme="minorEastAsia" w:eastAsiaTheme="minorEastAsia" w:hAnsiTheme="minorEastAsia"/>
          <w:color w:val="000000" w:themeColor="text1"/>
          <w:sz w:val="24"/>
          <w:szCs w:val="24"/>
        </w:rPr>
      </w:pPr>
      <w:r w:rsidRPr="00784FC3">
        <w:rPr>
          <w:rFonts w:asciiTheme="minorEastAsia" w:eastAsiaTheme="minorEastAsia" w:hAnsiTheme="minorEastAsia"/>
          <w:color w:val="000000" w:themeColor="text1"/>
          <w:sz w:val="24"/>
          <w:szCs w:val="24"/>
        </w:rPr>
        <w:t>参数说明： </w:t>
      </w:r>
      <w:r w:rsidRPr="00784FC3">
        <w:rPr>
          <w:rFonts w:asciiTheme="minorEastAsia" w:eastAsiaTheme="minorEastAsia" w:hAnsiTheme="minorEastAsia"/>
          <w:color w:val="000000" w:themeColor="text1"/>
          <w:sz w:val="24"/>
          <w:szCs w:val="24"/>
        </w:rPr>
        <w:br/>
        <w:t>Object proxy：指被代理的对象。 </w:t>
      </w:r>
      <w:r w:rsidRPr="00784FC3">
        <w:rPr>
          <w:rFonts w:asciiTheme="minorEastAsia" w:eastAsiaTheme="minorEastAsia" w:hAnsiTheme="minorEastAsia"/>
          <w:color w:val="000000" w:themeColor="text1"/>
          <w:sz w:val="24"/>
          <w:szCs w:val="24"/>
        </w:rPr>
        <w:br/>
        <w:t>Method method：要调用的方法 </w:t>
      </w:r>
      <w:r w:rsidRPr="00784FC3">
        <w:rPr>
          <w:rFonts w:asciiTheme="minorEastAsia" w:eastAsiaTheme="minorEastAsia" w:hAnsiTheme="minorEastAsia"/>
          <w:color w:val="000000" w:themeColor="text1"/>
          <w:sz w:val="24"/>
          <w:szCs w:val="24"/>
        </w:rPr>
        <w:br/>
        <w:t>Object[] args：方法调用时所需要的参数 </w:t>
      </w:r>
    </w:p>
    <w:p w14:paraId="6CF00DDA" w14:textId="77777777" w:rsidR="00AC549E" w:rsidRPr="00784FC3" w:rsidRDefault="00AC549E" w:rsidP="003A2EB2">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color w:val="000000" w:themeColor="text1"/>
          <w:sz w:val="24"/>
          <w:szCs w:val="24"/>
        </w:rPr>
        <w:t>可以将InvocationHandler接口的子类想象成一个代理的最终操作类</w:t>
      </w:r>
    </w:p>
    <w:p w14:paraId="50504886" w14:textId="77777777" w:rsidR="003A2EB2" w:rsidRPr="00784FC3" w:rsidRDefault="003A2EB2" w:rsidP="003A2EB2">
      <w:pPr>
        <w:pStyle w:val="-11"/>
        <w:ind w:firstLine="480"/>
        <w:rPr>
          <w:rFonts w:asciiTheme="minorEastAsia" w:eastAsiaTheme="minorEastAsia" w:hAnsiTheme="minorEastAsia"/>
          <w:color w:val="000000" w:themeColor="text1"/>
          <w:sz w:val="24"/>
          <w:szCs w:val="24"/>
        </w:rPr>
      </w:pPr>
    </w:p>
    <w:p w14:paraId="32FB1EE9" w14:textId="77777777" w:rsidR="001E11B9"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 xml:space="preserve">Proxy类： </w:t>
      </w:r>
    </w:p>
    <w:p w14:paraId="66DDAF80" w14:textId="77777777" w:rsidR="003A2EB2"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Proxy类是专门完成代理的操作类，可以通过此类为一个或多个接口动态地生成实现类，此类提供了如下的操作方法：</w:t>
      </w:r>
    </w:p>
    <w:p w14:paraId="61A2C00D" w14:textId="77777777" w:rsidR="001E11B9" w:rsidRPr="00784FC3" w:rsidRDefault="001E11B9" w:rsidP="001E11B9">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static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Object</w:t>
      </w:r>
      <w:r w:rsidRPr="00784FC3">
        <w:rPr>
          <w:rFonts w:asciiTheme="minorEastAsia" w:eastAsiaTheme="minorEastAsia" w:hAnsiTheme="minorEastAsia" w:cs="Consolas"/>
          <w:b w:val="0"/>
        </w:rPr>
        <w:t xml:space="preserve"> newProxyInstance(</w:t>
      </w:r>
      <w:r w:rsidRPr="00784FC3">
        <w:rPr>
          <w:rFonts w:asciiTheme="minorEastAsia" w:eastAsiaTheme="minorEastAsia" w:hAnsiTheme="minorEastAsia" w:cs="Consolas"/>
          <w:b w:val="0"/>
          <w:u w:val="single"/>
        </w:rPr>
        <w:t>ClassLoader</w:t>
      </w:r>
      <w:r w:rsidRPr="00784FC3">
        <w:rPr>
          <w:rFonts w:asciiTheme="minorEastAsia" w:eastAsiaTheme="minorEastAsia" w:hAnsiTheme="minorEastAsia" w:cs="Consolas"/>
          <w:b w:val="0"/>
        </w:rPr>
        <w:t xml:space="preserve"> loader, </w:t>
      </w:r>
      <w:r w:rsidRPr="00784FC3">
        <w:rPr>
          <w:rFonts w:asciiTheme="minorEastAsia" w:eastAsiaTheme="minorEastAsia" w:hAnsiTheme="minorEastAsia" w:cs="Consolas"/>
          <w:b w:val="0"/>
          <w:u w:val="single"/>
        </w:rPr>
        <w:t>Class</w:t>
      </w:r>
      <w:r w:rsidRPr="00784FC3">
        <w:rPr>
          <w:rFonts w:asciiTheme="minorEastAsia" w:eastAsiaTheme="minorEastAsia" w:hAnsiTheme="minorEastAsia" w:cs="Consolas"/>
          <w:b w:val="0"/>
        </w:rPr>
        <w:t>&lt;?&gt;[</w:t>
      </w:r>
      <w:r w:rsidRPr="00784FC3">
        <w:rPr>
          <w:rFonts w:asciiTheme="minorEastAsia" w:eastAsiaTheme="minorEastAsia" w:hAnsiTheme="minorEastAsia" w:cs="Consolas"/>
          <w:b w:val="0"/>
          <w:u w:val="single"/>
        </w:rPr>
        <w:t>]</w:t>
      </w:r>
      <w:r w:rsidRPr="00784FC3">
        <w:rPr>
          <w:rFonts w:asciiTheme="minorEastAsia" w:eastAsiaTheme="minorEastAsia" w:hAnsiTheme="minorEastAsia" w:cs="Consolas"/>
          <w:b w:val="0"/>
        </w:rPr>
        <w:t xml:space="preserve"> interfaces, </w:t>
      </w:r>
    </w:p>
    <w:p w14:paraId="3BAEAAE9" w14:textId="77777777" w:rsidR="001E11B9" w:rsidRPr="00784FC3" w:rsidRDefault="001E11B9" w:rsidP="001E11B9">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InvocationHandler</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h</w:t>
      </w:r>
      <w:r w:rsidRPr="00784FC3">
        <w:rPr>
          <w:rFonts w:asciiTheme="minorEastAsia" w:eastAsiaTheme="minorEastAsia" w:hAnsiTheme="minorEastAsia" w:cs="Consolas"/>
          <w:b w:val="0"/>
        </w:rPr>
        <w:t xml:space="preserve">) </w:t>
      </w:r>
    </w:p>
    <w:p w14:paraId="36DF6D9C" w14:textId="77777777" w:rsidR="001E11B9" w:rsidRPr="00784FC3" w:rsidRDefault="001E11B9"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ab/>
      </w:r>
      <w:r w:rsidRPr="00784FC3">
        <w:rPr>
          <w:rFonts w:asciiTheme="minorEastAsia" w:eastAsiaTheme="minorEastAsia" w:hAnsiTheme="minorEastAsia" w:cs="Consolas"/>
          <w:b/>
        </w:rPr>
        <w:tab/>
      </w:r>
      <w:r w:rsidRPr="00784FC3">
        <w:rPr>
          <w:rFonts w:asciiTheme="minorEastAsia" w:eastAsiaTheme="minorEastAsia" w:hAnsiTheme="minorEastAsia" w:cs="Consolas"/>
          <w:b/>
        </w:rPr>
        <w:tab/>
      </w:r>
      <w:r w:rsidRPr="00784FC3">
        <w:rPr>
          <w:rFonts w:asciiTheme="minorEastAsia" w:eastAsiaTheme="minorEastAsia" w:hAnsiTheme="minorEastAsia" w:cs="Consolas"/>
          <w:b/>
        </w:rPr>
        <w:tab/>
      </w:r>
      <w:r w:rsidRPr="00784FC3">
        <w:rPr>
          <w:rFonts w:asciiTheme="minorEastAsia" w:eastAsiaTheme="minorEastAsia" w:hAnsiTheme="minorEastAsia" w:cs="Consolas"/>
          <w:bCs/>
          <w:color w:val="7F0055"/>
        </w:rPr>
        <w:t>throws</w:t>
      </w:r>
      <w:r w:rsidRPr="00784FC3">
        <w:rPr>
          <w:rFonts w:asciiTheme="minorEastAsia" w:eastAsiaTheme="minorEastAsia" w:hAnsiTheme="minorEastAsia" w:cs="Consolas"/>
          <w:b/>
        </w:rPr>
        <w:t xml:space="preserve"> IllegalArgumentException</w:t>
      </w:r>
    </w:p>
    <w:p w14:paraId="347CBFA8" w14:textId="77777777" w:rsidR="001E11B9"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 xml:space="preserve">参数说明： </w:t>
      </w:r>
    </w:p>
    <w:p w14:paraId="30D15C89" w14:textId="77777777" w:rsidR="001E11B9"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 xml:space="preserve">ClassLoader loader：类加载器 </w:t>
      </w:r>
    </w:p>
    <w:p w14:paraId="6AD7B8B4" w14:textId="77777777" w:rsidR="001E11B9"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 xml:space="preserve">Class&lt;?&gt;[] interfaces：得到全部的接口 </w:t>
      </w:r>
    </w:p>
    <w:p w14:paraId="70D5AF6C" w14:textId="77777777" w:rsidR="001E11B9" w:rsidRPr="00784FC3" w:rsidRDefault="001E11B9"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InvocationHandler h：得到InvocationHandler接口的子类实例</w:t>
      </w:r>
    </w:p>
    <w:p w14:paraId="50B7C0F0" w14:textId="77777777" w:rsidR="00671A8B" w:rsidRPr="00784FC3" w:rsidRDefault="00671A8B" w:rsidP="001E11B9">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示例：</w:t>
      </w:r>
    </w:p>
    <w:p w14:paraId="34719706"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interface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w:t>
      </w:r>
      <w:r w:rsidRPr="00784FC3">
        <w:rPr>
          <w:rFonts w:asciiTheme="minorEastAsia" w:eastAsiaTheme="minorEastAsia" w:hAnsiTheme="minorEastAsia" w:cs="Consolas"/>
          <w:b w:val="0"/>
        </w:rPr>
        <w:t xml:space="preserve"> {  </w:t>
      </w:r>
    </w:p>
    <w:p w14:paraId="04BB80DF"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addBook();  </w:t>
      </w:r>
    </w:p>
    <w:p w14:paraId="284BADA0" w14:textId="77777777" w:rsidR="00671A8B" w:rsidRPr="00784FC3" w:rsidRDefault="00671A8B"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w:t>
      </w:r>
    </w:p>
    <w:p w14:paraId="7A5098F4" w14:textId="77777777" w:rsidR="00671A8B" w:rsidRPr="00784FC3" w:rsidRDefault="00671A8B" w:rsidP="00457F31">
      <w:pPr>
        <w:pStyle w:val="-11"/>
        <w:ind w:firstLine="422"/>
        <w:rPr>
          <w:rFonts w:asciiTheme="minorEastAsia" w:eastAsiaTheme="minorEastAsia" w:hAnsiTheme="minorEastAsia" w:cs="Consolas"/>
          <w:b/>
        </w:rPr>
      </w:pPr>
    </w:p>
    <w:p w14:paraId="0108D3F0"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BookFacadeImpl</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implements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w:t>
      </w:r>
      <w:r w:rsidRPr="00784FC3">
        <w:rPr>
          <w:rFonts w:asciiTheme="minorEastAsia" w:eastAsiaTheme="minorEastAsia" w:hAnsiTheme="minorEastAsia" w:cs="Consolas"/>
          <w:b w:val="0"/>
        </w:rPr>
        <w:t xml:space="preserve"> {  </w:t>
      </w:r>
    </w:p>
    <w:p w14:paraId="4AB74513"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p>
    <w:p w14:paraId="73E1CE28"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 xml:space="preserve">    </w:t>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38AEBB2F"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addBook()</w:t>
      </w:r>
      <w:r w:rsidRPr="00784FC3">
        <w:rPr>
          <w:rFonts w:asciiTheme="minorEastAsia" w:eastAsiaTheme="minorEastAsia" w:hAnsiTheme="minorEastAsia" w:cs="Consolas"/>
          <w:b w:val="0"/>
        </w:rPr>
        <w:t xml:space="preserve"> {  </w:t>
      </w:r>
    </w:p>
    <w:p w14:paraId="224FCE39"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"增加图书方法。。。"</w:t>
      </w:r>
      <w:r w:rsidRPr="00784FC3">
        <w:rPr>
          <w:rFonts w:asciiTheme="minorEastAsia" w:eastAsiaTheme="minorEastAsia" w:hAnsiTheme="minorEastAsia" w:cs="Consolas"/>
          <w:b w:val="0"/>
        </w:rPr>
        <w:t xml:space="preserve">);  </w:t>
      </w:r>
    </w:p>
    <w:p w14:paraId="6AA71382"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  </w:t>
      </w:r>
    </w:p>
    <w:p w14:paraId="26A441E9" w14:textId="77777777" w:rsidR="00D27F06" w:rsidRPr="00784FC3" w:rsidRDefault="00D27F06" w:rsidP="00D27F06">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 xml:space="preserve">  </w:t>
      </w:r>
    </w:p>
    <w:p w14:paraId="06815FC4" w14:textId="77777777" w:rsidR="00D27F06" w:rsidRPr="00784FC3" w:rsidRDefault="00D27F06"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w:t>
      </w:r>
    </w:p>
    <w:p w14:paraId="2C4386B2"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u w:val="single"/>
        </w:rPr>
        <w:t>/</w:t>
      </w:r>
      <w:r w:rsidRPr="00784FC3">
        <w:rPr>
          <w:rFonts w:asciiTheme="minorEastAsia" w:eastAsiaTheme="minorEastAsia" w:hAnsiTheme="minorEastAsia" w:cs="Consolas"/>
          <w:b w:val="0"/>
          <w:color w:val="3F5FBF"/>
        </w:rPr>
        <w:t xml:space="preserve">** </w:t>
      </w:r>
    </w:p>
    <w:p w14:paraId="35931FC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JDK动态代理代理类 </w:t>
      </w:r>
    </w:p>
    <w:p w14:paraId="6835CE5B"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733A6F71"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r w:rsidRPr="00784FC3">
        <w:rPr>
          <w:rFonts w:asciiTheme="minorEastAsia" w:eastAsiaTheme="minorEastAsia" w:hAnsiTheme="minorEastAsia" w:cs="Consolas"/>
          <w:bCs/>
          <w:color w:val="7F9FBF"/>
        </w:rPr>
        <w:t>@author</w:t>
      </w:r>
      <w:r w:rsidRPr="00784FC3">
        <w:rPr>
          <w:rFonts w:asciiTheme="minorEastAsia" w:eastAsiaTheme="minorEastAsia" w:hAnsiTheme="minorEastAsia" w:cs="Consolas"/>
          <w:b w:val="0"/>
          <w:color w:val="3F5FBF"/>
        </w:rPr>
        <w:t xml:space="preserve"> student </w:t>
      </w:r>
    </w:p>
    <w:p w14:paraId="23D241F5"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  </w:t>
      </w:r>
    </w:p>
    <w:p w14:paraId="543909E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 xml:space="preserve"> */</w:t>
      </w:r>
      <w:r w:rsidRPr="00784FC3">
        <w:rPr>
          <w:rFonts w:asciiTheme="minorEastAsia" w:eastAsiaTheme="minorEastAsia" w:hAnsiTheme="minorEastAsia" w:cs="Consolas"/>
          <w:b w:val="0"/>
        </w:rPr>
        <w:t xml:space="preserve">  </w:t>
      </w:r>
    </w:p>
    <w:p w14:paraId="2B3CC738"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implements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InvocationHandler</w:t>
      </w:r>
      <w:r w:rsidRPr="00784FC3">
        <w:rPr>
          <w:rFonts w:asciiTheme="minorEastAsia" w:eastAsiaTheme="minorEastAsia" w:hAnsiTheme="minorEastAsia" w:cs="Consolas"/>
          <w:b w:val="0"/>
        </w:rPr>
        <w:t xml:space="preserve"> {  </w:t>
      </w:r>
    </w:p>
    <w:p w14:paraId="55B377F3"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private</w:t>
      </w:r>
      <w:r w:rsidRPr="00784FC3">
        <w:rPr>
          <w:rFonts w:asciiTheme="minorEastAsia" w:eastAsiaTheme="minorEastAsia" w:hAnsiTheme="minorEastAsia" w:cs="Consolas"/>
          <w:b w:val="0"/>
        </w:rPr>
        <w:t xml:space="preserve"> Object </w:t>
      </w:r>
      <w:r w:rsidRPr="00784FC3">
        <w:rPr>
          <w:rFonts w:asciiTheme="minorEastAsia" w:eastAsiaTheme="minorEastAsia" w:hAnsiTheme="minorEastAsia" w:cs="Consolas"/>
          <w:b w:val="0"/>
          <w:color w:val="0000C0"/>
        </w:rPr>
        <w:t>target</w:t>
      </w:r>
      <w:r w:rsidRPr="00784FC3">
        <w:rPr>
          <w:rFonts w:asciiTheme="minorEastAsia" w:eastAsiaTheme="minorEastAsia" w:hAnsiTheme="minorEastAsia" w:cs="Consolas"/>
          <w:b w:val="0"/>
        </w:rPr>
        <w:t xml:space="preserve">;  </w:t>
      </w:r>
    </w:p>
    <w:p w14:paraId="610D7F7D"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5FBF"/>
        </w:rPr>
        <w:t xml:space="preserve">/** </w:t>
      </w:r>
    </w:p>
    <w:p w14:paraId="5DE0D2EC"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绑定委托对象并返回一个代理类 </w:t>
      </w:r>
    </w:p>
    <w:p w14:paraId="150892E3"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w:t>
      </w:r>
      <w:r w:rsidRPr="00784FC3">
        <w:rPr>
          <w:rFonts w:asciiTheme="minorEastAsia" w:eastAsiaTheme="minorEastAsia" w:hAnsiTheme="minorEastAsia" w:cs="Consolas"/>
          <w:bCs/>
          <w:color w:val="7F9FBF"/>
        </w:rPr>
        <w:t>@param</w:t>
      </w:r>
      <w:r w:rsidRPr="00784FC3">
        <w:rPr>
          <w:rFonts w:asciiTheme="minorEastAsia" w:eastAsiaTheme="minorEastAsia" w:hAnsiTheme="minorEastAsia" w:cs="Consolas"/>
          <w:b w:val="0"/>
          <w:color w:val="3F5FBF"/>
        </w:rPr>
        <w:t xml:space="preserve"> target </w:t>
      </w:r>
    </w:p>
    <w:p w14:paraId="04F7B834"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w:t>
      </w:r>
      <w:r w:rsidRPr="00784FC3">
        <w:rPr>
          <w:rFonts w:asciiTheme="minorEastAsia" w:eastAsiaTheme="minorEastAsia" w:hAnsiTheme="minorEastAsia" w:cs="Consolas"/>
          <w:bCs/>
          <w:color w:val="7F9FBF"/>
        </w:rPr>
        <w:t>@return</w:t>
      </w:r>
      <w:r w:rsidRPr="00784FC3">
        <w:rPr>
          <w:rFonts w:asciiTheme="minorEastAsia" w:eastAsiaTheme="minorEastAsia" w:hAnsiTheme="minorEastAsia" w:cs="Consolas"/>
          <w:b w:val="0"/>
          <w:color w:val="3F5FBF"/>
        </w:rPr>
        <w:t xml:space="preserve"> </w:t>
      </w:r>
    </w:p>
    <w:p w14:paraId="2E625D09"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w:t>
      </w:r>
      <w:r w:rsidRPr="00784FC3">
        <w:rPr>
          <w:rFonts w:asciiTheme="minorEastAsia" w:eastAsiaTheme="minorEastAsia" w:hAnsiTheme="minorEastAsia" w:cs="Consolas"/>
          <w:b w:val="0"/>
        </w:rPr>
        <w:t xml:space="preserve">  </w:t>
      </w:r>
    </w:p>
    <w:p w14:paraId="0E97FA5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Object bind(Object </w:t>
      </w:r>
      <w:r w:rsidRPr="00784FC3">
        <w:rPr>
          <w:rFonts w:asciiTheme="minorEastAsia" w:eastAsiaTheme="minorEastAsia" w:hAnsiTheme="minorEastAsia" w:cs="Consolas"/>
          <w:b w:val="0"/>
          <w:color w:val="6A3E3E"/>
        </w:rPr>
        <w:t>target</w:t>
      </w:r>
      <w:r w:rsidRPr="00784FC3">
        <w:rPr>
          <w:rFonts w:asciiTheme="minorEastAsia" w:eastAsiaTheme="minorEastAsia" w:hAnsiTheme="minorEastAsia" w:cs="Consolas"/>
          <w:b w:val="0"/>
        </w:rPr>
        <w:t xml:space="preserve">) {  </w:t>
      </w:r>
    </w:p>
    <w:p w14:paraId="776A92F2"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0000C0"/>
        </w:rPr>
        <w:t>target</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color w:val="6A3E3E"/>
        </w:rPr>
        <w:t>target</w:t>
      </w:r>
      <w:r w:rsidRPr="00784FC3">
        <w:rPr>
          <w:rFonts w:asciiTheme="minorEastAsia" w:eastAsiaTheme="minorEastAsia" w:hAnsiTheme="minorEastAsia" w:cs="Consolas"/>
          <w:b w:val="0"/>
        </w:rPr>
        <w:t xml:space="preserve">;  </w:t>
      </w:r>
    </w:p>
    <w:p w14:paraId="4E943D7B"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//取得代理对象  </w:t>
      </w:r>
    </w:p>
    <w:p w14:paraId="2807835B"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Proxy</w:t>
      </w:r>
      <w:r w:rsidRPr="00784FC3">
        <w:rPr>
          <w:rFonts w:asciiTheme="minorEastAsia" w:eastAsiaTheme="minorEastAsia" w:hAnsiTheme="minorEastAsia" w:cs="Consolas"/>
          <w:b w:val="0"/>
        </w:rPr>
        <w:t>.newProxyInstance(</w:t>
      </w:r>
      <w:r w:rsidRPr="00784FC3">
        <w:rPr>
          <w:rFonts w:asciiTheme="minorEastAsia" w:eastAsiaTheme="minorEastAsia" w:hAnsiTheme="minorEastAsia" w:cs="Consolas"/>
          <w:b w:val="0"/>
          <w:color w:val="6A3E3E"/>
        </w:rPr>
        <w:t>target</w:t>
      </w:r>
      <w:r w:rsidRPr="00784FC3">
        <w:rPr>
          <w:rFonts w:asciiTheme="minorEastAsia" w:eastAsiaTheme="minorEastAsia" w:hAnsiTheme="minorEastAsia" w:cs="Consolas"/>
          <w:b w:val="0"/>
        </w:rPr>
        <w:t xml:space="preserve">.getClass().getClassLoader(),  </w:t>
      </w:r>
    </w:p>
    <w:p w14:paraId="43471492"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target</w:t>
      </w:r>
      <w:r w:rsidRPr="00784FC3">
        <w:rPr>
          <w:rFonts w:asciiTheme="minorEastAsia" w:eastAsiaTheme="minorEastAsia" w:hAnsiTheme="minorEastAsia" w:cs="Consolas"/>
          <w:b w:val="0"/>
        </w:rPr>
        <w:t xml:space="preserve">.getClass().getInterfaces(), </w:t>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3F7F5F"/>
        </w:rPr>
        <w:t>//要绑定接口(这是一个缺陷，</w:t>
      </w:r>
      <w:r w:rsidRPr="00784FC3">
        <w:rPr>
          <w:rFonts w:asciiTheme="minorEastAsia" w:eastAsiaTheme="minorEastAsia" w:hAnsiTheme="minorEastAsia" w:cs="Consolas"/>
          <w:b w:val="0"/>
          <w:color w:val="3F7F5F"/>
          <w:u w:val="single"/>
        </w:rPr>
        <w:t>cglib</w:t>
      </w:r>
      <w:r w:rsidRPr="00784FC3">
        <w:rPr>
          <w:rFonts w:asciiTheme="minorEastAsia" w:eastAsiaTheme="minorEastAsia" w:hAnsiTheme="minorEastAsia" w:cs="Consolas"/>
          <w:b w:val="0"/>
          <w:color w:val="3F7F5F"/>
        </w:rPr>
        <w:t xml:space="preserve">弥补了这一缺陷)  </w:t>
      </w:r>
    </w:p>
    <w:p w14:paraId="18ED0F11"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5967B379"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p>
    <w:p w14:paraId="7A5D20EA"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@Override</w:t>
      </w:r>
      <w:r w:rsidRPr="00784FC3">
        <w:rPr>
          <w:rFonts w:asciiTheme="minorEastAsia" w:eastAsiaTheme="minorEastAsia" w:hAnsiTheme="minorEastAsia" w:cs="Consolas"/>
          <w:b w:val="0"/>
        </w:rPr>
        <w:t xml:space="preserve">  </w:t>
      </w:r>
    </w:p>
    <w:p w14:paraId="61C4A9CA"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5FBF"/>
        </w:rPr>
        <w:t xml:space="preserve">/** </w:t>
      </w:r>
    </w:p>
    <w:p w14:paraId="50B2A317"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调用方法 </w:t>
      </w:r>
    </w:p>
    <w:p w14:paraId="70279B18"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w:t>
      </w:r>
      <w:r w:rsidRPr="00784FC3">
        <w:rPr>
          <w:rFonts w:asciiTheme="minorEastAsia" w:eastAsiaTheme="minorEastAsia" w:hAnsiTheme="minorEastAsia" w:cs="Consolas"/>
          <w:b w:val="0"/>
        </w:rPr>
        <w:t xml:space="preserve">  </w:t>
      </w:r>
    </w:p>
    <w:p w14:paraId="3A75DD95"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Object invoke(Object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Method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method</w:t>
      </w:r>
      <w:r w:rsidRPr="00784FC3">
        <w:rPr>
          <w:rFonts w:asciiTheme="minorEastAsia" w:eastAsiaTheme="minorEastAsia" w:hAnsiTheme="minorEastAsia" w:cs="Consolas"/>
          <w:b w:val="0"/>
        </w:rPr>
        <w:t xml:space="preserve">, Object[]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w:t>
      </w:r>
    </w:p>
    <w:p w14:paraId="56C26C54"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throws</w:t>
      </w:r>
      <w:r w:rsidRPr="00784FC3">
        <w:rPr>
          <w:rFonts w:asciiTheme="minorEastAsia" w:eastAsiaTheme="minorEastAsia" w:hAnsiTheme="minorEastAsia" w:cs="Consolas"/>
          <w:b w:val="0"/>
        </w:rPr>
        <w:t xml:space="preserve"> Throwable {  </w:t>
      </w:r>
    </w:p>
    <w:p w14:paraId="7BC2AC2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 xml:space="preserve">Object </w:t>
      </w:r>
      <w:r w:rsidRPr="00784FC3">
        <w:rPr>
          <w:rFonts w:asciiTheme="minorEastAsia" w:eastAsiaTheme="minorEastAsia" w:hAnsiTheme="minorEastAsia" w:cs="Consolas"/>
          <w:b w:val="0"/>
          <w:color w:val="6A3E3E"/>
        </w:rPr>
        <w:t>result</w:t>
      </w:r>
      <w:r w:rsidRPr="00784FC3">
        <w:rPr>
          <w:rFonts w:asciiTheme="minorEastAsia" w:eastAsiaTheme="minorEastAsia" w:hAnsiTheme="minorEastAsia" w:cs="Consolas"/>
          <w:b w:val="0"/>
        </w:rPr>
        <w:t>=</w:t>
      </w:r>
      <w:r w:rsidRPr="00784FC3">
        <w:rPr>
          <w:rFonts w:asciiTheme="minorEastAsia" w:eastAsiaTheme="minorEastAsia" w:hAnsiTheme="minorEastAsia" w:cs="Consolas"/>
          <w:bCs/>
          <w:color w:val="7F0055"/>
        </w:rPr>
        <w:t>null</w:t>
      </w:r>
      <w:r w:rsidRPr="00784FC3">
        <w:rPr>
          <w:rFonts w:asciiTheme="minorEastAsia" w:eastAsiaTheme="minorEastAsia" w:hAnsiTheme="minorEastAsia" w:cs="Consolas"/>
          <w:b w:val="0"/>
        </w:rPr>
        <w:t xml:space="preserve">;  </w:t>
      </w:r>
    </w:p>
    <w:p w14:paraId="7652511E"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"事物开始"</w:t>
      </w:r>
      <w:r w:rsidRPr="00784FC3">
        <w:rPr>
          <w:rFonts w:asciiTheme="minorEastAsia" w:eastAsiaTheme="minorEastAsia" w:hAnsiTheme="minorEastAsia" w:cs="Consolas"/>
          <w:b w:val="0"/>
        </w:rPr>
        <w:t xml:space="preserve">);  </w:t>
      </w:r>
    </w:p>
    <w:p w14:paraId="4EFED1BA"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7F5F"/>
        </w:rPr>
        <w:t xml:space="preserve">//执行方法  </w:t>
      </w:r>
    </w:p>
    <w:p w14:paraId="20C0A0B8"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result</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6A3E3E"/>
        </w:rPr>
        <w:t>method</w:t>
      </w:r>
      <w:r w:rsidRPr="00784FC3">
        <w:rPr>
          <w:rFonts w:asciiTheme="minorEastAsia" w:eastAsiaTheme="minorEastAsia" w:hAnsiTheme="minorEastAsia" w:cs="Consolas"/>
          <w:b w:val="0"/>
        </w:rPr>
        <w:t>.invoke(</w:t>
      </w:r>
      <w:r w:rsidRPr="00784FC3">
        <w:rPr>
          <w:rFonts w:asciiTheme="minorEastAsia" w:eastAsiaTheme="minorEastAsia" w:hAnsiTheme="minorEastAsia" w:cs="Consolas"/>
          <w:b w:val="0"/>
          <w:color w:val="0000C0"/>
        </w:rPr>
        <w:t>target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w:t>
      </w:r>
    </w:p>
    <w:p w14:paraId="18E265A6"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System.</w:t>
      </w:r>
      <w:r w:rsidRPr="00784FC3">
        <w:rPr>
          <w:rFonts w:asciiTheme="minorEastAsia" w:eastAsiaTheme="minorEastAsia" w:hAnsiTheme="minorEastAsia" w:cs="Consolas"/>
          <w:bCs/>
          <w:i/>
          <w:iCs/>
          <w:color w:val="0000C0"/>
        </w:rPr>
        <w:t>out</w:t>
      </w:r>
      <w:r w:rsidRPr="00784FC3">
        <w:rPr>
          <w:rFonts w:asciiTheme="minorEastAsia" w:eastAsiaTheme="minorEastAsia" w:hAnsiTheme="minorEastAsia" w:cs="Consolas"/>
          <w:b w:val="0"/>
        </w:rPr>
        <w:t>.println(</w:t>
      </w:r>
      <w:r w:rsidRPr="00784FC3">
        <w:rPr>
          <w:rFonts w:asciiTheme="minorEastAsia" w:eastAsiaTheme="minorEastAsia" w:hAnsiTheme="minorEastAsia" w:cs="Consolas"/>
          <w:b w:val="0"/>
          <w:color w:val="2A00FF"/>
        </w:rPr>
        <w:t>"事物结束"</w:t>
      </w:r>
      <w:r w:rsidRPr="00784FC3">
        <w:rPr>
          <w:rFonts w:asciiTheme="minorEastAsia" w:eastAsiaTheme="minorEastAsia" w:hAnsiTheme="minorEastAsia" w:cs="Consolas"/>
          <w:b w:val="0"/>
        </w:rPr>
        <w:t xml:space="preserve">);  </w:t>
      </w:r>
    </w:p>
    <w:p w14:paraId="40624AA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return</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result</w:t>
      </w:r>
      <w:r w:rsidRPr="00784FC3">
        <w:rPr>
          <w:rFonts w:asciiTheme="minorEastAsia" w:eastAsiaTheme="minorEastAsia" w:hAnsiTheme="minorEastAsia" w:cs="Consolas"/>
          <w:b w:val="0"/>
        </w:rPr>
        <w:t xml:space="preserve">;  </w:t>
      </w:r>
    </w:p>
    <w:p w14:paraId="15D5B43E"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 xml:space="preserve">}  </w:t>
      </w:r>
    </w:p>
    <w:p w14:paraId="42707961"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p>
    <w:p w14:paraId="6FED4352" w14:textId="77777777" w:rsidR="00671A8B" w:rsidRPr="00784FC3" w:rsidRDefault="00671A8B"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7C3C8CC2" w14:textId="77777777" w:rsidR="00671A8B" w:rsidRPr="00784FC3" w:rsidRDefault="00671A8B" w:rsidP="00457F31">
      <w:pPr>
        <w:pStyle w:val="-11"/>
        <w:ind w:firstLine="422"/>
        <w:rPr>
          <w:rFonts w:asciiTheme="minorEastAsia" w:eastAsiaTheme="minorEastAsia" w:hAnsiTheme="minorEastAsia" w:cs="Consolas"/>
          <w:b/>
        </w:rPr>
      </w:pPr>
    </w:p>
    <w:p w14:paraId="39F0E4F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u w:val="single"/>
        </w:rPr>
        <w:t>p</w:t>
      </w:r>
      <w:r w:rsidRPr="00784FC3">
        <w:rPr>
          <w:rFonts w:asciiTheme="minorEastAsia" w:eastAsiaTheme="minorEastAsia" w:hAnsiTheme="minorEastAsia" w:cs="Consolas"/>
          <w:bCs/>
          <w:color w:val="7F0055"/>
        </w:rPr>
        <w:t>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TestProxy</w:t>
      </w:r>
      <w:r w:rsidRPr="00784FC3">
        <w:rPr>
          <w:rFonts w:asciiTheme="minorEastAsia" w:eastAsiaTheme="minorEastAsia" w:hAnsiTheme="minorEastAsia" w:cs="Consolas"/>
          <w:b w:val="0"/>
        </w:rPr>
        <w:t xml:space="preserve"> {  </w:t>
      </w:r>
    </w:p>
    <w:p w14:paraId="698BABC5"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p>
    <w:p w14:paraId="2E498394"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static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main(String[] </w:t>
      </w:r>
      <w:r w:rsidRPr="00784FC3">
        <w:rPr>
          <w:rFonts w:asciiTheme="minorEastAsia" w:eastAsiaTheme="minorEastAsia" w:hAnsiTheme="minorEastAsia" w:cs="Consolas"/>
          <w:b w:val="0"/>
          <w:color w:val="6A3E3E"/>
        </w:rPr>
        <w:t>args</w:t>
      </w:r>
      <w:r w:rsidRPr="00784FC3">
        <w:rPr>
          <w:rFonts w:asciiTheme="minorEastAsia" w:eastAsiaTheme="minorEastAsia" w:hAnsiTheme="minorEastAsia" w:cs="Consolas"/>
          <w:b w:val="0"/>
        </w:rPr>
        <w:t xml:space="preserve">) {  </w:t>
      </w:r>
    </w:p>
    <w:p w14:paraId="55498487"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BookFacadeProxy</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BookFacadeProxy</w:t>
      </w:r>
      <w:r w:rsidRPr="00784FC3">
        <w:rPr>
          <w:rFonts w:asciiTheme="minorEastAsia" w:eastAsiaTheme="minorEastAsia" w:hAnsiTheme="minorEastAsia" w:cs="Consolas"/>
          <w:b w:val="0"/>
        </w:rPr>
        <w:t xml:space="preserve">();  </w:t>
      </w:r>
    </w:p>
    <w:p w14:paraId="006E1EFD"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u w:val="single"/>
        </w:rPr>
        <w:t>BookFacade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bookProxy</w:t>
      </w:r>
      <w:r w:rsidRPr="00784FC3">
        <w:rPr>
          <w:rFonts w:asciiTheme="minorEastAsia" w:eastAsiaTheme="minorEastAsia" w:hAnsiTheme="minorEastAsia" w:cs="Consolas"/>
          <w:b w:val="0"/>
        </w:rPr>
        <w:t xml:space="preserve"> = (</w:t>
      </w:r>
      <w:r w:rsidRPr="00784FC3">
        <w:rPr>
          <w:rFonts w:asciiTheme="minorEastAsia" w:eastAsiaTheme="minorEastAsia" w:hAnsiTheme="minorEastAsia" w:cs="Consolas"/>
          <w:b w:val="0"/>
          <w:u w:val="single"/>
        </w:rPr>
        <w:t>BookFacade</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proxy</w:t>
      </w:r>
      <w:r w:rsidRPr="00784FC3">
        <w:rPr>
          <w:rFonts w:asciiTheme="minorEastAsia" w:eastAsiaTheme="minorEastAsia" w:hAnsiTheme="minorEastAsia" w:cs="Consolas"/>
          <w:b w:val="0"/>
        </w:rPr>
        <w:t>.bind(</w:t>
      </w:r>
      <w:r w:rsidRPr="00784FC3">
        <w:rPr>
          <w:rFonts w:asciiTheme="minorEastAsia" w:eastAsiaTheme="minorEastAsia" w:hAnsiTheme="minorEastAsia" w:cs="Consolas"/>
          <w:bCs/>
          <w:color w:val="7F0055"/>
        </w:rPr>
        <w:t>new</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u w:val="single"/>
        </w:rPr>
        <w:t>BookFacadeImpl</w:t>
      </w:r>
      <w:r w:rsidRPr="00784FC3">
        <w:rPr>
          <w:rFonts w:asciiTheme="minorEastAsia" w:eastAsiaTheme="minorEastAsia" w:hAnsiTheme="minorEastAsia" w:cs="Consolas"/>
          <w:b w:val="0"/>
        </w:rPr>
        <w:t xml:space="preserve">());  </w:t>
      </w:r>
    </w:p>
    <w:p w14:paraId="1BA791A0"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A3E3E"/>
        </w:rPr>
        <w:t>bookProxy</w:t>
      </w:r>
      <w:r w:rsidRPr="00784FC3">
        <w:rPr>
          <w:rFonts w:asciiTheme="minorEastAsia" w:eastAsiaTheme="minorEastAsia" w:hAnsiTheme="minorEastAsia" w:cs="Consolas"/>
          <w:b w:val="0"/>
        </w:rPr>
        <w:t xml:space="preserve">.addBook();  </w:t>
      </w:r>
    </w:p>
    <w:p w14:paraId="068A6612"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ab/>
        <w:t xml:space="preserve">}  </w:t>
      </w:r>
    </w:p>
    <w:p w14:paraId="067A6F56" w14:textId="77777777" w:rsidR="00671A8B" w:rsidRPr="00784FC3" w:rsidRDefault="00671A8B" w:rsidP="00671A8B">
      <w:pPr>
        <w:widowControl w:val="0"/>
        <w:ind w:firstLineChars="0" w:firstLine="0"/>
        <w:rPr>
          <w:rFonts w:asciiTheme="minorEastAsia" w:eastAsiaTheme="minorEastAsia" w:hAnsiTheme="minorEastAsia" w:cs="Consolas"/>
          <w:b w:val="0"/>
          <w:color w:val="auto"/>
        </w:rPr>
      </w:pPr>
    </w:p>
    <w:p w14:paraId="220DE736" w14:textId="77777777" w:rsidR="00671A8B" w:rsidRPr="00784FC3" w:rsidRDefault="00671A8B" w:rsidP="00457F31">
      <w:pPr>
        <w:pStyle w:val="-11"/>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0A6BBDDA" w14:textId="77777777" w:rsidR="00A05516" w:rsidRPr="00784FC3" w:rsidRDefault="00A05516" w:rsidP="00457F31">
      <w:pPr>
        <w:pStyle w:val="-11"/>
        <w:ind w:firstLine="422"/>
        <w:rPr>
          <w:rFonts w:asciiTheme="minorEastAsia" w:eastAsiaTheme="minorEastAsia" w:hAnsiTheme="minorEastAsia" w:cs="Consolas"/>
          <w:b/>
        </w:rPr>
      </w:pPr>
    </w:p>
    <w:p w14:paraId="625F0B01" w14:textId="77777777" w:rsidR="00A05516" w:rsidRPr="00784FC3" w:rsidRDefault="00A05516" w:rsidP="00457F31">
      <w:pPr>
        <w:pStyle w:val="-11"/>
        <w:ind w:firstLine="482"/>
        <w:rPr>
          <w:rFonts w:asciiTheme="minorEastAsia" w:eastAsiaTheme="minorEastAsia" w:hAnsiTheme="minorEastAsia" w:cs="Consolas"/>
          <w:b/>
          <w:color w:val="FF0000"/>
          <w:sz w:val="24"/>
          <w:szCs w:val="24"/>
        </w:rPr>
      </w:pPr>
      <w:r w:rsidRPr="00784FC3">
        <w:rPr>
          <w:rFonts w:asciiTheme="minorEastAsia" w:eastAsiaTheme="minorEastAsia" w:hAnsiTheme="minorEastAsia" w:cs="Consolas" w:hint="eastAsia"/>
          <w:b/>
          <w:color w:val="FF0000"/>
          <w:sz w:val="24"/>
          <w:szCs w:val="24"/>
        </w:rPr>
        <w:t>注：JDK的动态代理依靠接口实现，如果有些类并没有实现接口，则不能使用JDK代理</w:t>
      </w:r>
    </w:p>
    <w:p w14:paraId="0B05B9D4" w14:textId="77777777" w:rsidR="00AF5AD7" w:rsidRPr="00784FC3" w:rsidRDefault="00AF5AD7" w:rsidP="00AF5AD7">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类加载器</w:t>
      </w:r>
    </w:p>
    <w:p w14:paraId="75B6AA6B" w14:textId="77777777" w:rsidR="00AF5AD7" w:rsidRPr="00784FC3" w:rsidRDefault="00AF5AD7" w:rsidP="00AF5AD7">
      <w:pPr>
        <w:pStyle w:val="-11"/>
        <w:numPr>
          <w:ilvl w:val="0"/>
          <w:numId w:val="12"/>
        </w:numPr>
        <w:ind w:left="226"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类加载器工作机制</w:t>
      </w:r>
    </w:p>
    <w:p w14:paraId="7BB4B1BF" w14:textId="77777777" w:rsidR="00AF5AD7" w:rsidRPr="00784FC3" w:rsidRDefault="00AF5AD7" w:rsidP="00602974">
      <w:pPr>
        <w:pStyle w:val="A5"/>
        <w:ind w:firstLine="482"/>
      </w:pPr>
      <w:r w:rsidRPr="00784FC3">
        <w:rPr>
          <w:rFonts w:hint="eastAsia"/>
        </w:rPr>
        <w:t>类装载器就是寻找类的子节码文件并构造出类在JVM内部表示对象的组件。在Java中，类装载器把一个类装入JVM中，要经过以下步骤：</w:t>
      </w:r>
    </w:p>
    <w:p w14:paraId="5E13D55C" w14:textId="77777777" w:rsidR="00AF5AD7" w:rsidRPr="00784FC3" w:rsidRDefault="00AF5AD7" w:rsidP="00602974">
      <w:pPr>
        <w:pStyle w:val="A5"/>
        <w:ind w:firstLine="482"/>
      </w:pPr>
      <w:r w:rsidRPr="00784FC3">
        <w:rPr>
          <w:rFonts w:hint="eastAsia"/>
        </w:rPr>
        <w:t xml:space="preserve">1）、装载：查找和导入Class文件；  </w:t>
      </w:r>
    </w:p>
    <w:p w14:paraId="39ED16B2" w14:textId="77777777" w:rsidR="00AF5AD7" w:rsidRPr="00784FC3" w:rsidRDefault="00AF5AD7" w:rsidP="00602974">
      <w:pPr>
        <w:pStyle w:val="A5"/>
        <w:ind w:firstLine="482"/>
      </w:pPr>
      <w:r w:rsidRPr="00784FC3">
        <w:rPr>
          <w:rFonts w:hint="eastAsia"/>
        </w:rPr>
        <w:t xml:space="preserve">2）、链接：执行校验、准备和解析步骤，其中解析步骤是可以选择的：  </w:t>
      </w:r>
    </w:p>
    <w:p w14:paraId="578C7032" w14:textId="77777777" w:rsidR="00AF5AD7" w:rsidRPr="00784FC3" w:rsidRDefault="00AF5AD7" w:rsidP="00602974">
      <w:pPr>
        <w:pStyle w:val="A5"/>
        <w:ind w:firstLine="482"/>
      </w:pPr>
      <w:r w:rsidRPr="00784FC3">
        <w:rPr>
          <w:rFonts w:hint="eastAsia"/>
        </w:rPr>
        <w:tab/>
      </w:r>
      <w:r w:rsidRPr="00784FC3">
        <w:rPr>
          <w:rFonts w:hint="eastAsia"/>
        </w:rPr>
        <w:tab/>
      </w:r>
      <w:r w:rsidRPr="00784FC3">
        <w:rPr>
          <w:rFonts w:hint="eastAsia"/>
        </w:rPr>
        <w:tab/>
        <w:t xml:space="preserve">2.1）、校验：检查载入Class文件数据的正确性；  </w:t>
      </w:r>
    </w:p>
    <w:p w14:paraId="41B91D95" w14:textId="77777777" w:rsidR="00AF5AD7" w:rsidRPr="00784FC3" w:rsidRDefault="00AF5AD7" w:rsidP="00602974">
      <w:pPr>
        <w:pStyle w:val="A5"/>
        <w:ind w:firstLine="482"/>
      </w:pPr>
      <w:r w:rsidRPr="00784FC3">
        <w:rPr>
          <w:rFonts w:hint="eastAsia"/>
        </w:rPr>
        <w:tab/>
      </w:r>
      <w:r w:rsidRPr="00784FC3">
        <w:rPr>
          <w:rFonts w:hint="eastAsia"/>
        </w:rPr>
        <w:tab/>
      </w:r>
      <w:r w:rsidRPr="00784FC3">
        <w:rPr>
          <w:rFonts w:hint="eastAsia"/>
        </w:rPr>
        <w:tab/>
        <w:t xml:space="preserve">2.2）、准备：给类的静态变量分配存储空间；  </w:t>
      </w:r>
    </w:p>
    <w:p w14:paraId="75B0BAC9" w14:textId="77777777" w:rsidR="00AF5AD7" w:rsidRPr="00784FC3" w:rsidRDefault="00AF5AD7" w:rsidP="00602974">
      <w:pPr>
        <w:pStyle w:val="A5"/>
        <w:ind w:firstLine="482"/>
      </w:pPr>
      <w:r w:rsidRPr="00784FC3">
        <w:rPr>
          <w:rFonts w:hint="eastAsia"/>
        </w:rPr>
        <w:t xml:space="preserve"> </w:t>
      </w:r>
      <w:r w:rsidRPr="00784FC3">
        <w:rPr>
          <w:rFonts w:hint="eastAsia"/>
        </w:rPr>
        <w:tab/>
      </w:r>
      <w:r w:rsidRPr="00784FC3">
        <w:rPr>
          <w:rFonts w:hint="eastAsia"/>
        </w:rPr>
        <w:tab/>
        <w:t xml:space="preserve">2.3）、解析：将符号引用转成直接引用；  </w:t>
      </w:r>
    </w:p>
    <w:p w14:paraId="17FAB32C" w14:textId="77777777" w:rsidR="00AF5AD7" w:rsidRPr="00784FC3" w:rsidRDefault="00AF5AD7" w:rsidP="00602974">
      <w:pPr>
        <w:pStyle w:val="A5"/>
        <w:ind w:firstLine="482"/>
      </w:pPr>
      <w:r w:rsidRPr="00784FC3">
        <w:rPr>
          <w:rFonts w:hint="eastAsia"/>
        </w:rPr>
        <w:t>3）、初始化：对类的静态变量、静态代码块执行初始化工作。</w:t>
      </w:r>
    </w:p>
    <w:p w14:paraId="07B86618" w14:textId="77777777" w:rsidR="00AF5AD7" w:rsidRPr="00784FC3" w:rsidRDefault="00AF5AD7" w:rsidP="00602974">
      <w:pPr>
        <w:pStyle w:val="A5"/>
        <w:ind w:firstLine="482"/>
      </w:pPr>
      <w:r w:rsidRPr="00784FC3">
        <w:rPr>
          <w:rFonts w:hint="eastAsia"/>
        </w:rPr>
        <w:t>JDK 默认提供了如下几种ClassLoader：</w:t>
      </w:r>
    </w:p>
    <w:p w14:paraId="483168A8" w14:textId="77777777" w:rsidR="00AF5AD7" w:rsidRPr="00784FC3" w:rsidRDefault="00AF5AD7" w:rsidP="00602974">
      <w:pPr>
        <w:pStyle w:val="A5"/>
        <w:ind w:firstLine="482"/>
      </w:pPr>
      <w:r w:rsidRPr="00784FC3">
        <w:rPr>
          <w:rFonts w:hint="eastAsia"/>
        </w:rPr>
        <w:t>1）、</w:t>
      </w:r>
      <w:r w:rsidRPr="00784FC3">
        <w:rPr>
          <w:highlight w:val="yellow"/>
        </w:rPr>
        <w:t>Bootstrp loader</w:t>
      </w:r>
    </w:p>
    <w:p w14:paraId="2A88C8E1" w14:textId="77777777" w:rsidR="00AF5AD7" w:rsidRPr="00784FC3" w:rsidRDefault="00AF5AD7" w:rsidP="00602974">
      <w:pPr>
        <w:pStyle w:val="A5"/>
        <w:ind w:firstLine="482"/>
      </w:pPr>
      <w:r w:rsidRPr="00784FC3">
        <w:rPr>
          <w:rFonts w:hint="eastAsia"/>
        </w:rPr>
        <w:t>Bootstrp加载器是用C++语言写的，它是在Java虚拟机启动后初始化的，它主要负责加载%JAVA_HOME%/jre/lib,-Xbootclasspath参数指定的路径以及%JAVA_HOME%/jre/classes中的类。</w:t>
      </w:r>
    </w:p>
    <w:p w14:paraId="5C8F1D07" w14:textId="77777777" w:rsidR="00AF5AD7" w:rsidRPr="00784FC3" w:rsidRDefault="00AF5AD7" w:rsidP="00602974">
      <w:pPr>
        <w:pStyle w:val="A5"/>
        <w:ind w:firstLine="482"/>
      </w:pPr>
      <w:r w:rsidRPr="00784FC3">
        <w:rPr>
          <w:rFonts w:hint="eastAsia"/>
        </w:rPr>
        <w:t>2）、</w:t>
      </w:r>
      <w:r w:rsidRPr="00784FC3">
        <w:rPr>
          <w:highlight w:val="yellow"/>
        </w:rPr>
        <w:t>ExtClassLoader</w:t>
      </w:r>
      <w:r w:rsidRPr="00784FC3">
        <w:t xml:space="preserve">  </w:t>
      </w:r>
    </w:p>
    <w:p w14:paraId="795985B5" w14:textId="77777777" w:rsidR="00AF5AD7" w:rsidRPr="00784FC3" w:rsidRDefault="00AF5AD7" w:rsidP="00602974">
      <w:pPr>
        <w:pStyle w:val="A5"/>
        <w:ind w:firstLine="482"/>
      </w:pPr>
      <w:r w:rsidRPr="00784FC3">
        <w:rPr>
          <w:rFonts w:hint="eastAsia"/>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14:paraId="7A6B6DBB" w14:textId="77777777" w:rsidR="00AF5AD7" w:rsidRPr="00784FC3" w:rsidRDefault="00AF5AD7" w:rsidP="00602974">
      <w:pPr>
        <w:pStyle w:val="A5"/>
        <w:ind w:firstLine="482"/>
      </w:pPr>
      <w:r w:rsidRPr="00784FC3">
        <w:rPr>
          <w:rFonts w:hint="eastAsia"/>
        </w:rPr>
        <w:t>3）、</w:t>
      </w:r>
      <w:r w:rsidRPr="00784FC3">
        <w:rPr>
          <w:highlight w:val="yellow"/>
        </w:rPr>
        <w:t>AppClassLoader</w:t>
      </w:r>
      <w:r w:rsidRPr="00784FC3">
        <w:t xml:space="preserve"> </w:t>
      </w:r>
    </w:p>
    <w:p w14:paraId="065D9E3E" w14:textId="77777777" w:rsidR="00AF5AD7" w:rsidRPr="00784FC3" w:rsidRDefault="00AF5AD7" w:rsidP="00602974">
      <w:pPr>
        <w:pStyle w:val="A5"/>
        <w:ind w:firstLine="482"/>
      </w:pPr>
      <w:r w:rsidRPr="00784FC3">
        <w:rPr>
          <w:rFonts w:hint="eastAsia"/>
        </w:rPr>
        <w:t>Bootstrp loader加载完ExtClassLoader后，就会加载AppClassLoader,并且将AppClassLoader的父加载器指定为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14:paraId="508C5503" w14:textId="77777777" w:rsidR="00AF5AD7" w:rsidRPr="00784FC3" w:rsidRDefault="00AF5AD7" w:rsidP="00602974">
      <w:pPr>
        <w:pStyle w:val="A5"/>
        <w:ind w:firstLine="482"/>
      </w:pPr>
      <w:r w:rsidRPr="00784FC3">
        <w:rPr>
          <w:rFonts w:hint="eastAsia"/>
        </w:rPr>
        <w:t>综上所述，它们之间的关系可以通过下图形象的描述：</w:t>
      </w:r>
    </w:p>
    <w:p w14:paraId="32A63F8A" w14:textId="77777777" w:rsidR="00AF5AD7" w:rsidRPr="00784FC3" w:rsidRDefault="00AF5AD7" w:rsidP="00602974">
      <w:pPr>
        <w:pStyle w:val="A5"/>
        <w:ind w:firstLine="482"/>
      </w:pPr>
      <w:r w:rsidRPr="00784FC3">
        <w:rPr>
          <w:noProof/>
        </w:rPr>
        <w:drawing>
          <wp:inline distT="0" distB="0" distL="0" distR="0" wp14:anchorId="74141C75" wp14:editId="4294A01A">
            <wp:extent cx="2879784" cy="1509623"/>
            <wp:effectExtent l="0" t="0" r="0" b="0"/>
            <wp:docPr id="46" name="图片 46" descr="http://static.oschina.net/uploads/img/201405/09113619_c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5/09113619_cx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9808" cy="1509636"/>
                    </a:xfrm>
                    <a:prstGeom prst="rect">
                      <a:avLst/>
                    </a:prstGeom>
                    <a:noFill/>
                    <a:ln>
                      <a:noFill/>
                    </a:ln>
                  </pic:spPr>
                </pic:pic>
              </a:graphicData>
            </a:graphic>
          </wp:inline>
        </w:drawing>
      </w:r>
    </w:p>
    <w:p w14:paraId="2EE056BE" w14:textId="77777777" w:rsidR="00AF5AD7" w:rsidRPr="00784FC3" w:rsidRDefault="00AF5AD7" w:rsidP="00AF5AD7">
      <w:pPr>
        <w:pStyle w:val="-11"/>
        <w:numPr>
          <w:ilvl w:val="0"/>
          <w:numId w:val="12"/>
        </w:numPr>
        <w:ind w:left="226"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类的全盘负责委托机制</w:t>
      </w:r>
    </w:p>
    <w:p w14:paraId="6F6C870B" w14:textId="77777777" w:rsidR="00AF5AD7" w:rsidRPr="00784FC3" w:rsidRDefault="00AF5AD7" w:rsidP="00602974">
      <w:pPr>
        <w:pStyle w:val="A5"/>
        <w:ind w:firstLine="482"/>
      </w:pPr>
      <w:r w:rsidRPr="00784FC3">
        <w:rPr>
          <w:rFonts w:hint="eastAsia"/>
        </w:rPr>
        <w:lastRenderedPageBreak/>
        <w:t>类装载器有载入类的需求时，会先请示其Parent使用其搜索路径帮忙载入，如果Parent 找不到,那么才由自己依照自己的搜索路径搜索类</w:t>
      </w:r>
    </w:p>
    <w:p w14:paraId="3185B0E6" w14:textId="77777777" w:rsidR="00AF5AD7" w:rsidRPr="00784FC3" w:rsidRDefault="00AF5AD7" w:rsidP="00602974">
      <w:pPr>
        <w:pStyle w:val="A5"/>
        <w:ind w:firstLine="482"/>
      </w:pPr>
      <w:r w:rsidRPr="00784FC3">
        <w:rPr>
          <w:rFonts w:hint="eastAsia"/>
        </w:rPr>
        <w:t>下面举一个例子来说明，为了更好的理解，先弄清楚几行代码：</w:t>
      </w:r>
    </w:p>
    <w:p w14:paraId="70E043CA" w14:textId="77777777" w:rsidR="00AF5AD7" w:rsidRPr="00784FC3" w:rsidRDefault="00AF5AD7" w:rsidP="00602974">
      <w:pPr>
        <w:pStyle w:val="A5"/>
        <w:ind w:firstLine="482"/>
      </w:pPr>
      <w:r w:rsidRPr="00784FC3">
        <w:rPr>
          <w:noProof/>
        </w:rPr>
        <w:drawing>
          <wp:inline distT="0" distB="0" distL="0" distR="0" wp14:anchorId="5ACED8FD" wp14:editId="4C67500E">
            <wp:extent cx="4037162" cy="200830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36979" cy="2008210"/>
                    </a:xfrm>
                    <a:prstGeom prst="rect">
                      <a:avLst/>
                    </a:prstGeom>
                  </pic:spPr>
                </pic:pic>
              </a:graphicData>
            </a:graphic>
          </wp:inline>
        </w:drawing>
      </w:r>
    </w:p>
    <w:p w14:paraId="66958D39" w14:textId="77777777" w:rsidR="00AF5AD7" w:rsidRPr="00784FC3" w:rsidRDefault="00AF5AD7" w:rsidP="00602974">
      <w:pPr>
        <w:pStyle w:val="A5"/>
        <w:ind w:firstLine="482"/>
      </w:pPr>
      <w:r w:rsidRPr="00784FC3">
        <w:rPr>
          <w:rFonts w:hint="eastAsia"/>
        </w:rPr>
        <w:t>结果</w:t>
      </w:r>
    </w:p>
    <w:p w14:paraId="1257B2AE" w14:textId="77777777" w:rsidR="00AF5AD7" w:rsidRPr="00784FC3" w:rsidRDefault="00AF5AD7" w:rsidP="00602974">
      <w:pPr>
        <w:pStyle w:val="A5"/>
        <w:ind w:firstLine="482"/>
      </w:pPr>
      <w:r w:rsidRPr="00784FC3">
        <w:rPr>
          <w:noProof/>
        </w:rPr>
        <w:drawing>
          <wp:inline distT="0" distB="0" distL="0" distR="0" wp14:anchorId="32770360" wp14:editId="1AC94EFF">
            <wp:extent cx="1333793" cy="5348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40183" cy="537400"/>
                    </a:xfrm>
                    <a:prstGeom prst="rect">
                      <a:avLst/>
                    </a:prstGeom>
                  </pic:spPr>
                </pic:pic>
              </a:graphicData>
            </a:graphic>
          </wp:inline>
        </w:drawing>
      </w:r>
    </w:p>
    <w:p w14:paraId="496E7110" w14:textId="77777777" w:rsidR="00AF5AD7" w:rsidRPr="00784FC3" w:rsidRDefault="00AF5AD7" w:rsidP="00602974">
      <w:pPr>
        <w:pStyle w:val="A5"/>
        <w:ind w:firstLine="482"/>
      </w:pPr>
      <w:r w:rsidRPr="00784FC3">
        <w:rPr>
          <w:rFonts w:hint="eastAsia"/>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14:paraId="2CF440F7" w14:textId="77777777" w:rsidR="00AF5AD7" w:rsidRPr="00784FC3" w:rsidRDefault="00AF5AD7" w:rsidP="00AF5AD7">
      <w:pPr>
        <w:pStyle w:val="-11"/>
        <w:numPr>
          <w:ilvl w:val="0"/>
          <w:numId w:val="12"/>
        </w:numPr>
        <w:ind w:left="226"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java.lang.NoSuchMethodError解决办法</w:t>
      </w:r>
    </w:p>
    <w:p w14:paraId="316D0884" w14:textId="77777777" w:rsidR="00AF5AD7" w:rsidRPr="00784FC3" w:rsidRDefault="00AF5AD7" w:rsidP="00602974">
      <w:pPr>
        <w:pStyle w:val="A5"/>
        <w:ind w:firstLine="482"/>
      </w:pPr>
      <w:r w:rsidRPr="00784FC3">
        <w:rPr>
          <w:rFonts w:hint="eastAsia"/>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14:paraId="3EEC800D" w14:textId="77777777" w:rsidR="00AF5AD7" w:rsidRPr="00784FC3" w:rsidRDefault="00AF5AD7" w:rsidP="00602974">
      <w:pPr>
        <w:pStyle w:val="A5"/>
        <w:ind w:firstLine="482"/>
      </w:pPr>
      <w:r w:rsidRPr="00784FC3">
        <w:rPr>
          <w:rFonts w:hint="eastAsia"/>
        </w:rPr>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14:paraId="11F9533C" w14:textId="77777777" w:rsidR="00AF5AD7" w:rsidRPr="00784FC3" w:rsidRDefault="00AF5AD7" w:rsidP="00602974">
      <w:pPr>
        <w:pStyle w:val="A5"/>
        <w:ind w:firstLine="482"/>
      </w:pPr>
      <w:r w:rsidRPr="00784FC3">
        <w:rPr>
          <w:rFonts w:hint="eastAsia"/>
        </w:rPr>
        <w:t>在光盘根路径下有一个</w:t>
      </w:r>
      <w:r w:rsidRPr="00784FC3">
        <w:rPr>
          <w:rFonts w:hint="eastAsia"/>
          <w:highlight w:val="yellow"/>
        </w:rPr>
        <w:t>srcAdd.jsp</w:t>
      </w:r>
      <w:r w:rsidRPr="00784FC3">
        <w:rPr>
          <w:rFonts w:hint="eastAsia"/>
        </w:rPr>
        <w:t>的程序，你把它放到Web应用的根路径下，通过如下方式即可查看JVM从哪个类包加载指定类：</w:t>
      </w:r>
    </w:p>
    <w:p w14:paraId="24FAD67A" w14:textId="77777777" w:rsidR="00AF5AD7" w:rsidRPr="00784FC3" w:rsidRDefault="00AF5AD7" w:rsidP="00602974">
      <w:pPr>
        <w:pStyle w:val="A5"/>
        <w:ind w:firstLine="482"/>
      </w:pPr>
      <w:r w:rsidRPr="00784FC3">
        <w:rPr>
          <w:rFonts w:hint="eastAsia"/>
          <w:highlight w:val="yellow"/>
        </w:rPr>
        <w:t>可以去网上搜源码来解决该问题</w:t>
      </w:r>
    </w:p>
    <w:p w14:paraId="4602CA35" w14:textId="77777777" w:rsidR="00AF5AD7" w:rsidRPr="00784FC3" w:rsidRDefault="00AF5AD7" w:rsidP="00602974">
      <w:pPr>
        <w:pStyle w:val="A5"/>
        <w:ind w:firstLine="482"/>
      </w:pPr>
    </w:p>
    <w:p w14:paraId="73360D66" w14:textId="1D8ECF83" w:rsidR="00DE5A41" w:rsidRPr="00784FC3" w:rsidRDefault="00DE5A41" w:rsidP="00DE5A41">
      <w:pPr>
        <w:pStyle w:val="-11"/>
        <w:numPr>
          <w:ilvl w:val="0"/>
          <w:numId w:val="3"/>
        </w:numPr>
        <w:ind w:left="470" w:firstLineChars="0" w:hanging="36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J</w:t>
      </w:r>
      <w:r w:rsidR="00954470" w:rsidRPr="00784FC3">
        <w:rPr>
          <w:rFonts w:asciiTheme="minorEastAsia" w:eastAsiaTheme="minorEastAsia" w:hAnsiTheme="minorEastAsia" w:hint="eastAsia"/>
          <w:b/>
          <w:sz w:val="28"/>
          <w:szCs w:val="28"/>
        </w:rPr>
        <w:t>dbc</w:t>
      </w:r>
      <w:r w:rsidRPr="00784FC3">
        <w:rPr>
          <w:rFonts w:asciiTheme="minorEastAsia" w:eastAsiaTheme="minorEastAsia" w:hAnsiTheme="minorEastAsia" w:hint="eastAsia"/>
          <w:b/>
          <w:sz w:val="28"/>
          <w:szCs w:val="28"/>
        </w:rPr>
        <w:t>的</w:t>
      </w:r>
      <w:r w:rsidRPr="00784FC3">
        <w:rPr>
          <w:rFonts w:asciiTheme="minorEastAsia" w:eastAsiaTheme="minorEastAsia" w:hAnsiTheme="minorEastAsia"/>
          <w:b/>
          <w:sz w:val="28"/>
          <w:szCs w:val="28"/>
        </w:rPr>
        <w:t>MetaData</w:t>
      </w:r>
      <w:r w:rsidR="007557D1" w:rsidRPr="00784FC3">
        <w:rPr>
          <w:rFonts w:asciiTheme="minorEastAsia" w:eastAsiaTheme="minorEastAsia" w:hAnsiTheme="minorEastAsia" w:hint="eastAsia"/>
          <w:b/>
          <w:sz w:val="28"/>
          <w:szCs w:val="28"/>
        </w:rPr>
        <w:t>元数据信息</w:t>
      </w:r>
    </w:p>
    <w:p w14:paraId="7BACF717" w14:textId="77777777" w:rsidR="004B5412" w:rsidRPr="00784FC3" w:rsidRDefault="004B5412" w:rsidP="008611F0">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1.</w:t>
      </w:r>
      <w:r w:rsidRPr="00784FC3">
        <w:rPr>
          <w:rFonts w:asciiTheme="minorEastAsia" w:eastAsiaTheme="minorEastAsia" w:hAnsiTheme="minorEastAsia" w:cs="Consolas"/>
          <w:color w:val="000000" w:themeColor="text1"/>
          <w:sz w:val="24"/>
          <w:szCs w:val="24"/>
        </w:rPr>
        <w:t xml:space="preserve"> 获取数据库相关信息</w:t>
      </w:r>
    </w:p>
    <w:p w14:paraId="2BDE231D" w14:textId="71FDAD33" w:rsidR="00DE5A41" w:rsidRPr="00784FC3" w:rsidRDefault="00DD1CA0" w:rsidP="00DD1CA0">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rsidRPr="00784FC3" w14:paraId="1CACDE97" w14:textId="77777777" w:rsidTr="00EC148E">
        <w:tc>
          <w:tcPr>
            <w:tcW w:w="8516" w:type="dxa"/>
          </w:tcPr>
          <w:p w14:paraId="754CC235" w14:textId="77777777" w:rsidR="00E37C2E" w:rsidRPr="00784FC3" w:rsidRDefault="00E37C2E" w:rsidP="00D95C5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getDataBaseInfo() {    </w:t>
            </w:r>
          </w:p>
          <w:p w14:paraId="1CC36D68"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  </w:t>
            </w:r>
          </w:p>
          <w:p w14:paraId="1048F5E4"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w:t>
            </w:r>
          </w:p>
          <w:p w14:paraId="5A0DEDC4"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w:t>
            </w:r>
          </w:p>
          <w:p w14:paraId="63674C0C"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  </w:t>
            </w:r>
          </w:p>
          <w:p w14:paraId="0CDD4C04"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lastRenderedPageBreak/>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"数据库已知的用户: "</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.getUserName());      </w:t>
            </w:r>
          </w:p>
          <w:p w14:paraId="20B9FF42"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"数据库的系统函数的逗号分隔列表: "</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.getSystemFunctions());      </w:t>
            </w:r>
          </w:p>
          <w:p w14:paraId="1A825D99"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"数据库的时间和日期函数的逗号分隔列表: "</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.getTimeDateFunctions());      </w:t>
            </w:r>
          </w:p>
          <w:p w14:paraId="164D6929"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"数据库的字符串函数的逗号分隔列表: "</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.getStringFunctions());      </w:t>
            </w:r>
          </w:p>
          <w:p w14:paraId="32C814AD"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"数据库供应商用于 'schema' 的首选术语: "</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.getSchemaTerm());      </w:t>
            </w:r>
          </w:p>
          <w:p w14:paraId="40CDEEF7"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"数据库URL: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.getURL());      </w:t>
            </w:r>
          </w:p>
          <w:p w14:paraId="37554376"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"是否允许只读:"</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.isReadOnly());      </w:t>
            </w:r>
          </w:p>
          <w:p w14:paraId="5D09D584"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"数据库的产品名称:"</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.getDatabaseProductName());      </w:t>
            </w:r>
          </w:p>
          <w:p w14:paraId="5D510603"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"数据库的版本:"</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.getDatabaseProductVersion());      </w:t>
            </w:r>
          </w:p>
          <w:p w14:paraId="086091DC"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"驱动程序的名称:"</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.getDriverName());      </w:t>
            </w:r>
          </w:p>
          <w:p w14:paraId="7BC8668E"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"驱动程序的版本:"</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.getDriverVersion());    </w:t>
            </w:r>
          </w:p>
          <w:p w14:paraId="52135A48"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p>
          <w:p w14:paraId="4B7B705F"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"数据库中使用的表类型"</w:t>
            </w:r>
            <w:r w:rsidRPr="00784FC3">
              <w:rPr>
                <w:rFonts w:asciiTheme="minorEastAsia" w:eastAsiaTheme="minorEastAsia" w:hAnsiTheme="minorEastAsia" w:cs="Menlo"/>
                <w:b w:val="0"/>
                <w:color w:val="auto"/>
                <w:sz w:val="18"/>
                <w:szCs w:val="18"/>
              </w:rPr>
              <w:t>);      </w:t>
            </w:r>
          </w:p>
          <w:p w14:paraId="5992BBC9"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.getTableTypes();      </w:t>
            </w:r>
          </w:p>
          <w:p w14:paraId="6D3AEE9A"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      </w:t>
            </w:r>
          </w:p>
          <w:p w14:paraId="08E068F5"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"TABLE_TYPE"</w:t>
            </w:r>
            <w:r w:rsidRPr="00784FC3">
              <w:rPr>
                <w:rFonts w:asciiTheme="minorEastAsia" w:eastAsiaTheme="minorEastAsia" w:hAnsiTheme="minorEastAsia" w:cs="Menlo"/>
                <w:b w:val="0"/>
                <w:color w:val="auto"/>
                <w:sz w:val="18"/>
                <w:szCs w:val="18"/>
              </w:rPr>
              <w:t>));      </w:t>
            </w:r>
          </w:p>
          <w:p w14:paraId="24273EC5"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w:t>
            </w:r>
          </w:p>
          <w:p w14:paraId="109FD526"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5EC0D484"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    </w:t>
            </w:r>
          </w:p>
          <w:p w14:paraId="26A5B142"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color w:val="auto"/>
                <w:sz w:val="18"/>
                <w:szCs w:val="18"/>
              </w:rPr>
              <w:t>{  </w:t>
            </w:r>
          </w:p>
          <w:p w14:paraId="3D8DFAA2"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w:t>
            </w:r>
          </w:p>
          <w:p w14:paraId="0AD4E189" w14:textId="77777777" w:rsidR="00E37C2E" w:rsidRPr="00784FC3"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w:t>
            </w:r>
          </w:p>
          <w:p w14:paraId="69D7F3B2" w14:textId="4A8F82A0" w:rsidR="00EC148E" w:rsidRPr="00784FC3" w:rsidRDefault="00E37C2E" w:rsidP="00E37C2E">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144317FD" w14:textId="77777777" w:rsidR="004617F4" w:rsidRPr="00784FC3"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784FC3"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2.</w:t>
      </w:r>
      <w:r w:rsidRPr="00784FC3">
        <w:rPr>
          <w:rFonts w:asciiTheme="minorEastAsia" w:eastAsiaTheme="minorEastAsia" w:hAnsiTheme="minorEastAsia" w:cs="Consolas"/>
          <w:color w:val="000000" w:themeColor="text1"/>
          <w:sz w:val="24"/>
          <w:szCs w:val="24"/>
        </w:rPr>
        <w:t xml:space="preserve"> 获得数据库中所有Schemas</w:t>
      </w:r>
    </w:p>
    <w:p w14:paraId="3AA817BB" w14:textId="27E7B628" w:rsidR="00DE5A41" w:rsidRPr="00784FC3" w:rsidRDefault="00E31F9B" w:rsidP="00FE228B">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获得数据库中所有Schemas(对应于oracle中的Tablespace)</w:t>
      </w:r>
    </w:p>
    <w:tbl>
      <w:tblPr>
        <w:tblStyle w:val="af1"/>
        <w:tblW w:w="8516" w:type="dxa"/>
        <w:tblInd w:w="621" w:type="dxa"/>
        <w:tblLook w:val="04A0" w:firstRow="1" w:lastRow="0" w:firstColumn="1" w:lastColumn="0" w:noHBand="0" w:noVBand="1"/>
      </w:tblPr>
      <w:tblGrid>
        <w:gridCol w:w="8516"/>
      </w:tblGrid>
      <w:tr w:rsidR="00EF25D6" w:rsidRPr="00784FC3" w14:paraId="587D9CE5" w14:textId="77777777" w:rsidTr="005244CC">
        <w:trPr>
          <w:trHeight w:val="3595"/>
        </w:trPr>
        <w:tc>
          <w:tcPr>
            <w:tcW w:w="8516" w:type="dxa"/>
          </w:tcPr>
          <w:p w14:paraId="6310B0E6" w14:textId="77777777" w:rsidR="00FC73CA" w:rsidRPr="00784FC3" w:rsidRDefault="00FC73CA" w:rsidP="00FC73CA">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getSchemasInfo(){    </w:t>
            </w:r>
          </w:p>
          <w:p w14:paraId="125F557A"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  </w:t>
            </w:r>
          </w:p>
          <w:p w14:paraId="6E5EEEB4"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w:t>
            </w:r>
          </w:p>
          <w:p w14:paraId="4AF850DF"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w:t>
            </w:r>
          </w:p>
          <w:p w14:paraId="334360FD"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  </w:t>
            </w:r>
          </w:p>
          <w:p w14:paraId="3AECABEB"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.getSchemas();     </w:t>
            </w:r>
          </w:p>
          <w:p w14:paraId="248C2054"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2EC0F4B5"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tableSchem</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"TABLE_SCHEM"</w:t>
            </w:r>
            <w:r w:rsidRPr="00784FC3">
              <w:rPr>
                <w:rFonts w:asciiTheme="minorEastAsia" w:eastAsiaTheme="minorEastAsia" w:hAnsiTheme="minorEastAsia" w:cs="Menlo"/>
                <w:b w:val="0"/>
                <w:color w:val="auto"/>
                <w:sz w:val="18"/>
                <w:szCs w:val="18"/>
              </w:rPr>
              <w:t>);   </w:t>
            </w:r>
          </w:p>
          <w:p w14:paraId="3B789474"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tableSchem</w:t>
            </w:r>
            <w:r w:rsidRPr="00784FC3">
              <w:rPr>
                <w:rFonts w:asciiTheme="minorEastAsia" w:eastAsiaTheme="minorEastAsia" w:hAnsiTheme="minorEastAsia" w:cs="Menlo"/>
                <w:b w:val="0"/>
                <w:color w:val="auto"/>
                <w:sz w:val="18"/>
                <w:szCs w:val="18"/>
              </w:rPr>
              <w:t>);       </w:t>
            </w:r>
          </w:p>
          <w:p w14:paraId="1BE3F1AC"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w:t>
            </w:r>
          </w:p>
          <w:p w14:paraId="12BB0A8F"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2C90D6D5"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       </w:t>
            </w:r>
          </w:p>
          <w:p w14:paraId="4B8E7CC6"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color w:val="auto"/>
                <w:sz w:val="18"/>
                <w:szCs w:val="18"/>
              </w:rPr>
              <w:t>{  </w:t>
            </w:r>
          </w:p>
          <w:p w14:paraId="34559823"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w:t>
            </w:r>
          </w:p>
          <w:p w14:paraId="52BA593F" w14:textId="77777777" w:rsidR="00FC73CA" w:rsidRPr="00784FC3"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w:t>
            </w:r>
          </w:p>
          <w:p w14:paraId="147B47C9" w14:textId="1A6CBC17" w:rsidR="00EF25D6" w:rsidRPr="00784FC3" w:rsidRDefault="00FC73CA" w:rsidP="005244CC">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3F2D3FA7" w14:textId="77777777" w:rsidR="007F6444" w:rsidRPr="00784FC3" w:rsidRDefault="007F6444" w:rsidP="00EF25D6">
      <w:pPr>
        <w:pStyle w:val="-11"/>
        <w:ind w:firstLineChars="0" w:firstLine="0"/>
        <w:rPr>
          <w:rFonts w:asciiTheme="minorEastAsia" w:eastAsiaTheme="minorEastAsia" w:hAnsiTheme="minorEastAsia" w:cs="Consolas"/>
          <w:b/>
        </w:rPr>
      </w:pPr>
    </w:p>
    <w:p w14:paraId="5DA32C3C" w14:textId="77777777" w:rsidR="005B1130" w:rsidRPr="00784FC3"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3.</w:t>
      </w:r>
      <w:r w:rsidRPr="00784FC3">
        <w:rPr>
          <w:rFonts w:asciiTheme="minorEastAsia" w:eastAsiaTheme="minorEastAsia" w:hAnsiTheme="minorEastAsia" w:cs="Consolas"/>
          <w:color w:val="000000" w:themeColor="text1"/>
          <w:sz w:val="24"/>
          <w:szCs w:val="24"/>
        </w:rPr>
        <w:t xml:space="preserve"> 获取数据库中所有的表信息</w:t>
      </w:r>
    </w:p>
    <w:p w14:paraId="50439A7D" w14:textId="098CA5B6" w:rsidR="00D978A3" w:rsidRPr="00784FC3" w:rsidRDefault="00897D9D" w:rsidP="00897D9D">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rsidRPr="00784FC3" w14:paraId="1A03C6C1" w14:textId="77777777" w:rsidTr="00DC2BE4">
        <w:tc>
          <w:tcPr>
            <w:tcW w:w="8516" w:type="dxa"/>
          </w:tcPr>
          <w:p w14:paraId="4104ABDF" w14:textId="77777777" w:rsidR="001906B3" w:rsidRPr="00784FC3"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getTablesList() {</w:t>
            </w:r>
          </w:p>
          <w:p w14:paraId="6B427143"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w:t>
            </w:r>
          </w:p>
          <w:p w14:paraId="6EFFFCB7"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w:t>
            </w:r>
          </w:p>
          <w:p w14:paraId="6D8EEF8A"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1F88731A"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50B46A8F"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设置连接属性,使得可获取到表的REMARK(备注)</w:t>
            </w:r>
          </w:p>
          <w:p w14:paraId="3468E00B"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3667D5A5"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 xml:space="preserve">((OracleConnection) </w:t>
            </w:r>
            <w:r w:rsidRPr="00784FC3">
              <w:rPr>
                <w:rFonts w:asciiTheme="minorEastAsia" w:eastAsiaTheme="minorEastAsia" w:hAnsiTheme="minorEastAsia" w:cs="Menlo"/>
                <w:b w:val="0"/>
                <w:color w:val="7E504F"/>
                <w:sz w:val="18"/>
                <w:szCs w:val="18"/>
                <w:u w:val="single"/>
              </w:rPr>
              <w:t>conn</w:t>
            </w:r>
            <w:r w:rsidRPr="00784FC3">
              <w:rPr>
                <w:rFonts w:asciiTheme="minorEastAsia" w:eastAsiaTheme="minorEastAsia" w:hAnsiTheme="minorEastAsia" w:cs="Menlo"/>
                <w:b w:val="0"/>
                <w:color w:val="auto"/>
                <w:sz w:val="18"/>
                <w:szCs w:val="18"/>
                <w:u w:val="single"/>
              </w:rPr>
              <w:t>)</w:t>
            </w:r>
            <w:r w:rsidRPr="00784FC3">
              <w:rPr>
                <w:rFonts w:asciiTheme="minorEastAsia" w:eastAsiaTheme="minorEastAsia" w:hAnsiTheme="minorEastAsia" w:cs="Menlo"/>
                <w:b w:val="0"/>
                <w:color w:val="auto"/>
                <w:sz w:val="18"/>
                <w:szCs w:val="18"/>
              </w:rPr>
              <w:t>.setRemarksReporting(</w:t>
            </w:r>
            <w:r w:rsidRPr="00784FC3">
              <w:rPr>
                <w:rFonts w:asciiTheme="minorEastAsia" w:eastAsiaTheme="minorEastAsia" w:hAnsiTheme="minorEastAsia" w:cs="Menlo"/>
                <w:bCs/>
                <w:color w:val="931A68"/>
                <w:sz w:val="18"/>
                <w:szCs w:val="18"/>
              </w:rPr>
              <w:t>true</w:t>
            </w:r>
            <w:r w:rsidRPr="00784FC3">
              <w:rPr>
                <w:rFonts w:asciiTheme="minorEastAsia" w:eastAsiaTheme="minorEastAsia" w:hAnsiTheme="minorEastAsia" w:cs="Menlo"/>
                <w:b w:val="0"/>
                <w:color w:val="auto"/>
                <w:sz w:val="18"/>
                <w:szCs w:val="18"/>
              </w:rPr>
              <w:t>);</w:t>
            </w:r>
          </w:p>
          <w:p w14:paraId="487BF801"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lastRenderedPageBreak/>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w:t>
            </w:r>
          </w:p>
          <w:p w14:paraId="56E608C4"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types</w:t>
            </w:r>
            <w:r w:rsidRPr="00784FC3">
              <w:rPr>
                <w:rFonts w:asciiTheme="minorEastAsia" w:eastAsiaTheme="minorEastAsia" w:hAnsiTheme="minorEastAsia" w:cs="Menlo"/>
                <w:b w:val="0"/>
                <w:color w:val="auto"/>
                <w:sz w:val="18"/>
                <w:szCs w:val="18"/>
              </w:rPr>
              <w:t xml:space="preserve"> = { </w:t>
            </w:r>
            <w:r w:rsidRPr="00784FC3">
              <w:rPr>
                <w:rFonts w:asciiTheme="minorEastAsia" w:eastAsiaTheme="minorEastAsia" w:hAnsiTheme="minorEastAsia" w:cs="Menlo"/>
                <w:b w:val="0"/>
                <w:color w:val="3933FF"/>
                <w:sz w:val="18"/>
                <w:szCs w:val="18"/>
              </w:rPr>
              <w:t>"TABLE"</w:t>
            </w:r>
            <w:r w:rsidRPr="00784FC3">
              <w:rPr>
                <w:rFonts w:asciiTheme="minorEastAsia" w:eastAsiaTheme="minorEastAsia" w:hAnsiTheme="minorEastAsia" w:cs="Menlo"/>
                <w:b w:val="0"/>
                <w:color w:val="auto"/>
                <w:sz w:val="18"/>
                <w:szCs w:val="18"/>
              </w:rPr>
              <w:t xml:space="preserve"> };</w:t>
            </w:r>
          </w:p>
          <w:p w14:paraId="51EB2F34"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.getTables(</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types</w:t>
            </w:r>
            <w:r w:rsidRPr="00784FC3">
              <w:rPr>
                <w:rFonts w:asciiTheme="minorEastAsia" w:eastAsiaTheme="minorEastAsia" w:hAnsiTheme="minorEastAsia" w:cs="Menlo"/>
                <w:b w:val="0"/>
                <w:color w:val="auto"/>
                <w:sz w:val="18"/>
                <w:szCs w:val="18"/>
              </w:rPr>
              <w:t>);</w:t>
            </w:r>
          </w:p>
          <w:p w14:paraId="467EBC3A"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0707CADA"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表名</w:t>
            </w:r>
          </w:p>
          <w:p w14:paraId="50FDAF23"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tableType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"TABLE_TYPE"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表类型</w:t>
            </w:r>
          </w:p>
          <w:p w14:paraId="2F34B66B"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"REMARKS"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表备注</w:t>
            </w:r>
          </w:p>
          <w:p w14:paraId="14470582"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tableType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color w:val="auto"/>
                <w:sz w:val="18"/>
                <w:szCs w:val="18"/>
              </w:rPr>
              <w:t>);</w:t>
            </w:r>
          </w:p>
          <w:p w14:paraId="03AB0F84"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547EF2C6"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25347C22"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w:t>
            </w:r>
          </w:p>
          <w:p w14:paraId="698AF4E6"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931A68"/>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sz w:val="18"/>
                <w:szCs w:val="18"/>
              </w:rPr>
              <w:t xml:space="preserve"> {</w:t>
            </w:r>
          </w:p>
          <w:p w14:paraId="12E1FF83"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w:t>
            </w:r>
          </w:p>
          <w:p w14:paraId="031403E9" w14:textId="77777777" w:rsidR="001906B3" w:rsidRPr="00784FC3"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7304CB9A" w14:textId="4A7AF2F9" w:rsidR="00DC2BE4" w:rsidRPr="00784FC3"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53630559" w14:textId="77777777" w:rsidR="00897D9D" w:rsidRPr="00784FC3" w:rsidRDefault="00897D9D" w:rsidP="00897D9D">
      <w:pPr>
        <w:pStyle w:val="-11"/>
        <w:ind w:firstLine="480"/>
        <w:rPr>
          <w:rFonts w:asciiTheme="minorEastAsia" w:eastAsiaTheme="minorEastAsia" w:hAnsiTheme="minorEastAsia"/>
          <w:color w:val="000000" w:themeColor="text1"/>
          <w:sz w:val="24"/>
          <w:szCs w:val="24"/>
        </w:rPr>
      </w:pPr>
    </w:p>
    <w:p w14:paraId="3E2EBF5A" w14:textId="27112658" w:rsidR="005B1130" w:rsidRPr="00784FC3" w:rsidRDefault="0019302D"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4.</w:t>
      </w:r>
      <w:r w:rsidR="005B1130" w:rsidRPr="00784FC3">
        <w:rPr>
          <w:rFonts w:asciiTheme="minorEastAsia" w:eastAsiaTheme="minorEastAsia" w:hAnsiTheme="minorEastAsia" w:cs="Consolas" w:hint="eastAsia"/>
          <w:color w:val="000000" w:themeColor="text1"/>
          <w:sz w:val="24"/>
          <w:szCs w:val="24"/>
        </w:rPr>
        <w:t>进行</w:t>
      </w:r>
      <w:r w:rsidR="004B5412" w:rsidRPr="00784FC3">
        <w:rPr>
          <w:rFonts w:asciiTheme="minorEastAsia" w:eastAsiaTheme="minorEastAsia" w:hAnsiTheme="minorEastAsia" w:cs="Consolas" w:hint="eastAsia"/>
          <w:color w:val="000000" w:themeColor="text1"/>
          <w:sz w:val="24"/>
          <w:szCs w:val="24"/>
        </w:rPr>
        <w:t>表名</w:t>
      </w:r>
      <w:r w:rsidR="005B1130" w:rsidRPr="00784FC3">
        <w:rPr>
          <w:rFonts w:asciiTheme="minorEastAsia" w:eastAsiaTheme="minorEastAsia" w:hAnsiTheme="minorEastAsia" w:cs="Consolas" w:hint="eastAsia"/>
          <w:color w:val="000000" w:themeColor="text1"/>
          <w:sz w:val="24"/>
          <w:szCs w:val="24"/>
        </w:rPr>
        <w:t>模糊查询表</w:t>
      </w:r>
    </w:p>
    <w:p w14:paraId="226FA262" w14:textId="77777777" w:rsidR="005B1130" w:rsidRPr="00784FC3" w:rsidRDefault="005B1130" w:rsidP="005B1130">
      <w:pPr>
        <w:pStyle w:val="-11"/>
        <w:spacing w:line="360" w:lineRule="auto"/>
        <w:rPr>
          <w:rFonts w:asciiTheme="minorEastAsia" w:eastAsiaTheme="minorEastAsia" w:hAnsiTheme="minorEastAsia"/>
          <w:b/>
          <w:color w:val="FF0000"/>
          <w:sz w:val="24"/>
          <w:szCs w:val="24"/>
        </w:rPr>
      </w:pPr>
      <w:r w:rsidRPr="00784FC3">
        <w:rPr>
          <w:rFonts w:asciiTheme="minorEastAsia" w:eastAsiaTheme="minorEastAsia" w:hAnsiTheme="minorEastAsia"/>
          <w:noProof/>
        </w:rPr>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0500" cy="1421937"/>
                    </a:xfrm>
                    <a:prstGeom prst="rect">
                      <a:avLst/>
                    </a:prstGeom>
                  </pic:spPr>
                </pic:pic>
              </a:graphicData>
            </a:graphic>
          </wp:inline>
        </w:drawing>
      </w:r>
    </w:p>
    <w:p w14:paraId="2FB55668" w14:textId="0E560BAD" w:rsidR="004B5412" w:rsidRPr="00784FC3" w:rsidRDefault="007B198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5</w:t>
      </w:r>
      <w:r w:rsidR="004B5412" w:rsidRPr="00784FC3">
        <w:rPr>
          <w:rFonts w:asciiTheme="minorEastAsia" w:eastAsiaTheme="minorEastAsia" w:hAnsiTheme="minorEastAsia" w:cs="Consolas" w:hint="eastAsia"/>
          <w:color w:val="000000" w:themeColor="text1"/>
          <w:sz w:val="24"/>
          <w:szCs w:val="24"/>
        </w:rPr>
        <w:t>.</w:t>
      </w:r>
      <w:r w:rsidR="004B5412" w:rsidRPr="00784FC3">
        <w:rPr>
          <w:rFonts w:asciiTheme="minorEastAsia" w:eastAsiaTheme="minorEastAsia" w:hAnsiTheme="minorEastAsia" w:cs="Consolas"/>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rsidRPr="00784FC3" w14:paraId="663629C5" w14:textId="77777777" w:rsidTr="005A1EFB">
        <w:tc>
          <w:tcPr>
            <w:tcW w:w="8516" w:type="dxa"/>
          </w:tcPr>
          <w:p w14:paraId="3958EF49" w14:textId="77777777" w:rsidR="005A1EFB" w:rsidRPr="00784FC3" w:rsidRDefault="005A1EFB" w:rsidP="009A0B8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getTablesInfo() {</w:t>
            </w:r>
          </w:p>
          <w:p w14:paraId="23E08589"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w:t>
            </w:r>
          </w:p>
          <w:p w14:paraId="776F8D37"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w:t>
            </w:r>
          </w:p>
          <w:p w14:paraId="0D897CE1"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6E888DFD"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07BC2357"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设置连接属性,使得可获取到表的REMARK(备注)</w:t>
            </w:r>
          </w:p>
          <w:p w14:paraId="57A480F8"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5CF4850E"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 xml:space="preserve">((OracleConnection) </w:t>
            </w:r>
            <w:r w:rsidRPr="00784FC3">
              <w:rPr>
                <w:rFonts w:asciiTheme="minorEastAsia" w:eastAsiaTheme="minorEastAsia" w:hAnsiTheme="minorEastAsia" w:cs="Menlo"/>
                <w:b w:val="0"/>
                <w:color w:val="7E504F"/>
                <w:sz w:val="18"/>
                <w:szCs w:val="18"/>
                <w:u w:val="single"/>
              </w:rPr>
              <w:t>conn</w:t>
            </w:r>
            <w:r w:rsidRPr="00784FC3">
              <w:rPr>
                <w:rFonts w:asciiTheme="minorEastAsia" w:eastAsiaTheme="minorEastAsia" w:hAnsiTheme="minorEastAsia" w:cs="Menlo"/>
                <w:b w:val="0"/>
                <w:color w:val="auto"/>
                <w:sz w:val="18"/>
                <w:szCs w:val="18"/>
                <w:u w:val="single"/>
              </w:rPr>
              <w:t>)</w:t>
            </w:r>
            <w:r w:rsidRPr="00784FC3">
              <w:rPr>
                <w:rFonts w:asciiTheme="minorEastAsia" w:eastAsiaTheme="minorEastAsia" w:hAnsiTheme="minorEastAsia" w:cs="Menlo"/>
                <w:b w:val="0"/>
                <w:color w:val="auto"/>
                <w:sz w:val="18"/>
                <w:szCs w:val="18"/>
              </w:rPr>
              <w:t>.setRemarksReporting(</w:t>
            </w:r>
            <w:r w:rsidRPr="00784FC3">
              <w:rPr>
                <w:rFonts w:asciiTheme="minorEastAsia" w:eastAsiaTheme="minorEastAsia" w:hAnsiTheme="minorEastAsia" w:cs="Menlo"/>
                <w:bCs/>
                <w:color w:val="931A68"/>
                <w:sz w:val="18"/>
                <w:szCs w:val="18"/>
              </w:rPr>
              <w:t>true</w:t>
            </w:r>
            <w:r w:rsidRPr="00784FC3">
              <w:rPr>
                <w:rFonts w:asciiTheme="minorEastAsia" w:eastAsiaTheme="minorEastAsia" w:hAnsiTheme="minorEastAsia" w:cs="Menlo"/>
                <w:b w:val="0"/>
                <w:color w:val="auto"/>
                <w:sz w:val="18"/>
                <w:szCs w:val="18"/>
              </w:rPr>
              <w:t>);</w:t>
            </w:r>
          </w:p>
          <w:p w14:paraId="2BA1578F"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w:t>
            </w:r>
          </w:p>
          <w:p w14:paraId="67A8CAE2"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517C3A4F"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获取给定类别中使用的表的描述。 方法原型:ResultSet getTables(String catalog,String</w:t>
            </w:r>
          </w:p>
          <w:p w14:paraId="25D5CC5B"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schemaPattern,String tableNamePattern,String[] types); catalog </w:t>
            </w:r>
            <w:r w:rsidRPr="00784FC3">
              <w:rPr>
                <w:rFonts w:asciiTheme="minorEastAsia" w:eastAsiaTheme="minorEastAsia" w:hAnsiTheme="minorEastAsia" w:cs="Menlo"/>
                <w:b w:val="0"/>
                <w:color w:val="9293AF"/>
                <w:sz w:val="18"/>
                <w:szCs w:val="18"/>
              </w:rPr>
              <w:t>-</w:t>
            </w:r>
          </w:p>
          <w:p w14:paraId="160D88DE"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784FC3">
              <w:rPr>
                <w:rFonts w:asciiTheme="minorEastAsia" w:eastAsiaTheme="minorEastAsia" w:hAnsiTheme="minorEastAsia" w:cs="Menlo"/>
                <w:b w:val="0"/>
                <w:color w:val="9293AF"/>
                <w:sz w:val="18"/>
                <w:szCs w:val="18"/>
              </w:rPr>
              <w:t>-</w:t>
            </w:r>
          </w:p>
          <w:p w14:paraId="20485CE8"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表所在的模式名称(oracle中对应于</w:t>
            </w:r>
            <w:r w:rsidRPr="00784FC3">
              <w:rPr>
                <w:rFonts w:asciiTheme="minorEastAsia" w:eastAsiaTheme="minorEastAsia" w:hAnsiTheme="minorEastAsia" w:cs="Menlo"/>
                <w:b w:val="0"/>
                <w:color w:val="4F76CB"/>
                <w:sz w:val="18"/>
                <w:szCs w:val="18"/>
                <w:u w:val="single"/>
              </w:rPr>
              <w:t>Tablespace</w:t>
            </w:r>
            <w:r w:rsidRPr="00784FC3">
              <w:rPr>
                <w:rFonts w:asciiTheme="minorEastAsia" w:eastAsiaTheme="minorEastAsia" w:hAnsiTheme="minorEastAsia" w:cs="Menlo"/>
                <w:b w:val="0"/>
                <w:color w:val="4F76CB"/>
                <w:sz w:val="18"/>
                <w:szCs w:val="18"/>
              </w:rPr>
              <w:t>);""表示获取没有模式的列,null标识获取所有模式的列;</w:t>
            </w:r>
          </w:p>
          <w:p w14:paraId="1320E2DC"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可包含单字符通配符("_"),或多字符通配符("%"); tableNamePattern </w:t>
            </w:r>
            <w:r w:rsidRPr="00784FC3">
              <w:rPr>
                <w:rFonts w:asciiTheme="minorEastAsia" w:eastAsiaTheme="minorEastAsia" w:hAnsiTheme="minorEastAsia" w:cs="Menlo"/>
                <w:b w:val="0"/>
                <w:color w:val="9293AF"/>
                <w:sz w:val="18"/>
                <w:szCs w:val="18"/>
              </w:rPr>
              <w:t>-</w:t>
            </w:r>
          </w:p>
          <w:p w14:paraId="6FABDCB3"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表名称;可包含单字符通配符("_"),或多字符通配符("%"); types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表类型数组; "TABLE"、"VIEW"、"SYSTEM</w:t>
            </w:r>
          </w:p>
          <w:p w14:paraId="2F3EA382"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TABLE"、"GLOBAL TEMPORARY"、"LOCAL TEMPORARY"、"ALIAS" 和</w:t>
            </w:r>
          </w:p>
          <w:p w14:paraId="11137C09"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"SYNONYM";null表示包含所有的表类型;可包含单字符通配符("_"),或多字符通配符("%");</w:t>
            </w:r>
          </w:p>
          <w:p w14:paraId="338A1586"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53688E9E"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.getTables(</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"CUST_INTER_TF_SERVICE_REQ"</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String[] { </w:t>
            </w:r>
            <w:r w:rsidRPr="00784FC3">
              <w:rPr>
                <w:rFonts w:asciiTheme="minorEastAsia" w:eastAsiaTheme="minorEastAsia" w:hAnsiTheme="minorEastAsia" w:cs="Menlo"/>
                <w:b w:val="0"/>
                <w:color w:val="3933FF"/>
                <w:sz w:val="18"/>
                <w:szCs w:val="18"/>
              </w:rPr>
              <w:t>"TABLE"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"VIEW"</w:t>
            </w:r>
            <w:r w:rsidRPr="00784FC3">
              <w:rPr>
                <w:rFonts w:asciiTheme="minorEastAsia" w:eastAsiaTheme="minorEastAsia" w:hAnsiTheme="minorEastAsia" w:cs="Menlo"/>
                <w:b w:val="0"/>
                <w:color w:val="auto"/>
                <w:sz w:val="18"/>
                <w:szCs w:val="18"/>
              </w:rPr>
              <w:t xml:space="preserve"> });</w:t>
            </w:r>
          </w:p>
          <w:p w14:paraId="6D34348A"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06D0769E"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06632ED8"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"TABLE_CAT"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表类别(可为null)</w:t>
            </w:r>
          </w:p>
          <w:p w14:paraId="2608C4B9"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"TABLE_SCHEM"</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表模式（可能为空）,在oracle中获取的是命名空间,其它数据库未知</w:t>
            </w:r>
          </w:p>
          <w:p w14:paraId="396FC626"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表名</w:t>
            </w:r>
          </w:p>
          <w:p w14:paraId="10116A96"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tableType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"TABLE_TYPE"</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表类型,典型的类型是 "TABLE"、"VIEW"、</w:t>
            </w:r>
            <w:r w:rsidRPr="00784FC3">
              <w:rPr>
                <w:rFonts w:asciiTheme="minorEastAsia" w:eastAsiaTheme="minorEastAsia" w:hAnsiTheme="minorEastAsia" w:cs="Menlo"/>
                <w:b w:val="0"/>
                <w:color w:val="4E9072"/>
                <w:sz w:val="18"/>
                <w:szCs w:val="18"/>
              </w:rPr>
              <w:lastRenderedPageBreak/>
              <w:t>"SYSTEM TABLE"、"GLOBAL</w:t>
            </w:r>
          </w:p>
          <w:p w14:paraId="0732BA9D"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 TEMPORARY"、"LOCAL TEMPORARY"、"ALIAS" 和 "SYNONYM"。</w:t>
            </w:r>
          </w:p>
          <w:p w14:paraId="402DBC67"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"REMARKS"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表备注</w:t>
            </w:r>
          </w:p>
          <w:p w14:paraId="35A18B11"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1160E83D"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p>
          <w:p w14:paraId="4DBA3690"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tableType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sz w:val="18"/>
                <w:szCs w:val="18"/>
              </w:rPr>
              <w:t>);</w:t>
            </w:r>
          </w:p>
          <w:p w14:paraId="7BCC1A4F"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601A4D65"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(Exception </w:t>
            </w:r>
            <w:r w:rsidRPr="00784FC3">
              <w:rPr>
                <w:rFonts w:asciiTheme="minorEastAsia" w:eastAsiaTheme="minorEastAsia" w:hAnsiTheme="minorEastAsia" w:cs="Menlo"/>
                <w:b w:val="0"/>
                <w:color w:val="7E504F"/>
                <w:sz w:val="18"/>
                <w:szCs w:val="18"/>
              </w:rPr>
              <w:t>ex</w:t>
            </w:r>
            <w:r w:rsidRPr="00784FC3">
              <w:rPr>
                <w:rFonts w:asciiTheme="minorEastAsia" w:eastAsiaTheme="minorEastAsia" w:hAnsiTheme="minorEastAsia" w:cs="Menlo"/>
                <w:b w:val="0"/>
                <w:color w:val="auto"/>
                <w:sz w:val="18"/>
                <w:szCs w:val="18"/>
              </w:rPr>
              <w:t>) {</w:t>
            </w:r>
          </w:p>
          <w:p w14:paraId="6C180FE7"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ex</w:t>
            </w:r>
            <w:r w:rsidRPr="00784FC3">
              <w:rPr>
                <w:rFonts w:asciiTheme="minorEastAsia" w:eastAsiaTheme="minorEastAsia" w:hAnsiTheme="minorEastAsia" w:cs="Menlo"/>
                <w:b w:val="0"/>
                <w:color w:val="auto"/>
                <w:sz w:val="18"/>
                <w:szCs w:val="18"/>
              </w:rPr>
              <w:t>.printStackTrace();</w:t>
            </w:r>
          </w:p>
          <w:p w14:paraId="7227068D"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931A68"/>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sz w:val="18"/>
                <w:szCs w:val="18"/>
              </w:rPr>
              <w:t xml:space="preserve"> {</w:t>
            </w:r>
          </w:p>
          <w:p w14:paraId="5E335651"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w:t>
            </w:r>
          </w:p>
          <w:p w14:paraId="72834E72" w14:textId="77777777"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5412899D" w14:textId="6E6C7793" w:rsidR="005A1EFB" w:rsidRPr="00784FC3"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3F12B10A" w14:textId="4252C40C" w:rsidR="008D290E" w:rsidRPr="00784FC3" w:rsidRDefault="008D290E" w:rsidP="008D290E">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lastRenderedPageBreak/>
        <w:t xml:space="preserve">  </w:t>
      </w:r>
    </w:p>
    <w:p w14:paraId="4B1EA7AC" w14:textId="2CE0FC5F" w:rsidR="005B1130" w:rsidRPr="00784FC3" w:rsidRDefault="00C85D8F"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6</w:t>
      </w:r>
      <w:r w:rsidR="004B5412" w:rsidRPr="00784FC3">
        <w:rPr>
          <w:rFonts w:asciiTheme="minorEastAsia" w:eastAsiaTheme="minorEastAsia" w:hAnsiTheme="minorEastAsia" w:cs="Consolas" w:hint="eastAsia"/>
          <w:color w:val="000000" w:themeColor="text1"/>
          <w:sz w:val="24"/>
          <w:szCs w:val="24"/>
        </w:rPr>
        <w:t>.</w:t>
      </w:r>
      <w:r w:rsidR="004B5412" w:rsidRPr="00784FC3">
        <w:rPr>
          <w:rFonts w:asciiTheme="minorEastAsia" w:eastAsiaTheme="minorEastAsia" w:hAnsiTheme="minorEastAsia" w:cs="Consolas"/>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rsidRPr="00784FC3" w14:paraId="611A71FB" w14:textId="77777777" w:rsidTr="004D79A0">
        <w:tc>
          <w:tcPr>
            <w:tcW w:w="8516" w:type="dxa"/>
          </w:tcPr>
          <w:p w14:paraId="1114B677" w14:textId="77777777" w:rsidR="004D79A0" w:rsidRPr="00784FC3" w:rsidRDefault="004D79A0" w:rsidP="003920C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getPrimaryKeysInfo() {</w:t>
            </w:r>
          </w:p>
          <w:p w14:paraId="62A8B949"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w:t>
            </w:r>
          </w:p>
          <w:p w14:paraId="7DD91F59"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w:t>
            </w:r>
          </w:p>
          <w:p w14:paraId="0D94A6E0"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1AD29780"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w:t>
            </w:r>
          </w:p>
          <w:p w14:paraId="1C0ABEDA"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63487142"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获取对给定表的主键列的描述 方法原型:ResultSet getPrimaryKeys(String catalog,String</w:t>
            </w:r>
          </w:p>
          <w:p w14:paraId="6D2DD66D"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schema,String table); catalog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表所在的类别名称;""表示获取没有类别的列,null表示获取所有类别的列。 schema</w:t>
            </w:r>
          </w:p>
          <w:p w14:paraId="1288118E"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表所在的模式名称(oracle中对应于</w:t>
            </w:r>
            <w:r w:rsidRPr="00784FC3">
              <w:rPr>
                <w:rFonts w:asciiTheme="minorEastAsia" w:eastAsiaTheme="minorEastAsia" w:hAnsiTheme="minorEastAsia" w:cs="Menlo"/>
                <w:b w:val="0"/>
                <w:color w:val="4F76CB"/>
                <w:sz w:val="18"/>
                <w:szCs w:val="18"/>
                <w:u w:val="single"/>
              </w:rPr>
              <w:t>Tablespace</w:t>
            </w:r>
            <w:r w:rsidRPr="00784FC3">
              <w:rPr>
                <w:rFonts w:asciiTheme="minorEastAsia" w:eastAsiaTheme="minorEastAsia" w:hAnsiTheme="minorEastAsia" w:cs="Menlo"/>
                <w:b w:val="0"/>
                <w:color w:val="4F76CB"/>
                <w:sz w:val="18"/>
                <w:szCs w:val="18"/>
              </w:rPr>
              <w:t>);""表示获取没有模式的列,null标识获取所有模式的列;</w:t>
            </w:r>
          </w:p>
          <w:p w14:paraId="0916351A"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可包含单字符通配符("_"),或多字符通配符("%"); table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表名称;可包含单字符通配符("_"),或多字符通配符("%");</w:t>
            </w:r>
          </w:p>
          <w:p w14:paraId="33FFE8FC"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7B99CA69"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.getPrimaryKeys(</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"CUST_INTER_TF_SERVICE_REQ"</w:t>
            </w:r>
            <w:r w:rsidRPr="00784FC3">
              <w:rPr>
                <w:rFonts w:asciiTheme="minorEastAsia" w:eastAsiaTheme="minorEastAsia" w:hAnsiTheme="minorEastAsia" w:cs="Menlo"/>
                <w:b w:val="0"/>
                <w:color w:val="auto"/>
                <w:sz w:val="18"/>
                <w:szCs w:val="18"/>
              </w:rPr>
              <w:t>);</w:t>
            </w:r>
          </w:p>
          <w:p w14:paraId="55F70731"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00DBD61F"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0CB20548"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"TABLE_CAT"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表类别(可为null)</w:t>
            </w:r>
          </w:p>
          <w:p w14:paraId="24816078"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"TABLE_SCHEM"</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表模式（可能为空）,在oracle中获取的是命名空间,其它数据库未知</w:t>
            </w:r>
          </w:p>
          <w:p w14:paraId="125E9B40"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表名</w:t>
            </w:r>
          </w:p>
          <w:p w14:paraId="52769232"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"COLUMN_NAME"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4E9072"/>
                <w:sz w:val="18"/>
                <w:szCs w:val="18"/>
              </w:rPr>
              <w:t>// 列名</w:t>
            </w:r>
          </w:p>
          <w:p w14:paraId="29D3633E"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short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keySeq</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.getShort(</w:t>
            </w:r>
            <w:r w:rsidRPr="00784FC3">
              <w:rPr>
                <w:rFonts w:asciiTheme="minorEastAsia" w:eastAsiaTheme="minorEastAsia" w:hAnsiTheme="minorEastAsia" w:cs="Menlo"/>
                <w:b w:val="0"/>
                <w:color w:val="3933FF"/>
                <w:sz w:val="18"/>
                <w:szCs w:val="18"/>
              </w:rPr>
              <w:t>"KEY_SEQ"</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序列号(主键内值1表示第一列的主键，值2代表主键内的第二列)</w:t>
            </w:r>
          </w:p>
          <w:p w14:paraId="2D92FFDD"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pkName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"PK_NAME"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主键名称</w:t>
            </w:r>
          </w:p>
          <w:p w14:paraId="7B6E9FEB"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5DF9E405"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sz w:val="18"/>
                <w:szCs w:val="18"/>
              </w:rPr>
              <w:t>.println(</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56AD7226"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7E504F"/>
                <w:sz w:val="18"/>
                <w:szCs w:val="18"/>
              </w:rPr>
              <w:t>keySeq</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pkName</w:t>
            </w:r>
            <w:r w:rsidRPr="00784FC3">
              <w:rPr>
                <w:rFonts w:asciiTheme="minorEastAsia" w:eastAsiaTheme="minorEastAsia" w:hAnsiTheme="minorEastAsia" w:cs="Menlo"/>
                <w:b w:val="0"/>
                <w:color w:val="auto"/>
                <w:sz w:val="18"/>
                <w:szCs w:val="18"/>
              </w:rPr>
              <w:t>);</w:t>
            </w:r>
          </w:p>
          <w:p w14:paraId="57010FF1"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5ECD7F38"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0C966C0D"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w:t>
            </w:r>
          </w:p>
          <w:p w14:paraId="01BBE6FF"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931A68"/>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sz w:val="18"/>
                <w:szCs w:val="18"/>
              </w:rPr>
              <w:t xml:space="preserve"> {</w:t>
            </w:r>
          </w:p>
          <w:p w14:paraId="209987ED"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w:t>
            </w:r>
          </w:p>
          <w:p w14:paraId="3D0046EC" w14:textId="77777777" w:rsidR="004D79A0" w:rsidRPr="00784FC3"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73C17E62" w14:textId="7C1588A9" w:rsidR="004D79A0" w:rsidRPr="00784FC3" w:rsidRDefault="004D79A0" w:rsidP="004D79A0">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669B3119" w14:textId="586262F3" w:rsidR="008D290E" w:rsidRPr="00784FC3" w:rsidRDefault="009D573A" w:rsidP="00457F31">
      <w:pPr>
        <w:pStyle w:val="-11"/>
        <w:spacing w:line="360" w:lineRule="auto"/>
        <w:ind w:firstLine="422"/>
        <w:rPr>
          <w:rFonts w:asciiTheme="minorEastAsia" w:eastAsiaTheme="minorEastAsia" w:hAnsiTheme="minorEastAsia" w:cs="Consolas"/>
          <w:b/>
        </w:rPr>
      </w:pPr>
      <w:r w:rsidRPr="00784FC3">
        <w:rPr>
          <w:rFonts w:asciiTheme="minorEastAsia" w:eastAsiaTheme="minorEastAsia" w:hAnsiTheme="minorEastAsia" w:cs="Consolas"/>
          <w:b/>
        </w:rPr>
        <w:t xml:space="preserve">    </w:t>
      </w:r>
    </w:p>
    <w:p w14:paraId="6AB772CE" w14:textId="6DEAD491" w:rsidR="00C433E0" w:rsidRPr="00784FC3" w:rsidRDefault="002F7CFA"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7</w:t>
      </w:r>
      <w:r w:rsidR="004B5412" w:rsidRPr="00784FC3">
        <w:rPr>
          <w:rFonts w:asciiTheme="minorEastAsia" w:eastAsiaTheme="minorEastAsia" w:hAnsiTheme="minorEastAsia" w:cs="Consolas" w:hint="eastAsia"/>
          <w:color w:val="000000" w:themeColor="text1"/>
          <w:sz w:val="24"/>
          <w:szCs w:val="24"/>
        </w:rPr>
        <w:t>.</w:t>
      </w:r>
      <w:r w:rsidR="004B5412" w:rsidRPr="00784FC3">
        <w:rPr>
          <w:rFonts w:asciiTheme="minorEastAsia" w:eastAsiaTheme="minorEastAsia" w:hAnsiTheme="minorEastAsia" w:cs="Consolas"/>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rsidRPr="00784FC3" w14:paraId="4E842CEB" w14:textId="77777777" w:rsidTr="007B15EA">
        <w:tc>
          <w:tcPr>
            <w:tcW w:w="8516" w:type="dxa"/>
          </w:tcPr>
          <w:p w14:paraId="614F1381" w14:textId="77777777" w:rsidR="007B15EA" w:rsidRPr="00784FC3" w:rsidRDefault="007B15EA" w:rsidP="00684EC5">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getIndexInfo() {</w:t>
            </w:r>
          </w:p>
          <w:p w14:paraId="31AC163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w:t>
            </w:r>
          </w:p>
          <w:p w14:paraId="31DD8B29"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w:t>
            </w:r>
          </w:p>
          <w:p w14:paraId="1B306070"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lastRenderedPageBreak/>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29F07989"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w:t>
            </w:r>
          </w:p>
          <w:p w14:paraId="0973563D"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28C010FE"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获取给定表的索引和统计信息的描述 方法原型:ResultSet getIndexInfo(String catalog,String</w:t>
            </w:r>
          </w:p>
          <w:p w14:paraId="6B58A7E7"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schema,String table,boolean unique,boolean approximate) catalog </w:t>
            </w:r>
            <w:r w:rsidRPr="00784FC3">
              <w:rPr>
                <w:rFonts w:asciiTheme="minorEastAsia" w:eastAsiaTheme="minorEastAsia" w:hAnsiTheme="minorEastAsia" w:cs="Menlo"/>
                <w:b w:val="0"/>
                <w:color w:val="9293AF"/>
                <w:sz w:val="18"/>
                <w:szCs w:val="18"/>
              </w:rPr>
              <w:t>-</w:t>
            </w:r>
          </w:p>
          <w:p w14:paraId="432E3BA2"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784FC3">
              <w:rPr>
                <w:rFonts w:asciiTheme="minorEastAsia" w:eastAsiaTheme="minorEastAsia" w:hAnsiTheme="minorEastAsia" w:cs="Menlo"/>
                <w:b w:val="0"/>
                <w:color w:val="9293AF"/>
                <w:sz w:val="18"/>
                <w:szCs w:val="18"/>
              </w:rPr>
              <w:t>-</w:t>
            </w:r>
          </w:p>
          <w:p w14:paraId="5FB29349"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表所在的模式名称(oracle中对应于</w:t>
            </w:r>
            <w:r w:rsidRPr="00784FC3">
              <w:rPr>
                <w:rFonts w:asciiTheme="minorEastAsia" w:eastAsiaTheme="minorEastAsia" w:hAnsiTheme="minorEastAsia" w:cs="Menlo"/>
                <w:b w:val="0"/>
                <w:color w:val="4F76CB"/>
                <w:sz w:val="18"/>
                <w:szCs w:val="18"/>
                <w:u w:val="single"/>
              </w:rPr>
              <w:t>Tablespace</w:t>
            </w:r>
            <w:r w:rsidRPr="00784FC3">
              <w:rPr>
                <w:rFonts w:asciiTheme="minorEastAsia" w:eastAsiaTheme="minorEastAsia" w:hAnsiTheme="minorEastAsia" w:cs="Menlo"/>
                <w:b w:val="0"/>
                <w:color w:val="4F76CB"/>
                <w:sz w:val="18"/>
                <w:szCs w:val="18"/>
              </w:rPr>
              <w:t>);""表示获取没有模式的列,null标识获取所有模式的列;</w:t>
            </w:r>
          </w:p>
          <w:p w14:paraId="60C944C3"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可包含单字符通配符("_"),或多字符通配符("%"); table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表名称;可包含单字符通配符("_"),或多字符通配符("%"); unique</w:t>
            </w:r>
          </w:p>
          <w:p w14:paraId="245FE69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该参数为 true时,仅返回唯一值的索引; 该参数为 false时,返回所有索引; approximate </w:t>
            </w:r>
            <w:r w:rsidRPr="00784FC3">
              <w:rPr>
                <w:rFonts w:asciiTheme="minorEastAsia" w:eastAsiaTheme="minorEastAsia" w:hAnsiTheme="minorEastAsia" w:cs="Menlo"/>
                <w:b w:val="0"/>
                <w:color w:val="9293AF"/>
                <w:sz w:val="18"/>
                <w:szCs w:val="18"/>
              </w:rPr>
              <w:t>-</w:t>
            </w:r>
          </w:p>
          <w:p w14:paraId="0E1E5BCB"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该参数为true时,允许结果是接近的数据值或这些数据值以外的值;该参数为 false时,要求结果是精确结果;</w:t>
            </w:r>
          </w:p>
          <w:p w14:paraId="3DB436E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45AB8361"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.getIndexInfo(</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"CUST_INTER_TF_SERVICE_REQ"</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false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true</w:t>
            </w:r>
            <w:r w:rsidRPr="00784FC3">
              <w:rPr>
                <w:rFonts w:asciiTheme="minorEastAsia" w:eastAsiaTheme="minorEastAsia" w:hAnsiTheme="minorEastAsia" w:cs="Menlo"/>
                <w:b w:val="0"/>
                <w:color w:val="auto"/>
                <w:sz w:val="18"/>
                <w:szCs w:val="18"/>
              </w:rPr>
              <w:t>);</w:t>
            </w:r>
          </w:p>
          <w:p w14:paraId="5FDBE7F1"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125E023D"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"TABLE_CAT"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表类别(可为null)</w:t>
            </w:r>
          </w:p>
          <w:p w14:paraId="3B889109"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"TABLE_SCHEM"</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表模式（可能为空）,在oracle中获取的是命名空间,其它数据库未知</w:t>
            </w:r>
          </w:p>
          <w:p w14:paraId="0130ECED"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表名</w:t>
            </w:r>
          </w:p>
          <w:p w14:paraId="4CFDEDBB"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boolean</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nonUnique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.getBoolean(</w:t>
            </w:r>
            <w:r w:rsidRPr="00784FC3">
              <w:rPr>
                <w:rFonts w:asciiTheme="minorEastAsia" w:eastAsiaTheme="minorEastAsia" w:hAnsiTheme="minorEastAsia" w:cs="Menlo"/>
                <w:b w:val="0"/>
                <w:color w:val="3933FF"/>
                <w:sz w:val="18"/>
                <w:szCs w:val="18"/>
              </w:rPr>
              <w:t>"NON_UNIQUE"</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索引值是否可以不唯一,TYPE为 tableIndexStatistic时索引值为 false;</w:t>
            </w:r>
          </w:p>
          <w:p w14:paraId="4495EA2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indexQualifier</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"INDEX_QUALIFIER"</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索引类别（可能为空）,TYPE为 tableIndexStatistic 时索引类别为</w:t>
            </w:r>
          </w:p>
          <w:p w14:paraId="46451A49"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E9072"/>
                <w:sz w:val="18"/>
                <w:szCs w:val="18"/>
              </w:rPr>
              <w:t>// null;</w:t>
            </w:r>
          </w:p>
          <w:p w14:paraId="640E31DE"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indexName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"INDEX_NAME"</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索引的名称 ;TYPE为 tableIndexStatistic 时索引名称为 null;</w:t>
            </w:r>
          </w:p>
          <w:p w14:paraId="0F9BF934"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6DB3F46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索引类型： tableIndexStatistic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此标识与表的索引描述一起返回的表统计信息 tableIndexClustered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此为集群索引</w:t>
            </w:r>
          </w:p>
          <w:p w14:paraId="2BB46D03"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tableIndexHashed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此为散列索引 tableIndexOther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此为某种其他样式的索引</w:t>
            </w:r>
          </w:p>
          <w:p w14:paraId="43C6D226"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3D78CF46"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short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type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.getShort(</w:t>
            </w:r>
            <w:r w:rsidRPr="00784FC3">
              <w:rPr>
                <w:rFonts w:asciiTheme="minorEastAsia" w:eastAsiaTheme="minorEastAsia" w:hAnsiTheme="minorEastAsia" w:cs="Menlo"/>
                <w:b w:val="0"/>
                <w:color w:val="3933FF"/>
                <w:sz w:val="18"/>
                <w:szCs w:val="18"/>
              </w:rPr>
              <w:t>"TYPE"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4E9072"/>
                <w:sz w:val="18"/>
                <w:szCs w:val="18"/>
              </w:rPr>
              <w:t>// 索引类型;</w:t>
            </w:r>
          </w:p>
          <w:p w14:paraId="5EB4979B"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short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ordinalPosition</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.getShort(</w:t>
            </w:r>
            <w:r w:rsidRPr="00784FC3">
              <w:rPr>
                <w:rFonts w:asciiTheme="minorEastAsia" w:eastAsiaTheme="minorEastAsia" w:hAnsiTheme="minorEastAsia" w:cs="Menlo"/>
                <w:b w:val="0"/>
                <w:color w:val="3933FF"/>
                <w:sz w:val="18"/>
                <w:szCs w:val="18"/>
              </w:rPr>
              <w:t>"ORDINAL_POSITION"</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在索引列顺序号;TYPE为 tableIndexStatistic 时该序列号为零;</w:t>
            </w:r>
          </w:p>
          <w:p w14:paraId="5128F3B8"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"COLUMN_NAME"</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列名;TYPE为 tableIndexStatistic时列名称为 null;</w:t>
            </w:r>
          </w:p>
          <w:p w14:paraId="2B1AAE97"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ascOrDesc</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"ASC_OR_DESC"</w:t>
            </w:r>
            <w:r w:rsidRPr="00784FC3">
              <w:rPr>
                <w:rFonts w:asciiTheme="minorEastAsia" w:eastAsiaTheme="minorEastAsia" w:hAnsiTheme="minorEastAsia" w:cs="Menlo"/>
                <w:b w:val="0"/>
                <w:sz w:val="18"/>
                <w:szCs w:val="18"/>
              </w:rPr>
              <w:t>);</w:t>
            </w:r>
            <w:r w:rsidRPr="00784FC3">
              <w:rPr>
                <w:rFonts w:asciiTheme="minorEastAsia" w:eastAsiaTheme="minorEastAsia" w:hAnsiTheme="minorEastAsia" w:cs="Menlo"/>
                <w:b w:val="0"/>
                <w:color w:val="4E9072"/>
                <w:sz w:val="18"/>
                <w:szCs w:val="18"/>
              </w:rPr>
              <w:t>// 列排序顺序:升序还是降序[A:升序; B:降序];如果排序序列不受支持,可能为 null;TYPE为</w:t>
            </w:r>
          </w:p>
          <w:p w14:paraId="39A89B0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 tableIndexStatistic时排序序列为 null;</w:t>
            </w:r>
          </w:p>
          <w:p w14:paraId="1450B3B7"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cardinality</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.getInt(</w:t>
            </w:r>
            <w:r w:rsidRPr="00784FC3">
              <w:rPr>
                <w:rFonts w:asciiTheme="minorEastAsia" w:eastAsiaTheme="minorEastAsia" w:hAnsiTheme="minorEastAsia" w:cs="Menlo"/>
                <w:b w:val="0"/>
                <w:color w:val="3933FF"/>
                <w:sz w:val="18"/>
                <w:szCs w:val="18"/>
              </w:rPr>
              <w:t>"CARDINALITY"</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基数;TYPE为 tableIndexStatistic 时,它是表中的行数;否则,它是索引中唯一值的数量。</w:t>
            </w:r>
          </w:p>
          <w:p w14:paraId="770B283A"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pages</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.getInt(</w:t>
            </w:r>
            <w:r w:rsidRPr="00784FC3">
              <w:rPr>
                <w:rFonts w:asciiTheme="minorEastAsia" w:eastAsiaTheme="minorEastAsia" w:hAnsiTheme="minorEastAsia" w:cs="Menlo"/>
                <w:b w:val="0"/>
                <w:color w:val="3933FF"/>
                <w:sz w:val="18"/>
                <w:szCs w:val="18"/>
              </w:rPr>
              <w:t>"PAGES"</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TYPE为 tableIndexStatisic时,它是用于表的页数,否则它是用于当前索引的页数。</w:t>
            </w:r>
          </w:p>
          <w:p w14:paraId="0213347B"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filterCondition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"FILTER_CONDITION"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过滤器条件,如果有的话(可能为 null)。</w:t>
            </w:r>
          </w:p>
          <w:p w14:paraId="35D10C74"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p>
          <w:p w14:paraId="2FD799B5"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tableName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nonUnique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 - "</w:t>
            </w:r>
          </w:p>
          <w:p w14:paraId="7D307DE1"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indexQualifier</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indexName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type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ordinalPosition</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485A2BBB"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ascOrDesc</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cardinality</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pages</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464C7CAD"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filterCondition</w:t>
            </w:r>
            <w:r w:rsidRPr="00784FC3">
              <w:rPr>
                <w:rFonts w:asciiTheme="minorEastAsia" w:eastAsiaTheme="minorEastAsia" w:hAnsiTheme="minorEastAsia" w:cs="Menlo"/>
                <w:b w:val="0"/>
                <w:sz w:val="18"/>
                <w:szCs w:val="18"/>
              </w:rPr>
              <w:t>);</w:t>
            </w:r>
          </w:p>
          <w:p w14:paraId="7F57C738"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6582AF65"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618F9FDD"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w:t>
            </w:r>
          </w:p>
          <w:p w14:paraId="5DF4C9E2"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931A68"/>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sz w:val="18"/>
                <w:szCs w:val="18"/>
              </w:rPr>
              <w:t xml:space="preserve"> {</w:t>
            </w:r>
          </w:p>
          <w:p w14:paraId="12F1D2D3"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w:t>
            </w:r>
          </w:p>
          <w:p w14:paraId="62319575" w14:textId="77777777"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18A6B541" w14:textId="18CA2E34" w:rsidR="007B15EA" w:rsidRPr="00784FC3"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lastRenderedPageBreak/>
              <w:t>}</w:t>
            </w:r>
          </w:p>
        </w:tc>
      </w:tr>
    </w:tbl>
    <w:p w14:paraId="53AE9077" w14:textId="3DBF1B18" w:rsidR="00C433E0" w:rsidRPr="00784FC3" w:rsidRDefault="00C433E0" w:rsidP="00457F31">
      <w:pPr>
        <w:pStyle w:val="-11"/>
        <w:spacing w:line="360" w:lineRule="auto"/>
        <w:ind w:firstLine="422"/>
        <w:rPr>
          <w:rFonts w:asciiTheme="minorEastAsia" w:eastAsiaTheme="minorEastAsia" w:hAnsiTheme="minorEastAsia" w:cs="Consolas"/>
          <w:b/>
        </w:rPr>
      </w:pPr>
    </w:p>
    <w:p w14:paraId="6AE9122D" w14:textId="3B5793C6" w:rsidR="00C433E0" w:rsidRPr="00784FC3" w:rsidRDefault="00751FA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8</w:t>
      </w:r>
      <w:r w:rsidR="004B5412" w:rsidRPr="00784FC3">
        <w:rPr>
          <w:rFonts w:asciiTheme="minorEastAsia" w:eastAsiaTheme="minorEastAsia" w:hAnsiTheme="minorEastAsia" w:cs="Consolas" w:hint="eastAsia"/>
          <w:color w:val="000000" w:themeColor="text1"/>
          <w:sz w:val="24"/>
          <w:szCs w:val="24"/>
        </w:rPr>
        <w:t>.</w:t>
      </w:r>
      <w:r w:rsidR="004B5412" w:rsidRPr="00784FC3">
        <w:rPr>
          <w:rFonts w:asciiTheme="minorEastAsia" w:eastAsiaTheme="minorEastAsia" w:hAnsiTheme="minorEastAsia" w:cs="Consolas"/>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rsidRPr="00784FC3" w14:paraId="7FDC7375" w14:textId="77777777" w:rsidTr="00273968">
        <w:tc>
          <w:tcPr>
            <w:tcW w:w="8516" w:type="dxa"/>
          </w:tcPr>
          <w:p w14:paraId="3E29CB5A" w14:textId="77777777" w:rsidR="00273968" w:rsidRPr="00784FC3" w:rsidRDefault="00273968" w:rsidP="005A4B37">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static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getColumnsInfo() {</w:t>
            </w:r>
          </w:p>
          <w:p w14:paraId="646B1502"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auto"/>
                <w:sz w:val="18"/>
                <w:szCs w:val="18"/>
                <w:u w:val="single"/>
              </w:rPr>
              <w:t>getConnection</w:t>
            </w:r>
            <w:r w:rsidRPr="00784FC3">
              <w:rPr>
                <w:rFonts w:asciiTheme="minorEastAsia" w:eastAsiaTheme="minorEastAsia" w:hAnsiTheme="minorEastAsia" w:cs="Menlo"/>
                <w:b w:val="0"/>
                <w:color w:val="auto"/>
                <w:sz w:val="18"/>
                <w:szCs w:val="18"/>
              </w:rPr>
              <w:t>();</w:t>
            </w:r>
          </w:p>
          <w:p w14:paraId="7B11DB58"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ResultSet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color w:val="auto"/>
                <w:sz w:val="18"/>
                <w:szCs w:val="18"/>
              </w:rPr>
              <w:t>;</w:t>
            </w:r>
          </w:p>
          <w:p w14:paraId="7718B534"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9EC7E03"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50AADEC7"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46316025"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设置连接属性,使得可获取到列的REMARK(备注)</w:t>
            </w:r>
          </w:p>
          <w:p w14:paraId="6F423BD6"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5AFE7D1F"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 xml:space="preserve">((OracleConnection) </w:t>
            </w:r>
            <w:r w:rsidRPr="00784FC3">
              <w:rPr>
                <w:rFonts w:asciiTheme="minorEastAsia" w:eastAsiaTheme="minorEastAsia" w:hAnsiTheme="minorEastAsia" w:cs="Menlo"/>
                <w:b w:val="0"/>
                <w:color w:val="7E504F"/>
                <w:sz w:val="18"/>
                <w:szCs w:val="18"/>
                <w:u w:val="single"/>
              </w:rPr>
              <w:t>conn</w:t>
            </w:r>
            <w:r w:rsidRPr="00784FC3">
              <w:rPr>
                <w:rFonts w:asciiTheme="minorEastAsia" w:eastAsiaTheme="minorEastAsia" w:hAnsiTheme="minorEastAsia" w:cs="Menlo"/>
                <w:b w:val="0"/>
                <w:color w:val="auto"/>
                <w:sz w:val="18"/>
                <w:szCs w:val="18"/>
                <w:u w:val="single"/>
              </w:rPr>
              <w:t>)</w:t>
            </w:r>
            <w:r w:rsidRPr="00784FC3">
              <w:rPr>
                <w:rFonts w:asciiTheme="minorEastAsia" w:eastAsiaTheme="minorEastAsia" w:hAnsiTheme="minorEastAsia" w:cs="Menlo"/>
                <w:b w:val="0"/>
                <w:color w:val="auto"/>
                <w:sz w:val="18"/>
                <w:szCs w:val="18"/>
              </w:rPr>
              <w:t>.setRemarksReporting(</w:t>
            </w:r>
            <w:r w:rsidRPr="00784FC3">
              <w:rPr>
                <w:rFonts w:asciiTheme="minorEastAsia" w:eastAsiaTheme="minorEastAsia" w:hAnsiTheme="minorEastAsia" w:cs="Menlo"/>
                <w:bCs/>
                <w:color w:val="931A68"/>
                <w:sz w:val="18"/>
                <w:szCs w:val="18"/>
              </w:rPr>
              <w:t>true</w:t>
            </w:r>
            <w:r w:rsidRPr="00784FC3">
              <w:rPr>
                <w:rFonts w:asciiTheme="minorEastAsia" w:eastAsiaTheme="minorEastAsia" w:hAnsiTheme="minorEastAsia" w:cs="Menlo"/>
                <w:b w:val="0"/>
                <w:color w:val="auto"/>
                <w:sz w:val="18"/>
                <w:szCs w:val="18"/>
              </w:rPr>
              <w:t>);</w:t>
            </w:r>
          </w:p>
          <w:p w14:paraId="7012FC2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DatabaseMetaData</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.getMetaData();</w:t>
            </w:r>
          </w:p>
          <w:p w14:paraId="23615C76"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6924D622"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获取可在指定类别中使用的表列的描述。 方法原型:ResultSet getColumns(String catalog,String</w:t>
            </w:r>
          </w:p>
          <w:p w14:paraId="4537CA3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schemaPattern,String tableNamePattern,String columnNamePattern) catalog </w:t>
            </w:r>
            <w:r w:rsidRPr="00784FC3">
              <w:rPr>
                <w:rFonts w:asciiTheme="minorEastAsia" w:eastAsiaTheme="minorEastAsia" w:hAnsiTheme="minorEastAsia" w:cs="Menlo"/>
                <w:b w:val="0"/>
                <w:color w:val="9293AF"/>
                <w:sz w:val="18"/>
                <w:szCs w:val="18"/>
              </w:rPr>
              <w:t>-</w:t>
            </w:r>
          </w:p>
          <w:p w14:paraId="08548C9A"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784FC3">
              <w:rPr>
                <w:rFonts w:asciiTheme="minorEastAsia" w:eastAsiaTheme="minorEastAsia" w:hAnsiTheme="minorEastAsia" w:cs="Menlo"/>
                <w:b w:val="0"/>
                <w:color w:val="9293AF"/>
                <w:sz w:val="18"/>
                <w:szCs w:val="18"/>
              </w:rPr>
              <w:t>-</w:t>
            </w:r>
          </w:p>
          <w:p w14:paraId="2EA29868"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表所在的模式名称(oracle中对应于</w:t>
            </w:r>
            <w:r w:rsidRPr="00784FC3">
              <w:rPr>
                <w:rFonts w:asciiTheme="minorEastAsia" w:eastAsiaTheme="minorEastAsia" w:hAnsiTheme="minorEastAsia" w:cs="Menlo"/>
                <w:b w:val="0"/>
                <w:color w:val="4F76CB"/>
                <w:sz w:val="18"/>
                <w:szCs w:val="18"/>
                <w:u w:val="single"/>
              </w:rPr>
              <w:t>Tablespace</w:t>
            </w:r>
            <w:r w:rsidRPr="00784FC3">
              <w:rPr>
                <w:rFonts w:asciiTheme="minorEastAsia" w:eastAsiaTheme="minorEastAsia" w:hAnsiTheme="minorEastAsia" w:cs="Menlo"/>
                <w:b w:val="0"/>
                <w:color w:val="4F76CB"/>
                <w:sz w:val="18"/>
                <w:szCs w:val="18"/>
              </w:rPr>
              <w:t>);""表示获取没有模式的列,null标识获取所有模式的列;</w:t>
            </w:r>
          </w:p>
          <w:p w14:paraId="2EBDAAEB"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可包含单字符通配符("_"),或多字符通配符("%"); tableNamePattern </w:t>
            </w:r>
            <w:r w:rsidRPr="00784FC3">
              <w:rPr>
                <w:rFonts w:asciiTheme="minorEastAsia" w:eastAsiaTheme="minorEastAsia" w:hAnsiTheme="minorEastAsia" w:cs="Menlo"/>
                <w:b w:val="0"/>
                <w:color w:val="9293AF"/>
                <w:sz w:val="18"/>
                <w:szCs w:val="18"/>
              </w:rPr>
              <w:t>-</w:t>
            </w:r>
          </w:p>
          <w:p w14:paraId="3D52CAB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表名称;可包含单字符通配符("_"),或多字符通配符("%"); columnNamePattern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列名称;</w:t>
            </w:r>
          </w:p>
          <w:p w14:paraId="2C38BEE8"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""表示获取列名为""的列(当然获取不到);null表示获取所有的列;可包含单字符通配符("_"),或多字符通配符("%");</w:t>
            </w:r>
          </w:p>
          <w:p w14:paraId="180082A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66A024BD"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3933F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dbmd</w:t>
            </w:r>
            <w:r w:rsidRPr="00784FC3">
              <w:rPr>
                <w:rFonts w:asciiTheme="minorEastAsia" w:eastAsiaTheme="minorEastAsia" w:hAnsiTheme="minorEastAsia" w:cs="Menlo"/>
                <w:b w:val="0"/>
                <w:sz w:val="18"/>
                <w:szCs w:val="18"/>
              </w:rPr>
              <w:t>.getColumns(</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3933FF"/>
                <w:sz w:val="18"/>
                <w:szCs w:val="18"/>
              </w:rPr>
              <w:t>"CUST_INTER_TF_SERVICE_REQ"</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Cs/>
                <w:color w:val="931A68"/>
                <w:sz w:val="18"/>
                <w:szCs w:val="18"/>
              </w:rPr>
              <w:t>null</w:t>
            </w:r>
            <w:r w:rsidRPr="00784FC3">
              <w:rPr>
                <w:rFonts w:asciiTheme="minorEastAsia" w:eastAsiaTheme="minorEastAsia" w:hAnsiTheme="minorEastAsia" w:cs="Menlo"/>
                <w:b w:val="0"/>
                <w:sz w:val="18"/>
                <w:szCs w:val="18"/>
              </w:rPr>
              <w:t>);</w:t>
            </w:r>
          </w:p>
          <w:p w14:paraId="28AE6717"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5B59D92"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 {</w:t>
            </w:r>
          </w:p>
          <w:p w14:paraId="636AB710"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"TABLE_CAT"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表类别（可能为空）</w:t>
            </w:r>
          </w:p>
          <w:p w14:paraId="0FFDD687"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.getString(</w:t>
            </w:r>
            <w:r w:rsidRPr="00784FC3">
              <w:rPr>
                <w:rFonts w:asciiTheme="minorEastAsia" w:eastAsiaTheme="minorEastAsia" w:hAnsiTheme="minorEastAsia" w:cs="Menlo"/>
                <w:b w:val="0"/>
                <w:color w:val="3933FF"/>
                <w:sz w:val="18"/>
                <w:szCs w:val="18"/>
              </w:rPr>
              <w:t>"TABLE_SCHEM"</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表模式（可能为空）,在oracle中获取的是命名空间,其它数据库未知</w:t>
            </w:r>
          </w:p>
          <w:p w14:paraId="181BBA3C"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tableName_</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"TABLE_NAME"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表名</w:t>
            </w:r>
          </w:p>
          <w:p w14:paraId="7AC4445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"COLUMN_NAME"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列名</w:t>
            </w:r>
          </w:p>
          <w:p w14:paraId="567DE44A"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dataType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.getInt(</w:t>
            </w:r>
            <w:r w:rsidRPr="00784FC3">
              <w:rPr>
                <w:rFonts w:asciiTheme="minorEastAsia" w:eastAsiaTheme="minorEastAsia" w:hAnsiTheme="minorEastAsia" w:cs="Menlo"/>
                <w:b w:val="0"/>
                <w:color w:val="3933FF"/>
                <w:sz w:val="18"/>
                <w:szCs w:val="18"/>
              </w:rPr>
              <w:t>"DATA_TYPE"</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对应的java.sql.Types的SQL类型(列类型ID)</w:t>
            </w:r>
          </w:p>
          <w:p w14:paraId="36ABD74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dataTypeName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"TYPE_NAME"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java.sql.Types类型名称(列类型名称)</w:t>
            </w:r>
          </w:p>
          <w:p w14:paraId="796F9EC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columnSize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.getInt(</w:t>
            </w:r>
            <w:r w:rsidRPr="00784FC3">
              <w:rPr>
                <w:rFonts w:asciiTheme="minorEastAsia" w:eastAsiaTheme="minorEastAsia" w:hAnsiTheme="minorEastAsia" w:cs="Menlo"/>
                <w:b w:val="0"/>
                <w:color w:val="3933FF"/>
                <w:sz w:val="18"/>
                <w:szCs w:val="18"/>
              </w:rPr>
              <w:t>"COLUMN_SIZE"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列大小</w:t>
            </w:r>
          </w:p>
          <w:p w14:paraId="4A2C2C03"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decimalDigits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.getInt(</w:t>
            </w:r>
            <w:r w:rsidRPr="00784FC3">
              <w:rPr>
                <w:rFonts w:asciiTheme="minorEastAsia" w:eastAsiaTheme="minorEastAsia" w:hAnsiTheme="minorEastAsia" w:cs="Menlo"/>
                <w:b w:val="0"/>
                <w:color w:val="3933FF"/>
                <w:sz w:val="18"/>
                <w:szCs w:val="18"/>
              </w:rPr>
              <w:t>"DECIMAL_DIGITS"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小数位数</w:t>
            </w:r>
          </w:p>
          <w:p w14:paraId="1BA14D94"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numPrecRadix</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.getInt(</w:t>
            </w:r>
            <w:r w:rsidRPr="00784FC3">
              <w:rPr>
                <w:rFonts w:asciiTheme="minorEastAsia" w:eastAsiaTheme="minorEastAsia" w:hAnsiTheme="minorEastAsia" w:cs="Menlo"/>
                <w:b w:val="0"/>
                <w:color w:val="3933FF"/>
                <w:sz w:val="18"/>
                <w:szCs w:val="18"/>
              </w:rPr>
              <w:t>"NUM_PREC_RADIX"</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基数（通常是10或2） --未知</w:t>
            </w:r>
          </w:p>
          <w:p w14:paraId="1629DC1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5EEE2AF6"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0 (columnNoNulls)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该列不允许为空 1 (columnNullable)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该列允许为空 2</w:t>
            </w:r>
          </w:p>
          <w:p w14:paraId="71F304D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(columnNullableUnknown)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不确定该列是否为空</w:t>
            </w:r>
          </w:p>
          <w:p w14:paraId="130CC3E2"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6BC3759D"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nullAble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.getInt(</w:t>
            </w:r>
            <w:r w:rsidRPr="00784FC3">
              <w:rPr>
                <w:rFonts w:asciiTheme="minorEastAsia" w:eastAsiaTheme="minorEastAsia" w:hAnsiTheme="minorEastAsia" w:cs="Menlo"/>
                <w:b w:val="0"/>
                <w:color w:val="3933FF"/>
                <w:sz w:val="18"/>
                <w:szCs w:val="18"/>
              </w:rPr>
              <w:t>"NULLABLE"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是否允许为null</w:t>
            </w:r>
          </w:p>
          <w:p w14:paraId="4483F0EF"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"REMARKS"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列描述</w:t>
            </w:r>
          </w:p>
          <w:p w14:paraId="14BEE60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columnDef</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"COLUMN_DEF"</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默认值</w:t>
            </w:r>
          </w:p>
          <w:p w14:paraId="7A8C69C5"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7E504F"/>
                <w:sz w:val="18"/>
                <w:szCs w:val="18"/>
              </w:rPr>
              <w:t>charOctetLength</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sz w:val="18"/>
                <w:szCs w:val="18"/>
              </w:rPr>
              <w:t>.getInt(</w:t>
            </w:r>
            <w:r w:rsidRPr="00784FC3">
              <w:rPr>
                <w:rFonts w:asciiTheme="minorEastAsia" w:eastAsiaTheme="minorEastAsia" w:hAnsiTheme="minorEastAsia" w:cs="Menlo"/>
                <w:b w:val="0"/>
                <w:color w:val="3933FF"/>
                <w:sz w:val="18"/>
                <w:szCs w:val="18"/>
              </w:rPr>
              <w:t>"CHAR_OCTET_LENGTH"</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4E9072"/>
                <w:sz w:val="18"/>
                <w:szCs w:val="18"/>
              </w:rPr>
              <w:t>// 对于 char 类型，该长度是列中的最大字节数</w:t>
            </w:r>
          </w:p>
          <w:p w14:paraId="77C29DBA"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ordinalPosition</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.getInt(</w:t>
            </w:r>
            <w:r w:rsidRPr="00784FC3">
              <w:rPr>
                <w:rFonts w:asciiTheme="minorEastAsia" w:eastAsiaTheme="minorEastAsia" w:hAnsiTheme="minorEastAsia" w:cs="Menlo"/>
                <w:b w:val="0"/>
                <w:color w:val="3933FF"/>
                <w:sz w:val="18"/>
                <w:szCs w:val="18"/>
              </w:rPr>
              <w:t>"ORDINAL_POSITION"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4E9072"/>
                <w:sz w:val="18"/>
                <w:szCs w:val="18"/>
              </w:rPr>
              <w:t>// 表中列的索引（从1开始）</w:t>
            </w:r>
          </w:p>
          <w:p w14:paraId="0029EFD2"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63E1F985"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ISO规则用来确定某一列的是否可为空(等同于NULLABLE的值:[ 0:'YES'; 1:'NO'; 2:''; ]) YES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该列可以有空值;</w:t>
            </w:r>
          </w:p>
          <w:p w14:paraId="6F2E3FED"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NO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该列不能为空; 空字符串</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不知道该列是否可为空</w:t>
            </w:r>
          </w:p>
          <w:p w14:paraId="5C5762CE"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1F764E7B"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isNullAble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3933FF"/>
                <w:sz w:val="18"/>
                <w:szCs w:val="18"/>
              </w:rPr>
              <w:t>"IS_NULLABLE"</w:t>
            </w:r>
            <w:r w:rsidRPr="00784FC3">
              <w:rPr>
                <w:rFonts w:asciiTheme="minorEastAsia" w:eastAsiaTheme="minorEastAsia" w:hAnsiTheme="minorEastAsia" w:cs="Menlo"/>
                <w:b w:val="0"/>
                <w:color w:val="auto"/>
                <w:sz w:val="18"/>
                <w:szCs w:val="18"/>
              </w:rPr>
              <w:t>);</w:t>
            </w:r>
          </w:p>
          <w:p w14:paraId="18AD8FC4"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557105D4"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4F76CB"/>
                <w:sz w:val="18"/>
                <w:szCs w:val="18"/>
              </w:rPr>
              <w:t>/**</w:t>
            </w:r>
          </w:p>
          <w:p w14:paraId="6BF9759F"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xml:space="preserve">* 指示此列是否是自动递增 YES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该列是自动递增的 NO </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该列不是自动递增 空字串</w:t>
            </w:r>
            <w:r w:rsidRPr="00784FC3">
              <w:rPr>
                <w:rFonts w:asciiTheme="minorEastAsia" w:eastAsiaTheme="minorEastAsia" w:hAnsiTheme="minorEastAsia" w:cs="Menlo"/>
                <w:b w:val="0"/>
                <w:color w:val="9293AF"/>
                <w:sz w:val="18"/>
                <w:szCs w:val="18"/>
              </w:rPr>
              <w:t>---</w:t>
            </w:r>
            <w:r w:rsidRPr="00784FC3">
              <w:rPr>
                <w:rFonts w:asciiTheme="minorEastAsia" w:eastAsiaTheme="minorEastAsia" w:hAnsiTheme="minorEastAsia" w:cs="Menlo"/>
                <w:b w:val="0"/>
                <w:color w:val="4F76CB"/>
                <w:sz w:val="18"/>
                <w:szCs w:val="18"/>
              </w:rPr>
              <w:t xml:space="preserve"> 不能确定该列是否自动递增</w:t>
            </w:r>
          </w:p>
          <w:p w14:paraId="5C224C45"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lastRenderedPageBreak/>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2AD4E87B"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 String isAutoincrement = rs.getString("IS_AUTOINCREMENT"); //该参数测试报错</w:t>
            </w:r>
          </w:p>
          <w:p w14:paraId="44E7825C"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080EECC"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System.</w:t>
            </w:r>
            <w:r w:rsidRPr="00784FC3">
              <w:rPr>
                <w:rFonts w:asciiTheme="minorEastAsia" w:eastAsiaTheme="minorEastAsia" w:hAnsiTheme="minorEastAsia" w:cs="Menlo"/>
                <w:bCs/>
                <w:i/>
                <w:iCs/>
                <w:color w:val="0326CC"/>
                <w:sz w:val="18"/>
                <w:szCs w:val="18"/>
              </w:rPr>
              <w:t>out</w:t>
            </w:r>
            <w:r w:rsidRPr="00784FC3">
              <w:rPr>
                <w:rFonts w:asciiTheme="minorEastAsia" w:eastAsiaTheme="minorEastAsia" w:hAnsiTheme="minorEastAsia" w:cs="Menlo"/>
                <w:b w:val="0"/>
                <w:sz w:val="18"/>
                <w:szCs w:val="18"/>
              </w:rPr>
              <w:t>.println(</w:t>
            </w:r>
            <w:r w:rsidRPr="00784FC3">
              <w:rPr>
                <w:rFonts w:asciiTheme="minorEastAsia" w:eastAsiaTheme="minorEastAsia" w:hAnsiTheme="minorEastAsia" w:cs="Menlo"/>
                <w:b w:val="0"/>
                <w:color w:val="7E504F"/>
                <w:sz w:val="18"/>
                <w:szCs w:val="18"/>
              </w:rPr>
              <w:t>tableCat</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tableSchemaName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tableName_</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columnName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6D55C6BF"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dataType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dataTypeName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columnSize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decimalDigits</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0EB687E6"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numPrecRadix</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nullAble</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remarks</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columnDef</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p>
          <w:p w14:paraId="0B8840F9"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color w:val="7E504F"/>
                <w:sz w:val="18"/>
                <w:szCs w:val="18"/>
              </w:rPr>
              <w:t>charOctetLength</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ordinalPosition</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 - "</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7E504F"/>
                <w:sz w:val="18"/>
                <w:szCs w:val="18"/>
              </w:rPr>
              <w:t>isNullAble</w:t>
            </w:r>
            <w:r w:rsidRPr="00784FC3">
              <w:rPr>
                <w:rFonts w:asciiTheme="minorEastAsia" w:eastAsiaTheme="minorEastAsia" w:hAnsiTheme="minorEastAsia" w:cs="Menlo"/>
                <w:b w:val="0"/>
                <w:sz w:val="18"/>
                <w:szCs w:val="18"/>
              </w:rPr>
              <w:t>);</w:t>
            </w:r>
          </w:p>
          <w:p w14:paraId="05314FB3"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FCB453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442A475C"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SQLException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ex</w:t>
            </w:r>
            <w:r w:rsidRPr="00784FC3">
              <w:rPr>
                <w:rFonts w:asciiTheme="minorEastAsia" w:eastAsiaTheme="minorEastAsia" w:hAnsiTheme="minorEastAsia" w:cs="Menlo"/>
                <w:b w:val="0"/>
                <w:color w:val="auto"/>
                <w:sz w:val="18"/>
                <w:szCs w:val="18"/>
              </w:rPr>
              <w:t>) {</w:t>
            </w:r>
          </w:p>
          <w:p w14:paraId="2500771B"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ex</w:t>
            </w:r>
            <w:r w:rsidRPr="00784FC3">
              <w:rPr>
                <w:rFonts w:asciiTheme="minorEastAsia" w:eastAsiaTheme="minorEastAsia" w:hAnsiTheme="minorEastAsia" w:cs="Menlo"/>
                <w:b w:val="0"/>
                <w:color w:val="auto"/>
                <w:sz w:val="18"/>
                <w:szCs w:val="18"/>
              </w:rPr>
              <w:t>.printStackTrace();</w:t>
            </w:r>
          </w:p>
          <w:p w14:paraId="1DE602C1"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931A68"/>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Cs/>
                <w:color w:val="931A68"/>
                <w:sz w:val="18"/>
                <w:szCs w:val="18"/>
              </w:rPr>
              <w:t>finally</w:t>
            </w:r>
            <w:r w:rsidRPr="00784FC3">
              <w:rPr>
                <w:rFonts w:asciiTheme="minorEastAsia" w:eastAsiaTheme="minorEastAsia" w:hAnsiTheme="minorEastAsia" w:cs="Menlo"/>
                <w:b w:val="0"/>
                <w:sz w:val="18"/>
                <w:szCs w:val="18"/>
              </w:rPr>
              <w:t xml:space="preserve"> {</w:t>
            </w:r>
          </w:p>
          <w:p w14:paraId="1C046594"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JdbcUtil</w:t>
            </w:r>
            <w:r w:rsidRPr="00784FC3">
              <w:rPr>
                <w:rFonts w:asciiTheme="minorEastAsia" w:eastAsiaTheme="minorEastAsia" w:hAnsiTheme="minorEastAsia" w:cs="Menlo"/>
                <w:b w:val="0"/>
                <w:color w:val="auto"/>
                <w:sz w:val="18"/>
                <w:szCs w:val="18"/>
              </w:rPr>
              <w:t>.close(</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conn</w:t>
            </w:r>
            <w:r w:rsidRPr="00784FC3">
              <w:rPr>
                <w:rFonts w:asciiTheme="minorEastAsia" w:eastAsiaTheme="minorEastAsia" w:hAnsiTheme="minorEastAsia" w:cs="Menlo"/>
                <w:b w:val="0"/>
                <w:color w:val="auto"/>
                <w:sz w:val="18"/>
                <w:szCs w:val="18"/>
              </w:rPr>
              <w:t>);</w:t>
            </w:r>
          </w:p>
          <w:p w14:paraId="6FB9B2D5" w14:textId="77777777" w:rsidR="00273968" w:rsidRPr="00784FC3"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0084C093" w14:textId="0AD6AEE4" w:rsidR="00273968" w:rsidRPr="00784FC3" w:rsidRDefault="00273968" w:rsidP="00273968">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5709DD50" w14:textId="10CB7900" w:rsidR="00C433E0" w:rsidRPr="00784FC3" w:rsidRDefault="00C433E0" w:rsidP="007C25A5">
      <w:pPr>
        <w:pStyle w:val="-11"/>
        <w:spacing w:line="360" w:lineRule="auto"/>
        <w:ind w:firstLineChars="0" w:firstLine="0"/>
        <w:rPr>
          <w:rFonts w:asciiTheme="minorEastAsia" w:eastAsiaTheme="minorEastAsia" w:hAnsiTheme="minorEastAsia" w:cs="Consolas"/>
          <w:b/>
        </w:rPr>
      </w:pPr>
    </w:p>
    <w:p w14:paraId="647326DE" w14:textId="73033DF7" w:rsidR="00F05B9D" w:rsidRPr="00784FC3" w:rsidRDefault="00AE2D9D" w:rsidP="00035623">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784FC3">
        <w:rPr>
          <w:rFonts w:asciiTheme="minorEastAsia" w:eastAsiaTheme="minorEastAsia" w:hAnsiTheme="minorEastAsia" w:cs="Consolas" w:hint="eastAsia"/>
          <w:color w:val="000000" w:themeColor="text1"/>
          <w:sz w:val="24"/>
          <w:szCs w:val="24"/>
        </w:rPr>
        <w:t>9.</w:t>
      </w:r>
      <w:r w:rsidR="00035623" w:rsidRPr="00784FC3">
        <w:rPr>
          <w:rFonts w:asciiTheme="minorEastAsia" w:eastAsiaTheme="minorEastAsia" w:hAnsiTheme="minorEastAsia" w:cs="Consolas"/>
          <w:color w:val="000000" w:themeColor="text1"/>
          <w:sz w:val="24"/>
          <w:szCs w:val="24"/>
        </w:rPr>
        <w:t xml:space="preserve"> ResultSetMetaData</w:t>
      </w:r>
      <w:r w:rsidR="00B21A0A" w:rsidRPr="00784FC3">
        <w:rPr>
          <w:rFonts w:asciiTheme="minorEastAsia" w:eastAsiaTheme="minorEastAsia" w:hAnsiTheme="minorEastAsia" w:cs="Consolas" w:hint="eastAsia"/>
          <w:color w:val="000000" w:themeColor="text1"/>
          <w:sz w:val="24"/>
          <w:szCs w:val="24"/>
        </w:rPr>
        <w:t>结果信息</w:t>
      </w:r>
    </w:p>
    <w:p w14:paraId="764A1E14" w14:textId="0C0AEAEC" w:rsidR="00043168" w:rsidRPr="00784FC3" w:rsidRDefault="002F3581" w:rsidP="00C424EB">
      <w:pPr>
        <w:pStyle w:val="-11"/>
        <w:ind w:firstLine="480"/>
        <w:rPr>
          <w:rFonts w:asciiTheme="minorEastAsia" w:eastAsiaTheme="minorEastAsia" w:hAnsiTheme="minorEastAsia"/>
          <w:color w:val="000000" w:themeColor="text1"/>
          <w:sz w:val="24"/>
          <w:szCs w:val="24"/>
        </w:rPr>
      </w:pPr>
      <w:r w:rsidRPr="00784FC3">
        <w:rPr>
          <w:rFonts w:asciiTheme="minorEastAsia" w:eastAsiaTheme="minorEastAsia" w:hAnsiTheme="minorEastAsia" w:hint="eastAsia"/>
          <w:color w:val="000000" w:themeColor="text1"/>
          <w:sz w:val="24"/>
          <w:szCs w:val="24"/>
        </w:rPr>
        <w:t>数据结果的类型信息</w:t>
      </w:r>
      <w:r w:rsidR="00043168" w:rsidRPr="00784FC3">
        <w:rPr>
          <w:rFonts w:asciiTheme="minorEastAsia" w:eastAsiaTheme="minorEastAsia" w:hAnsiTheme="minorEastAsia" w:hint="eastAsia"/>
          <w:color w:val="000000" w:themeColor="text1"/>
          <w:sz w:val="24"/>
          <w:szCs w:val="24"/>
        </w:rPr>
        <w:t>(</w:t>
      </w:r>
      <w:r w:rsidR="00043168" w:rsidRPr="00784FC3">
        <w:rPr>
          <w:rFonts w:asciiTheme="minorEastAsia" w:eastAsiaTheme="minorEastAsia" w:hAnsiTheme="minorEastAsia" w:hint="eastAsia"/>
          <w:color w:val="FF0000"/>
          <w:sz w:val="24"/>
          <w:szCs w:val="24"/>
        </w:rPr>
        <w:t>核心类</w:t>
      </w:r>
      <w:r w:rsidR="00043168" w:rsidRPr="00784FC3">
        <w:rPr>
          <w:rFonts w:asciiTheme="minorEastAsia" w:eastAsiaTheme="minorEastAsia" w:hAnsiTheme="minorEastAsia"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rsidRPr="00784FC3" w14:paraId="7F5DA556" w14:textId="77777777" w:rsidTr="0042242B">
        <w:tc>
          <w:tcPr>
            <w:tcW w:w="8516" w:type="dxa"/>
          </w:tcPr>
          <w:p w14:paraId="67264CF4" w14:textId="77777777" w:rsidR="00413A9D" w:rsidRPr="00784FC3" w:rsidRDefault="00413A9D" w:rsidP="00413A9D">
            <w:pPr>
              <w:autoSpaceDE/>
              <w:autoSpaceDN/>
              <w:adjustRightInd/>
              <w:ind w:firstLineChars="0" w:firstLine="440"/>
              <w:rPr>
                <w:rFonts w:asciiTheme="minorEastAsia" w:eastAsiaTheme="minorEastAsia" w:hAnsiTheme="minorEastAsia" w:cs="Menlo"/>
                <w:b w:val="0"/>
                <w:color w:val="777777"/>
                <w:sz w:val="18"/>
                <w:szCs w:val="18"/>
              </w:rPr>
            </w:pPr>
            <w:r w:rsidRPr="00784FC3">
              <w:rPr>
                <w:rFonts w:asciiTheme="minorEastAsia" w:eastAsiaTheme="minorEastAsia" w:hAnsiTheme="minorEastAsia" w:cs="Menlo"/>
                <w:b w:val="0"/>
                <w:color w:val="777777"/>
                <w:sz w:val="18"/>
                <w:szCs w:val="18"/>
              </w:rPr>
              <w:t>@Test</w:t>
            </w:r>
          </w:p>
          <w:p w14:paraId="43632C18"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rs2() </w:t>
            </w:r>
            <w:r w:rsidRPr="00784FC3">
              <w:rPr>
                <w:rFonts w:asciiTheme="minorEastAsia" w:eastAsiaTheme="minorEastAsia" w:hAnsiTheme="minorEastAsia" w:cs="Menlo"/>
                <w:bCs/>
                <w:color w:val="931A68"/>
                <w:sz w:val="18"/>
                <w:szCs w:val="18"/>
              </w:rPr>
              <w:t>throws</w:t>
            </w:r>
            <w:r w:rsidRPr="00784FC3">
              <w:rPr>
                <w:rFonts w:asciiTheme="minorEastAsia" w:eastAsiaTheme="minorEastAsia" w:hAnsiTheme="minorEastAsia" w:cs="Menlo"/>
                <w:b w:val="0"/>
                <w:color w:val="auto"/>
                <w:sz w:val="18"/>
                <w:szCs w:val="18"/>
              </w:rPr>
              <w:t xml:space="preserve"> Exception{</w:t>
            </w:r>
          </w:p>
          <w:p w14:paraId="4E9F6D6F"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Connection </w:t>
            </w:r>
            <w:r w:rsidRPr="00784FC3">
              <w:rPr>
                <w:rFonts w:asciiTheme="minorEastAsia" w:eastAsiaTheme="minorEastAsia" w:hAnsiTheme="minorEastAsia" w:cs="Menlo"/>
                <w:b w:val="0"/>
                <w:color w:val="7E504F"/>
                <w:sz w:val="18"/>
                <w:szCs w:val="18"/>
              </w:rPr>
              <w:t>con</w:t>
            </w:r>
            <w:r w:rsidRPr="00784FC3">
              <w:rPr>
                <w:rFonts w:asciiTheme="minorEastAsia" w:eastAsiaTheme="minorEastAsia" w:hAnsiTheme="minorEastAsia" w:cs="Menlo"/>
                <w:b w:val="0"/>
                <w:color w:val="auto"/>
                <w:sz w:val="18"/>
                <w:szCs w:val="18"/>
              </w:rPr>
              <w:t xml:space="preserve"> = DataSourceUtils.</w:t>
            </w:r>
            <w:r w:rsidRPr="00784FC3">
              <w:rPr>
                <w:rFonts w:asciiTheme="minorEastAsia" w:eastAsiaTheme="minorEastAsia" w:hAnsiTheme="minorEastAsia" w:cs="Menlo"/>
                <w:b w:val="0"/>
                <w:i/>
                <w:iCs/>
                <w:color w:val="auto"/>
                <w:sz w:val="18"/>
                <w:szCs w:val="18"/>
              </w:rPr>
              <w:t>getConn</w:t>
            </w:r>
            <w:r w:rsidRPr="00784FC3">
              <w:rPr>
                <w:rFonts w:asciiTheme="minorEastAsia" w:eastAsiaTheme="minorEastAsia" w:hAnsiTheme="minorEastAsia" w:cs="Menlo"/>
                <w:b w:val="0"/>
                <w:color w:val="auto"/>
                <w:sz w:val="18"/>
                <w:szCs w:val="18"/>
              </w:rPr>
              <w:t>();</w:t>
            </w:r>
          </w:p>
          <w:p w14:paraId="5536178F"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//转到exam数据库中去</w:t>
            </w:r>
          </w:p>
          <w:p w14:paraId="1732B9CB"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Statement </w:t>
            </w:r>
            <w:r w:rsidRPr="00784FC3">
              <w:rPr>
                <w:rFonts w:asciiTheme="minorEastAsia" w:eastAsiaTheme="minorEastAsia" w:hAnsiTheme="minorEastAsia" w:cs="Menlo"/>
                <w:b w:val="0"/>
                <w:color w:val="7E504F"/>
                <w:sz w:val="18"/>
                <w:szCs w:val="18"/>
              </w:rPr>
              <w:t>st</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con</w:t>
            </w:r>
            <w:r w:rsidRPr="00784FC3">
              <w:rPr>
                <w:rFonts w:asciiTheme="minorEastAsia" w:eastAsiaTheme="minorEastAsia" w:hAnsiTheme="minorEastAsia" w:cs="Menlo"/>
                <w:b w:val="0"/>
                <w:color w:val="auto"/>
                <w:sz w:val="18"/>
                <w:szCs w:val="18"/>
              </w:rPr>
              <w:t>.createStatement();</w:t>
            </w:r>
          </w:p>
          <w:p w14:paraId="100E695B"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st</w:t>
            </w:r>
            <w:r w:rsidRPr="00784FC3">
              <w:rPr>
                <w:rFonts w:asciiTheme="minorEastAsia" w:eastAsiaTheme="minorEastAsia" w:hAnsiTheme="minorEastAsia" w:cs="Menlo"/>
                <w:b w:val="0"/>
                <w:color w:val="auto"/>
                <w:sz w:val="18"/>
                <w:szCs w:val="18"/>
              </w:rPr>
              <w:t>.execute(</w:t>
            </w:r>
            <w:r w:rsidRPr="00784FC3">
              <w:rPr>
                <w:rFonts w:asciiTheme="minorEastAsia" w:eastAsiaTheme="minorEastAsia" w:hAnsiTheme="minorEastAsia" w:cs="Menlo"/>
                <w:b w:val="0"/>
                <w:color w:val="3933FF"/>
                <w:sz w:val="18"/>
                <w:szCs w:val="18"/>
              </w:rPr>
              <w:t>"use exam"</w:t>
            </w:r>
            <w:r w:rsidRPr="00784FC3">
              <w:rPr>
                <w:rFonts w:asciiTheme="minorEastAsia" w:eastAsiaTheme="minorEastAsia" w:hAnsiTheme="minorEastAsia" w:cs="Menlo"/>
                <w:b w:val="0"/>
                <w:color w:val="auto"/>
                <w:sz w:val="18"/>
                <w:szCs w:val="18"/>
              </w:rPr>
              <w:t>);</w:t>
            </w:r>
          </w:p>
          <w:p w14:paraId="13EC7BE9"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//查询</w:t>
            </w:r>
          </w:p>
          <w:p w14:paraId="725A67CB"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3933F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t xml:space="preserve">String </w:t>
            </w:r>
            <w:r w:rsidRPr="00784FC3">
              <w:rPr>
                <w:rFonts w:asciiTheme="minorEastAsia" w:eastAsiaTheme="minorEastAsia" w:hAnsiTheme="minorEastAsia" w:cs="Menlo"/>
                <w:b w:val="0"/>
                <w:color w:val="7E504F"/>
                <w:sz w:val="18"/>
                <w:szCs w:val="18"/>
              </w:rPr>
              <w:t>sql</w:t>
            </w:r>
            <w:r w:rsidRPr="00784FC3">
              <w:rPr>
                <w:rFonts w:asciiTheme="minorEastAsia" w:eastAsiaTheme="minorEastAsia" w:hAnsiTheme="minorEastAsia" w:cs="Menlo"/>
                <w:b w:val="0"/>
                <w:sz w:val="18"/>
                <w:szCs w:val="18"/>
              </w:rPr>
              <w:t xml:space="preserve"> = </w:t>
            </w:r>
            <w:r w:rsidRPr="00784FC3">
              <w:rPr>
                <w:rFonts w:asciiTheme="minorEastAsia" w:eastAsiaTheme="minorEastAsia" w:hAnsiTheme="minorEastAsia" w:cs="Menlo"/>
                <w:b w:val="0"/>
                <w:color w:val="3933FF"/>
                <w:sz w:val="18"/>
                <w:szCs w:val="18"/>
              </w:rPr>
              <w:t>"select * from dept"</w:t>
            </w:r>
            <w:r w:rsidRPr="00784FC3">
              <w:rPr>
                <w:rFonts w:asciiTheme="minorEastAsia" w:eastAsiaTheme="minorEastAsia" w:hAnsiTheme="minorEastAsia" w:cs="Menlo"/>
                <w:b w:val="0"/>
                <w:sz w:val="18"/>
                <w:szCs w:val="18"/>
              </w:rPr>
              <w:t>;</w:t>
            </w:r>
          </w:p>
          <w:p w14:paraId="114CC1E6"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ResultSet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st</w:t>
            </w:r>
            <w:r w:rsidRPr="00784FC3">
              <w:rPr>
                <w:rFonts w:asciiTheme="minorEastAsia" w:eastAsiaTheme="minorEastAsia" w:hAnsiTheme="minorEastAsia" w:cs="Menlo"/>
                <w:b w:val="0"/>
                <w:color w:val="auto"/>
                <w:sz w:val="18"/>
                <w:szCs w:val="18"/>
              </w:rPr>
              <w:t>.executeQuery(</w:t>
            </w:r>
            <w:r w:rsidRPr="00784FC3">
              <w:rPr>
                <w:rFonts w:asciiTheme="minorEastAsia" w:eastAsiaTheme="minorEastAsia" w:hAnsiTheme="minorEastAsia" w:cs="Menlo"/>
                <w:b w:val="0"/>
                <w:color w:val="7E504F"/>
                <w:sz w:val="18"/>
                <w:szCs w:val="18"/>
              </w:rPr>
              <w:t>sql</w:t>
            </w:r>
            <w:r w:rsidRPr="00784FC3">
              <w:rPr>
                <w:rFonts w:asciiTheme="minorEastAsia" w:eastAsiaTheme="minorEastAsia" w:hAnsiTheme="minorEastAsia" w:cs="Menlo"/>
                <w:b w:val="0"/>
                <w:color w:val="auto"/>
                <w:sz w:val="18"/>
                <w:szCs w:val="18"/>
              </w:rPr>
              <w:t>);</w:t>
            </w:r>
          </w:p>
          <w:p w14:paraId="48B73E70"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//对</w:t>
            </w:r>
            <w:r w:rsidRPr="00784FC3">
              <w:rPr>
                <w:rFonts w:asciiTheme="minorEastAsia" w:eastAsiaTheme="minorEastAsia" w:hAnsiTheme="minorEastAsia" w:cs="Menlo"/>
                <w:b w:val="0"/>
                <w:color w:val="4E9072"/>
                <w:sz w:val="18"/>
                <w:szCs w:val="18"/>
                <w:u w:val="single"/>
              </w:rPr>
              <w:t>rs</w:t>
            </w:r>
            <w:r w:rsidRPr="00784FC3">
              <w:rPr>
                <w:rFonts w:asciiTheme="minorEastAsia" w:eastAsiaTheme="minorEastAsia" w:hAnsiTheme="minorEastAsia" w:cs="Menlo"/>
                <w:b w:val="0"/>
                <w:color w:val="4E9072"/>
                <w:sz w:val="18"/>
                <w:szCs w:val="18"/>
              </w:rPr>
              <w:t>结果集进行分析</w:t>
            </w:r>
          </w:p>
          <w:p w14:paraId="38E33D22"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 xml:space="preserve">ResultSetMetaData </w:t>
            </w:r>
            <w:r w:rsidRPr="00784FC3">
              <w:rPr>
                <w:rFonts w:asciiTheme="minorEastAsia" w:eastAsiaTheme="minorEastAsia" w:hAnsiTheme="minorEastAsia" w:cs="Menlo"/>
                <w:b w:val="0"/>
                <w:color w:val="7E504F"/>
                <w:sz w:val="18"/>
                <w:szCs w:val="18"/>
              </w:rPr>
              <w:t>rsmd</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.getMetaData();</w:t>
            </w:r>
          </w:p>
          <w:p w14:paraId="00AD1128"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//获取有几个列</w:t>
            </w:r>
          </w:p>
          <w:p w14:paraId="0A77C9CE"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cols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rsmd</w:t>
            </w:r>
            <w:r w:rsidRPr="00784FC3">
              <w:rPr>
                <w:rFonts w:asciiTheme="minorEastAsia" w:eastAsiaTheme="minorEastAsia" w:hAnsiTheme="minorEastAsia" w:cs="Menlo"/>
                <w:b w:val="0"/>
                <w:color w:val="auto"/>
                <w:sz w:val="18"/>
                <w:szCs w:val="18"/>
              </w:rPr>
              <w:t>.getColumnCount();</w:t>
            </w:r>
          </w:p>
          <w:p w14:paraId="3085A600"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cols</w:t>
            </w:r>
            <w:r w:rsidRPr="00784FC3">
              <w:rPr>
                <w:rFonts w:asciiTheme="minorEastAsia" w:eastAsiaTheme="minorEastAsia" w:hAnsiTheme="minorEastAsia" w:cs="Menlo"/>
                <w:b w:val="0"/>
                <w:color w:val="auto"/>
                <w:sz w:val="18"/>
                <w:szCs w:val="18"/>
              </w:rPr>
              <w:t>);</w:t>
            </w:r>
          </w:p>
          <w:p w14:paraId="123E1BE4"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//获取每一个字段名</w:t>
            </w:r>
          </w:p>
          <w:p w14:paraId="73C0B967"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 xml:space="preserve">List&lt;String&gt; </w:t>
            </w:r>
            <w:r w:rsidRPr="00784FC3">
              <w:rPr>
                <w:rFonts w:asciiTheme="minorEastAsia" w:eastAsiaTheme="minorEastAsia" w:hAnsiTheme="minorEastAsia" w:cs="Menlo"/>
                <w:b w:val="0"/>
                <w:color w:val="7E504F"/>
                <w:sz w:val="18"/>
                <w:szCs w:val="18"/>
              </w:rPr>
              <w:t>colNames</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ArrayList&lt;String&gt;();</w:t>
            </w:r>
            <w:r w:rsidRPr="00784FC3">
              <w:rPr>
                <w:rFonts w:asciiTheme="minorEastAsia" w:eastAsiaTheme="minorEastAsia" w:hAnsiTheme="minorEastAsia" w:cs="Menlo"/>
                <w:b w:val="0"/>
                <w:color w:val="4E9072"/>
                <w:sz w:val="18"/>
                <w:szCs w:val="18"/>
              </w:rPr>
              <w:t>//保存所有的字段</w:t>
            </w:r>
          </w:p>
          <w:p w14:paraId="4395961F"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for</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Cs/>
                <w:color w:val="931A68"/>
                <w:sz w:val="18"/>
                <w:szCs w:val="18"/>
              </w:rPr>
              <w:t>int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i</w:t>
            </w:r>
            <w:r w:rsidRPr="00784FC3">
              <w:rPr>
                <w:rFonts w:asciiTheme="minorEastAsia" w:eastAsiaTheme="minorEastAsia" w:hAnsiTheme="minorEastAsia" w:cs="Menlo"/>
                <w:b w:val="0"/>
                <w:color w:val="auto"/>
                <w:sz w:val="18"/>
                <w:szCs w:val="18"/>
              </w:rPr>
              <w:t>=0;</w:t>
            </w:r>
            <w:r w:rsidRPr="00784FC3">
              <w:rPr>
                <w:rFonts w:asciiTheme="minorEastAsia" w:eastAsiaTheme="minorEastAsia" w:hAnsiTheme="minorEastAsia" w:cs="Menlo"/>
                <w:b w:val="0"/>
                <w:color w:val="7E504F"/>
                <w:sz w:val="18"/>
                <w:szCs w:val="18"/>
              </w:rPr>
              <w:t>i</w:t>
            </w:r>
            <w:r w:rsidRPr="00784FC3">
              <w:rPr>
                <w:rFonts w:asciiTheme="minorEastAsia" w:eastAsiaTheme="minorEastAsia" w:hAnsiTheme="minorEastAsia" w:cs="Menlo"/>
                <w:b w:val="0"/>
                <w:color w:val="auto"/>
                <w:sz w:val="18"/>
                <w:szCs w:val="18"/>
              </w:rPr>
              <w:t>&lt;</w:t>
            </w:r>
            <w:r w:rsidRPr="00784FC3">
              <w:rPr>
                <w:rFonts w:asciiTheme="minorEastAsia" w:eastAsiaTheme="minorEastAsia" w:hAnsiTheme="minorEastAsia" w:cs="Menlo"/>
                <w:b w:val="0"/>
                <w:color w:val="7E504F"/>
                <w:sz w:val="18"/>
                <w:szCs w:val="18"/>
              </w:rPr>
              <w:t>cols</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i</w:t>
            </w:r>
            <w:r w:rsidRPr="00784FC3">
              <w:rPr>
                <w:rFonts w:asciiTheme="minorEastAsia" w:eastAsiaTheme="minorEastAsia" w:hAnsiTheme="minorEastAsia" w:cs="Menlo"/>
                <w:b w:val="0"/>
                <w:color w:val="auto"/>
                <w:sz w:val="18"/>
                <w:szCs w:val="18"/>
              </w:rPr>
              <w:t>++){</w:t>
            </w:r>
          </w:p>
          <w:p w14:paraId="5CAD027F"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colName</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rsmd</w:t>
            </w:r>
            <w:r w:rsidRPr="00784FC3">
              <w:rPr>
                <w:rFonts w:asciiTheme="minorEastAsia" w:eastAsiaTheme="minorEastAsia" w:hAnsiTheme="minorEastAsia" w:cs="Menlo"/>
                <w:b w:val="0"/>
                <w:color w:val="auto"/>
                <w:sz w:val="18"/>
                <w:szCs w:val="18"/>
              </w:rPr>
              <w:t>.getColumnName(</w:t>
            </w:r>
            <w:r w:rsidRPr="00784FC3">
              <w:rPr>
                <w:rFonts w:asciiTheme="minorEastAsia" w:eastAsiaTheme="minorEastAsia" w:hAnsiTheme="minorEastAsia" w:cs="Menlo"/>
                <w:b w:val="0"/>
                <w:color w:val="7E504F"/>
                <w:sz w:val="18"/>
                <w:szCs w:val="18"/>
              </w:rPr>
              <w:t>i</w:t>
            </w:r>
            <w:r w:rsidRPr="00784FC3">
              <w:rPr>
                <w:rFonts w:asciiTheme="minorEastAsia" w:eastAsiaTheme="minorEastAsia" w:hAnsiTheme="minorEastAsia" w:cs="Menlo"/>
                <w:b w:val="0"/>
                <w:color w:val="auto"/>
                <w:sz w:val="18"/>
                <w:szCs w:val="18"/>
              </w:rPr>
              <w:t>+1);</w:t>
            </w:r>
          </w:p>
          <w:p w14:paraId="744596CE"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w:t>
            </w:r>
            <w:r w:rsidRPr="00784FC3">
              <w:rPr>
                <w:rFonts w:asciiTheme="minorEastAsia" w:eastAsiaTheme="minorEastAsia" w:hAnsiTheme="minorEastAsia" w:cs="Menlo"/>
                <w:b w:val="0"/>
                <w:color w:val="7E504F"/>
                <w:sz w:val="18"/>
                <w:szCs w:val="18"/>
              </w:rPr>
              <w:t>colName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"\t\t"</w:t>
            </w:r>
            <w:r w:rsidRPr="00784FC3">
              <w:rPr>
                <w:rFonts w:asciiTheme="minorEastAsia" w:eastAsiaTheme="minorEastAsia" w:hAnsiTheme="minorEastAsia" w:cs="Menlo"/>
                <w:b w:val="0"/>
                <w:color w:val="auto"/>
                <w:sz w:val="18"/>
                <w:szCs w:val="18"/>
              </w:rPr>
              <w:t>);</w:t>
            </w:r>
          </w:p>
          <w:p w14:paraId="2CB7406B"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7E504F"/>
                <w:sz w:val="18"/>
                <w:szCs w:val="18"/>
              </w:rPr>
            </w:pP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7E504F"/>
                <w:sz w:val="18"/>
                <w:szCs w:val="18"/>
              </w:rPr>
              <w:t>colNames</w:t>
            </w:r>
            <w:r w:rsidRPr="00784FC3">
              <w:rPr>
                <w:rFonts w:asciiTheme="minorEastAsia" w:eastAsiaTheme="minorEastAsia" w:hAnsiTheme="minorEastAsia" w:cs="Menlo"/>
                <w:b w:val="0"/>
                <w:sz w:val="18"/>
                <w:szCs w:val="18"/>
              </w:rPr>
              <w:t>.add(</w:t>
            </w:r>
            <w:r w:rsidRPr="00784FC3">
              <w:rPr>
                <w:rFonts w:asciiTheme="minorEastAsia" w:eastAsiaTheme="minorEastAsia" w:hAnsiTheme="minorEastAsia" w:cs="Menlo"/>
                <w:b w:val="0"/>
                <w:color w:val="7E504F"/>
                <w:sz w:val="18"/>
                <w:szCs w:val="18"/>
              </w:rPr>
              <w:t>colName</w:t>
            </w:r>
            <w:r w:rsidRPr="00784FC3">
              <w:rPr>
                <w:rFonts w:asciiTheme="minorEastAsia" w:eastAsiaTheme="minorEastAsia" w:hAnsiTheme="minorEastAsia" w:cs="Menlo"/>
                <w:b w:val="0"/>
                <w:sz w:val="18"/>
                <w:szCs w:val="18"/>
              </w:rPr>
              <w:t>);</w:t>
            </w:r>
          </w:p>
          <w:p w14:paraId="0D2F0BC9"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w:t>
            </w:r>
          </w:p>
          <w:p w14:paraId="60E3D95C"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p>
          <w:p w14:paraId="2016993B"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t xml:space="preserve">  </w:t>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//获取数据</w:t>
            </w:r>
          </w:p>
          <w:p w14:paraId="1E013B1C"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while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.next()){</w:t>
            </w:r>
          </w:p>
          <w:p w14:paraId="3045705F"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for</w:t>
            </w:r>
            <w:r w:rsidRPr="00784FC3">
              <w:rPr>
                <w:rFonts w:asciiTheme="minorEastAsia" w:eastAsiaTheme="minorEastAsia" w:hAnsiTheme="minorEastAsia" w:cs="Menlo"/>
                <w:b w:val="0"/>
                <w:color w:val="auto"/>
                <w:sz w:val="18"/>
                <w:szCs w:val="18"/>
              </w:rPr>
              <w:t xml:space="preserve">(String </w:t>
            </w:r>
            <w:r w:rsidRPr="00784FC3">
              <w:rPr>
                <w:rFonts w:asciiTheme="minorEastAsia" w:eastAsiaTheme="minorEastAsia" w:hAnsiTheme="minorEastAsia" w:cs="Menlo"/>
                <w:b w:val="0"/>
                <w:color w:val="7E504F"/>
                <w:sz w:val="18"/>
                <w:szCs w:val="18"/>
              </w:rPr>
              <w:t>nm</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colNames</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4E9072"/>
                <w:sz w:val="18"/>
                <w:szCs w:val="18"/>
              </w:rPr>
              <w:t>//遍历一行中的所列</w:t>
            </w:r>
          </w:p>
          <w:p w14:paraId="72F4C620"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val</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rs</w:t>
            </w:r>
            <w:r w:rsidRPr="00784FC3">
              <w:rPr>
                <w:rFonts w:asciiTheme="minorEastAsia" w:eastAsiaTheme="minorEastAsia" w:hAnsiTheme="minorEastAsia" w:cs="Menlo"/>
                <w:b w:val="0"/>
                <w:color w:val="auto"/>
                <w:sz w:val="18"/>
                <w:szCs w:val="18"/>
              </w:rPr>
              <w:t>.getString(</w:t>
            </w:r>
            <w:r w:rsidRPr="00784FC3">
              <w:rPr>
                <w:rFonts w:asciiTheme="minorEastAsia" w:eastAsiaTheme="minorEastAsia" w:hAnsiTheme="minorEastAsia" w:cs="Menlo"/>
                <w:b w:val="0"/>
                <w:color w:val="7E504F"/>
                <w:sz w:val="18"/>
                <w:szCs w:val="18"/>
              </w:rPr>
              <w:t>nm</w:t>
            </w:r>
            <w:r w:rsidRPr="00784FC3">
              <w:rPr>
                <w:rFonts w:asciiTheme="minorEastAsia" w:eastAsiaTheme="minorEastAsia" w:hAnsiTheme="minorEastAsia" w:cs="Menlo"/>
                <w:b w:val="0"/>
                <w:color w:val="auto"/>
                <w:sz w:val="18"/>
                <w:szCs w:val="18"/>
              </w:rPr>
              <w:t>);</w:t>
            </w:r>
          </w:p>
          <w:p w14:paraId="33619CC2"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w:t>
            </w:r>
            <w:r w:rsidRPr="00784FC3">
              <w:rPr>
                <w:rFonts w:asciiTheme="minorEastAsia" w:eastAsiaTheme="minorEastAsia" w:hAnsiTheme="minorEastAsia" w:cs="Menlo"/>
                <w:b w:val="0"/>
                <w:color w:val="7E504F"/>
                <w:sz w:val="18"/>
                <w:szCs w:val="18"/>
              </w:rPr>
              <w:t>val</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"\t\t"</w:t>
            </w:r>
            <w:r w:rsidRPr="00784FC3">
              <w:rPr>
                <w:rFonts w:asciiTheme="minorEastAsia" w:eastAsiaTheme="minorEastAsia" w:hAnsiTheme="minorEastAsia" w:cs="Menlo"/>
                <w:b w:val="0"/>
                <w:color w:val="auto"/>
                <w:sz w:val="18"/>
                <w:szCs w:val="18"/>
              </w:rPr>
              <w:t>);</w:t>
            </w:r>
          </w:p>
          <w:p w14:paraId="42C77DF1"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7A375A9E"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p>
          <w:p w14:paraId="60E735E2" w14:textId="41B66A6B"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 w:val="0"/>
                <w:color w:val="auto"/>
                <w:sz w:val="18"/>
                <w:szCs w:val="18"/>
              </w:rPr>
              <w:tab/>
              <w:t>}</w:t>
            </w:r>
          </w:p>
          <w:p w14:paraId="210AFDD0" w14:textId="77777777" w:rsidR="00413A9D" w:rsidRPr="00784FC3"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con</w:t>
            </w:r>
            <w:r w:rsidRPr="00784FC3">
              <w:rPr>
                <w:rFonts w:asciiTheme="minorEastAsia" w:eastAsiaTheme="minorEastAsia" w:hAnsiTheme="minorEastAsia" w:cs="Menlo"/>
                <w:b w:val="0"/>
                <w:color w:val="auto"/>
                <w:sz w:val="18"/>
                <w:szCs w:val="18"/>
              </w:rPr>
              <w:t>.close();</w:t>
            </w:r>
          </w:p>
          <w:p w14:paraId="49849BE6" w14:textId="5EE3BD7C" w:rsidR="00413A9D" w:rsidRPr="00784FC3" w:rsidRDefault="00413A9D" w:rsidP="00413A9D">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3E9A49BD" w14:textId="77777777" w:rsidR="00C424EB" w:rsidRPr="00784FC3" w:rsidRDefault="00C424EB" w:rsidP="00C424EB">
      <w:pPr>
        <w:pStyle w:val="-11"/>
        <w:ind w:firstLine="480"/>
        <w:rPr>
          <w:rFonts w:asciiTheme="minorEastAsia" w:eastAsiaTheme="minorEastAsia" w:hAnsiTheme="minorEastAsia"/>
          <w:color w:val="000000" w:themeColor="text1"/>
          <w:sz w:val="24"/>
          <w:szCs w:val="24"/>
        </w:rPr>
      </w:pPr>
    </w:p>
    <w:p w14:paraId="307C22FA" w14:textId="77777777" w:rsidR="00DE5A41" w:rsidRPr="00784FC3" w:rsidRDefault="0089695F" w:rsidP="00457F31">
      <w:pPr>
        <w:pStyle w:val="-11"/>
        <w:numPr>
          <w:ilvl w:val="0"/>
          <w:numId w:val="3"/>
        </w:numPr>
        <w:spacing w:line="360" w:lineRule="auto"/>
        <w:ind w:left="540" w:hangingChars="192" w:hanging="540"/>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Aspectjweaver</w:t>
      </w:r>
      <w:r w:rsidRPr="00784FC3">
        <w:rPr>
          <w:rFonts w:asciiTheme="minorEastAsia" w:eastAsiaTheme="minorEastAsia" w:hAnsiTheme="minorEastAsia" w:hint="eastAsia"/>
          <w:b/>
          <w:sz w:val="28"/>
          <w:szCs w:val="28"/>
        </w:rPr>
        <w:t>切面编程</w:t>
      </w:r>
    </w:p>
    <w:p w14:paraId="25568D4A" w14:textId="77777777" w:rsidR="0089695F" w:rsidRPr="00784FC3" w:rsidRDefault="00E34F31" w:rsidP="00457F31">
      <w:pPr>
        <w:pStyle w:val="-11"/>
        <w:spacing w:line="360" w:lineRule="auto"/>
        <w:ind w:firstLine="482"/>
        <w:rPr>
          <w:rFonts w:asciiTheme="minorEastAsia" w:eastAsiaTheme="minorEastAsia" w:hAnsiTheme="minorEastAsia"/>
          <w:sz w:val="24"/>
          <w:szCs w:val="24"/>
        </w:rPr>
      </w:pPr>
      <w:r w:rsidRPr="00784FC3">
        <w:rPr>
          <w:rFonts w:asciiTheme="minorEastAsia" w:eastAsiaTheme="minorEastAsia" w:hAnsiTheme="minorEastAsia" w:hint="eastAsia"/>
          <w:b/>
          <w:sz w:val="24"/>
          <w:szCs w:val="24"/>
        </w:rPr>
        <w:t>问题描述：</w:t>
      </w:r>
      <w:r w:rsidRPr="00784FC3">
        <w:rPr>
          <w:rFonts w:asciiTheme="minorEastAsia" w:eastAsiaTheme="minorEastAsia" w:hAnsiTheme="minorEastAsia" w:hint="eastAsia"/>
          <w:sz w:val="24"/>
          <w:szCs w:val="24"/>
        </w:rPr>
        <w:t>我们在执行某个类的方法时，希望执行这个类方法后或者前能</w:t>
      </w:r>
      <w:r w:rsidRPr="00784FC3">
        <w:rPr>
          <w:rFonts w:asciiTheme="minorEastAsia" w:eastAsiaTheme="minorEastAsia" w:hAnsiTheme="minorEastAsia" w:hint="eastAsia"/>
          <w:sz w:val="24"/>
          <w:szCs w:val="24"/>
        </w:rPr>
        <w:lastRenderedPageBreak/>
        <w:t>再执行一段代码操作，但是原类我们已经无法修改，所以这个时候借助</w:t>
      </w:r>
      <w:r w:rsidRPr="00784FC3">
        <w:rPr>
          <w:rFonts w:asciiTheme="minorEastAsia" w:eastAsiaTheme="minorEastAsia" w:hAnsiTheme="minorEastAsia"/>
          <w:sz w:val="24"/>
          <w:szCs w:val="24"/>
        </w:rPr>
        <w:t>Aspectjweaver</w:t>
      </w:r>
      <w:r w:rsidRPr="00784FC3">
        <w:rPr>
          <w:rFonts w:asciiTheme="minorEastAsia" w:eastAsiaTheme="minorEastAsia" w:hAnsiTheme="minorEastAsia" w:hint="eastAsia"/>
          <w:sz w:val="24"/>
          <w:szCs w:val="24"/>
        </w:rPr>
        <w:t>进行切面编程。</w:t>
      </w:r>
    </w:p>
    <w:p w14:paraId="047719C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package</w:t>
      </w:r>
      <w:r w:rsidRPr="00784FC3">
        <w:rPr>
          <w:rFonts w:asciiTheme="minorEastAsia" w:eastAsiaTheme="minorEastAsia" w:hAnsiTheme="minorEastAsia" w:cs="Consolas"/>
          <w:b w:val="0"/>
        </w:rPr>
        <w:t xml:space="preserve"> com.boarsoft.boar.soagov.svc.biz;</w:t>
      </w:r>
    </w:p>
    <w:p w14:paraId="68242B6C"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4EA2C96A"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org.aspectj.lang.JoinPoint;</w:t>
      </w:r>
    </w:p>
    <w:p w14:paraId="5615D906"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org.aspectj.lang.annotation.After;</w:t>
      </w:r>
    </w:p>
    <w:p w14:paraId="1F339C2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org.aspectj.lang.annotation.Aspect;</w:t>
      </w:r>
    </w:p>
    <w:p w14:paraId="19F9C63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org.aspectj.lang.annotation.Pointcut;</w:t>
      </w:r>
    </w:p>
    <w:p w14:paraId="1E358A6A"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org.slf4j.Logger;</w:t>
      </w:r>
    </w:p>
    <w:p w14:paraId="070BCFF7"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org.slf4j.LoggerFactory;</w:t>
      </w:r>
    </w:p>
    <w:p w14:paraId="6B35E6D5"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org.springframework.beans.factory.annotation.Autowired;</w:t>
      </w:r>
    </w:p>
    <w:p w14:paraId="0DE56AC0"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org.springframework.stereotype.Component;</w:t>
      </w:r>
    </w:p>
    <w:p w14:paraId="353CF47C"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7E7BFD61"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import</w:t>
      </w:r>
      <w:r w:rsidRPr="00784FC3">
        <w:rPr>
          <w:rFonts w:asciiTheme="minorEastAsia" w:eastAsiaTheme="minorEastAsia" w:hAnsiTheme="minorEastAsia" w:cs="Consolas"/>
          <w:b w:val="0"/>
        </w:rPr>
        <w:t xml:space="preserve"> com.boarsoft.boar.soagov.svc.SvcProtocolBiz;</w:t>
      </w:r>
    </w:p>
    <w:p w14:paraId="75B46540"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249D4190"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646464"/>
        </w:rPr>
        <w:t>@Component</w:t>
      </w:r>
    </w:p>
    <w:p w14:paraId="3FE8E7C9"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646464"/>
        </w:rPr>
        <w:t>@Aspect</w:t>
      </w:r>
    </w:p>
    <w:p w14:paraId="6510E5E1"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class</w:t>
      </w:r>
      <w:r w:rsidRPr="00784FC3">
        <w:rPr>
          <w:rFonts w:asciiTheme="minorEastAsia" w:eastAsiaTheme="minorEastAsia" w:hAnsiTheme="minorEastAsia" w:cs="Consolas"/>
          <w:b w:val="0"/>
        </w:rPr>
        <w:t xml:space="preserve"> SvcProtocolAspect {</w:t>
      </w:r>
    </w:p>
    <w:p w14:paraId="544FDD1A"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protected</w:t>
      </w:r>
      <w:r w:rsidRPr="00784FC3">
        <w:rPr>
          <w:rFonts w:asciiTheme="minorEastAsia" w:eastAsiaTheme="minorEastAsia" w:hAnsiTheme="minorEastAsia" w:cs="Consolas"/>
          <w:b w:val="0"/>
        </w:rPr>
        <w:t xml:space="preserve"> Logger </w:t>
      </w:r>
      <w:r w:rsidRPr="00784FC3">
        <w:rPr>
          <w:rFonts w:asciiTheme="minorEastAsia" w:eastAsiaTheme="minorEastAsia" w:hAnsiTheme="minorEastAsia" w:cs="Consolas"/>
          <w:b w:val="0"/>
          <w:color w:val="0000C0"/>
        </w:rPr>
        <w:t>log</w:t>
      </w:r>
      <w:r w:rsidRPr="00784FC3">
        <w:rPr>
          <w:rFonts w:asciiTheme="minorEastAsia" w:eastAsiaTheme="minorEastAsia" w:hAnsiTheme="minorEastAsia" w:cs="Consolas"/>
          <w:b w:val="0"/>
        </w:rPr>
        <w:t xml:space="preserve"> = LoggerFactory.</w:t>
      </w:r>
      <w:r w:rsidRPr="00784FC3">
        <w:rPr>
          <w:rFonts w:asciiTheme="minorEastAsia" w:eastAsiaTheme="minorEastAsia" w:hAnsiTheme="minorEastAsia" w:cs="Consolas"/>
          <w:b w:val="0"/>
          <w:i/>
          <w:iCs/>
        </w:rPr>
        <w:t>getLogger</w:t>
      </w:r>
      <w:r w:rsidRPr="00784FC3">
        <w:rPr>
          <w:rFonts w:asciiTheme="minorEastAsia" w:eastAsiaTheme="minorEastAsia" w:hAnsiTheme="minorEastAsia" w:cs="Consolas"/>
          <w:b w:val="0"/>
        </w:rPr>
        <w:t>(</w:t>
      </w:r>
      <w:r w:rsidRPr="00784FC3">
        <w:rPr>
          <w:rFonts w:asciiTheme="minorEastAsia" w:eastAsiaTheme="minorEastAsia" w:hAnsiTheme="minorEastAsia" w:cs="Consolas"/>
          <w:bCs/>
          <w:color w:val="7F0055"/>
        </w:rPr>
        <w:t>this</w:t>
      </w:r>
      <w:r w:rsidRPr="00784FC3">
        <w:rPr>
          <w:rFonts w:asciiTheme="minorEastAsia" w:eastAsiaTheme="minorEastAsia" w:hAnsiTheme="minorEastAsia" w:cs="Consolas"/>
          <w:b w:val="0"/>
        </w:rPr>
        <w:t>.getClass());</w:t>
      </w:r>
    </w:p>
    <w:p w14:paraId="16E20BA9"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78E6045E"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@Autowired</w:t>
      </w:r>
    </w:p>
    <w:p w14:paraId="2B429046"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protected</w:t>
      </w:r>
      <w:r w:rsidRPr="00784FC3">
        <w:rPr>
          <w:rFonts w:asciiTheme="minorEastAsia" w:eastAsiaTheme="minorEastAsia" w:hAnsiTheme="minorEastAsia" w:cs="Consolas"/>
          <w:b w:val="0"/>
        </w:rPr>
        <w:t xml:space="preserve"> SvcProtocolBiz </w:t>
      </w:r>
      <w:r w:rsidRPr="00784FC3">
        <w:rPr>
          <w:rFonts w:asciiTheme="minorEastAsia" w:eastAsiaTheme="minorEastAsia" w:hAnsiTheme="minorEastAsia" w:cs="Consolas"/>
          <w:b w:val="0"/>
          <w:color w:val="0000C0"/>
        </w:rPr>
        <w:t>svcProtocolBiz</w:t>
      </w:r>
      <w:r w:rsidRPr="00784FC3">
        <w:rPr>
          <w:rFonts w:asciiTheme="minorEastAsia" w:eastAsiaTheme="minorEastAsia" w:hAnsiTheme="minorEastAsia" w:cs="Consolas"/>
          <w:b w:val="0"/>
        </w:rPr>
        <w:t>;</w:t>
      </w:r>
    </w:p>
    <w:p w14:paraId="33A5864D"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701E0CA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5FBF"/>
        </w:rPr>
        <w:t>/**</w:t>
      </w:r>
    </w:p>
    <w:p w14:paraId="4BD7D328"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设置切面方法的映射,此方法表示在执行类SvcBizImpl的delete方法时侵入</w:t>
      </w:r>
    </w:p>
    <w:p w14:paraId="31CC8ECF"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w:t>
      </w:r>
    </w:p>
    <w:p w14:paraId="0F8F568C"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@Pointcut</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2A00FF"/>
        </w:rPr>
        <w:t>"execution(* com.boarsoft.boar.soagov.svc.biz.SvcBizImpl.delete(String))"</w:t>
      </w:r>
      <w:r w:rsidRPr="00784FC3">
        <w:rPr>
          <w:rFonts w:asciiTheme="minorEastAsia" w:eastAsiaTheme="minorEastAsia" w:hAnsiTheme="minorEastAsia" w:cs="Consolas"/>
          <w:b w:val="0"/>
        </w:rPr>
        <w:t>)</w:t>
      </w:r>
    </w:p>
    <w:p w14:paraId="08F7E6F2"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deleteSvc() {</w:t>
      </w:r>
    </w:p>
    <w:p w14:paraId="29637A3A"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rPr>
        <w:t>log</w:t>
      </w:r>
      <w:r w:rsidRPr="00784FC3">
        <w:rPr>
          <w:rFonts w:asciiTheme="minorEastAsia" w:eastAsiaTheme="minorEastAsia" w:hAnsiTheme="minorEastAsia" w:cs="Consolas"/>
          <w:b w:val="0"/>
        </w:rPr>
        <w:t>.info(</w:t>
      </w:r>
      <w:r w:rsidRPr="00784FC3">
        <w:rPr>
          <w:rFonts w:asciiTheme="minorEastAsia" w:eastAsiaTheme="minorEastAsia" w:hAnsiTheme="minorEastAsia" w:cs="Consolas"/>
          <w:b w:val="0"/>
          <w:color w:val="2A00FF"/>
        </w:rPr>
        <w:t>"Point Cut com.boarsoft.boar.soagov.svc.biz.SvcBizImpl.delete"</w:t>
      </w:r>
      <w:r w:rsidRPr="00784FC3">
        <w:rPr>
          <w:rFonts w:asciiTheme="minorEastAsia" w:eastAsiaTheme="minorEastAsia" w:hAnsiTheme="minorEastAsia" w:cs="Consolas"/>
          <w:b w:val="0"/>
        </w:rPr>
        <w:t>);</w:t>
      </w:r>
    </w:p>
    <w:p w14:paraId="6854D24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w:t>
      </w:r>
    </w:p>
    <w:p w14:paraId="19137AAF"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1B564858"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3F5FBF"/>
        </w:rPr>
        <w:t>/**</w:t>
      </w:r>
    </w:p>
    <w:p w14:paraId="5822175B"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svc_info的删除切面，删除svc_info时将svc_protocol相关的数据也一并删除</w:t>
      </w:r>
    </w:p>
    <w:p w14:paraId="2EE6F186"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执行切面的具体方法，在执行类SvcBizImpl的delete方法后执行下面的代码</w:t>
      </w:r>
    </w:p>
    <w:p w14:paraId="6CCC77FF"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 </w:t>
      </w:r>
      <w:r w:rsidRPr="00784FC3">
        <w:rPr>
          <w:rFonts w:asciiTheme="minorEastAsia" w:eastAsiaTheme="minorEastAsia" w:hAnsiTheme="minorEastAsia" w:cs="Consolas"/>
          <w:bCs/>
          <w:color w:val="7F9FBF"/>
        </w:rPr>
        <w:t>@param</w:t>
      </w:r>
      <w:r w:rsidRPr="00784FC3">
        <w:rPr>
          <w:rFonts w:asciiTheme="minorEastAsia" w:eastAsiaTheme="minorEastAsia" w:hAnsiTheme="minorEastAsia" w:cs="Consolas"/>
          <w:b w:val="0"/>
          <w:color w:val="3F5FBF"/>
        </w:rPr>
        <w:t xml:space="preserve"> jp 类SvcBizImpl的delete方法的参数</w:t>
      </w:r>
    </w:p>
    <w:p w14:paraId="7B245510"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color w:val="3F5FBF"/>
        </w:rPr>
        <w:tab/>
        <w:t xml:space="preserve"> */</w:t>
      </w:r>
    </w:p>
    <w:p w14:paraId="3BE0488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646464"/>
        </w:rPr>
        <w:t>@After</w:t>
      </w:r>
      <w:r w:rsidRPr="00784FC3">
        <w:rPr>
          <w:rFonts w:asciiTheme="minorEastAsia" w:eastAsiaTheme="minorEastAsia" w:hAnsiTheme="minorEastAsia" w:cs="Consolas"/>
          <w:b w:val="0"/>
        </w:rPr>
        <w:t>(</w:t>
      </w:r>
      <w:r w:rsidRPr="00784FC3">
        <w:rPr>
          <w:rFonts w:asciiTheme="minorEastAsia" w:eastAsiaTheme="minorEastAsia" w:hAnsiTheme="minorEastAsia" w:cs="Consolas"/>
          <w:b w:val="0"/>
          <w:color w:val="2A00FF"/>
        </w:rPr>
        <w:t>"deleteSvc()"</w:t>
      </w:r>
      <w:r w:rsidRPr="00784FC3">
        <w:rPr>
          <w:rFonts w:asciiTheme="minorEastAsia" w:eastAsiaTheme="minorEastAsia" w:hAnsiTheme="minorEastAsia" w:cs="Consolas"/>
          <w:b w:val="0"/>
        </w:rPr>
        <w:t>)</w:t>
      </w:r>
    </w:p>
    <w:p w14:paraId="264AB39E"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Cs/>
          <w:color w:val="7F0055"/>
        </w:rPr>
        <w:t>public</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void</w:t>
      </w:r>
      <w:r w:rsidRPr="00784FC3">
        <w:rPr>
          <w:rFonts w:asciiTheme="minorEastAsia" w:eastAsiaTheme="minorEastAsia" w:hAnsiTheme="minorEastAsia" w:cs="Consolas"/>
          <w:b w:val="0"/>
        </w:rPr>
        <w:t xml:space="preserve"> onDeleteSvc(JoinPoint </w:t>
      </w:r>
      <w:r w:rsidRPr="00784FC3">
        <w:rPr>
          <w:rFonts w:asciiTheme="minorEastAsia" w:eastAsiaTheme="minorEastAsia" w:hAnsiTheme="minorEastAsia" w:cs="Consolas"/>
          <w:b w:val="0"/>
          <w:color w:val="6A3E3E"/>
        </w:rPr>
        <w:t>jp</w:t>
      </w:r>
      <w:r w:rsidRPr="00784FC3">
        <w:rPr>
          <w:rFonts w:asciiTheme="minorEastAsia" w:eastAsiaTheme="minorEastAsia" w:hAnsiTheme="minorEastAsia" w:cs="Consolas"/>
          <w:b w:val="0"/>
        </w:rPr>
        <w:t>) {</w:t>
      </w:r>
    </w:p>
    <w:p w14:paraId="1AD968B3"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t xml:space="preserve">String </w:t>
      </w:r>
      <w:r w:rsidRPr="00784FC3">
        <w:rPr>
          <w:rFonts w:asciiTheme="minorEastAsia" w:eastAsiaTheme="minorEastAsia" w:hAnsiTheme="minorEastAsia" w:cs="Consolas"/>
          <w:b w:val="0"/>
          <w:color w:val="6A3E3E"/>
        </w:rPr>
        <w:t>svcId</w:t>
      </w:r>
      <w:r w:rsidRPr="00784FC3">
        <w:rPr>
          <w:rFonts w:asciiTheme="minorEastAsia" w:eastAsiaTheme="minorEastAsia" w:hAnsiTheme="minorEastAsia" w:cs="Consolas"/>
          <w:b w:val="0"/>
        </w:rPr>
        <w:t xml:space="preserve"> = (String) </w:t>
      </w:r>
      <w:r w:rsidRPr="00784FC3">
        <w:rPr>
          <w:rFonts w:asciiTheme="minorEastAsia" w:eastAsiaTheme="minorEastAsia" w:hAnsiTheme="minorEastAsia" w:cs="Consolas"/>
          <w:b w:val="0"/>
          <w:color w:val="6A3E3E"/>
        </w:rPr>
        <w:t>jp</w:t>
      </w:r>
      <w:r w:rsidRPr="00784FC3">
        <w:rPr>
          <w:rFonts w:asciiTheme="minorEastAsia" w:eastAsiaTheme="minorEastAsia" w:hAnsiTheme="minorEastAsia" w:cs="Consolas"/>
          <w:b w:val="0"/>
        </w:rPr>
        <w:t>.getArgs()[0];</w:t>
      </w:r>
    </w:p>
    <w:p w14:paraId="21926CA0"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rPr>
        <w:t>log</w:t>
      </w:r>
      <w:r w:rsidRPr="00784FC3">
        <w:rPr>
          <w:rFonts w:asciiTheme="minorEastAsia" w:eastAsiaTheme="minorEastAsia" w:hAnsiTheme="minorEastAsia" w:cs="Consolas"/>
          <w:b w:val="0"/>
        </w:rPr>
        <w:t>.info(</w:t>
      </w:r>
      <w:r w:rsidRPr="00784FC3">
        <w:rPr>
          <w:rFonts w:asciiTheme="minorEastAsia" w:eastAsiaTheme="minorEastAsia" w:hAnsiTheme="minorEastAsia" w:cs="Consolas"/>
          <w:b w:val="0"/>
          <w:color w:val="2A00FF"/>
        </w:rPr>
        <w:t>"After delete svcInfo {}, delete svc protocol of it"</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 w:val="0"/>
          <w:color w:val="6A3E3E"/>
        </w:rPr>
        <w:t>svcId</w:t>
      </w:r>
      <w:r w:rsidRPr="00784FC3">
        <w:rPr>
          <w:rFonts w:asciiTheme="minorEastAsia" w:eastAsiaTheme="minorEastAsia" w:hAnsiTheme="minorEastAsia" w:cs="Consolas"/>
          <w:b w:val="0"/>
        </w:rPr>
        <w:t>);</w:t>
      </w:r>
    </w:p>
    <w:p w14:paraId="095E088D"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rPr>
        <w:tab/>
      </w:r>
      <w:r w:rsidRPr="00784FC3">
        <w:rPr>
          <w:rFonts w:asciiTheme="minorEastAsia" w:eastAsiaTheme="minorEastAsia" w:hAnsiTheme="minorEastAsia" w:cs="Consolas"/>
          <w:b w:val="0"/>
          <w:color w:val="0000C0"/>
        </w:rPr>
        <w:t>svcProtocolBiz</w:t>
      </w:r>
      <w:r w:rsidRPr="00784FC3">
        <w:rPr>
          <w:rFonts w:asciiTheme="minorEastAsia" w:eastAsiaTheme="minorEastAsia" w:hAnsiTheme="minorEastAsia" w:cs="Consolas"/>
          <w:b w:val="0"/>
        </w:rPr>
        <w:t>.delete(</w:t>
      </w:r>
      <w:r w:rsidRPr="00784FC3">
        <w:rPr>
          <w:rFonts w:asciiTheme="minorEastAsia" w:eastAsiaTheme="minorEastAsia" w:hAnsiTheme="minorEastAsia" w:cs="Consolas"/>
          <w:b w:val="0"/>
          <w:color w:val="6A3E3E"/>
        </w:rPr>
        <w:t>svcId</w:t>
      </w:r>
      <w:r w:rsidRPr="00784FC3">
        <w:rPr>
          <w:rFonts w:asciiTheme="minorEastAsia" w:eastAsiaTheme="minorEastAsia" w:hAnsiTheme="minorEastAsia" w:cs="Consolas"/>
          <w:b w:val="0"/>
        </w:rPr>
        <w:t xml:space="preserve">, </w:t>
      </w:r>
      <w:r w:rsidRPr="00784FC3">
        <w:rPr>
          <w:rFonts w:asciiTheme="minorEastAsia" w:eastAsiaTheme="minorEastAsia" w:hAnsiTheme="minorEastAsia" w:cs="Consolas"/>
          <w:bCs/>
          <w:color w:val="7F0055"/>
        </w:rPr>
        <w:t>null</w:t>
      </w:r>
      <w:r w:rsidRPr="00784FC3">
        <w:rPr>
          <w:rFonts w:asciiTheme="minorEastAsia" w:eastAsiaTheme="minorEastAsia" w:hAnsiTheme="minorEastAsia" w:cs="Consolas"/>
          <w:b w:val="0"/>
        </w:rPr>
        <w:t>);</w:t>
      </w:r>
    </w:p>
    <w:p w14:paraId="777AB534"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ab/>
        <w:t>}</w:t>
      </w:r>
    </w:p>
    <w:p w14:paraId="39867DA2" w14:textId="77777777" w:rsidR="00DA6B91" w:rsidRPr="00784FC3" w:rsidRDefault="00DA6B91" w:rsidP="00DA6B91">
      <w:pPr>
        <w:widowControl w:val="0"/>
        <w:ind w:firstLineChars="0" w:firstLine="0"/>
        <w:rPr>
          <w:rFonts w:asciiTheme="minorEastAsia" w:eastAsiaTheme="minorEastAsia" w:hAnsiTheme="minorEastAsia" w:cs="Consolas"/>
          <w:b w:val="0"/>
          <w:color w:val="auto"/>
        </w:rPr>
      </w:pPr>
    </w:p>
    <w:p w14:paraId="778E7F7F" w14:textId="77777777" w:rsidR="00E34F31" w:rsidRPr="00784FC3" w:rsidRDefault="00DA6B91" w:rsidP="00FA2B24">
      <w:pPr>
        <w:widowControl w:val="0"/>
        <w:ind w:firstLineChars="0" w:firstLine="0"/>
        <w:rPr>
          <w:rFonts w:asciiTheme="minorEastAsia" w:eastAsiaTheme="minorEastAsia" w:hAnsiTheme="minorEastAsia" w:cs="Consolas"/>
          <w:b w:val="0"/>
          <w:color w:val="auto"/>
        </w:rPr>
      </w:pPr>
      <w:r w:rsidRPr="00784FC3">
        <w:rPr>
          <w:rFonts w:asciiTheme="minorEastAsia" w:eastAsiaTheme="minorEastAsia" w:hAnsiTheme="minorEastAsia" w:cs="Consolas"/>
          <w:b w:val="0"/>
        </w:rPr>
        <w:t>}</w:t>
      </w:r>
    </w:p>
    <w:p w14:paraId="30BE2E90" w14:textId="77777777" w:rsidR="001F2A15" w:rsidRPr="00784FC3" w:rsidRDefault="001F2A15" w:rsidP="00457F31">
      <w:pPr>
        <w:pStyle w:val="-11"/>
        <w:numPr>
          <w:ilvl w:val="0"/>
          <w:numId w:val="3"/>
        </w:numPr>
        <w:spacing w:beforeLines="50" w:before="120"/>
        <w:ind w:left="455" w:hangingChars="162" w:hanging="455"/>
        <w:outlineLvl w:val="0"/>
        <w:rPr>
          <w:rFonts w:asciiTheme="minorEastAsia" w:eastAsiaTheme="minorEastAsia" w:hAnsiTheme="minorEastAsia"/>
          <w:b/>
          <w:sz w:val="28"/>
          <w:szCs w:val="28"/>
        </w:rPr>
      </w:pPr>
      <w:r w:rsidRPr="00784FC3">
        <w:rPr>
          <w:rFonts w:asciiTheme="minorEastAsia" w:eastAsiaTheme="minorEastAsia" w:hAnsiTheme="minorEastAsia"/>
          <w:b/>
          <w:sz w:val="28"/>
          <w:szCs w:val="28"/>
        </w:rPr>
        <w:t>"title".equals(childName)与childName.equals("title")</w:t>
      </w:r>
      <w:r w:rsidRPr="00784FC3">
        <w:rPr>
          <w:rFonts w:asciiTheme="minorEastAsia" w:eastAsiaTheme="minorEastAsia" w:hAnsiTheme="minorEastAsia"/>
          <w:b/>
          <w:sz w:val="28"/>
          <w:szCs w:val="28"/>
        </w:rPr>
        <w:lastRenderedPageBreak/>
        <w:t>的区别</w:t>
      </w:r>
    </w:p>
    <w:p w14:paraId="6264BD6F" w14:textId="2589C739" w:rsidR="00EE1ADB" w:rsidRPr="00784FC3" w:rsidRDefault="001F2A15" w:rsidP="00602974">
      <w:pPr>
        <w:pStyle w:val="A5"/>
        <w:ind w:firstLine="482"/>
      </w:pPr>
      <w:r w:rsidRPr="00784FC3">
        <w:t>千万别写成后者，如果遇到title是null的时候程序就会报错，因此必须使用前者。</w:t>
      </w:r>
    </w:p>
    <w:p w14:paraId="4FEC576F" w14:textId="1F7EE6F4" w:rsidR="00D4378C" w:rsidRPr="00784FC3" w:rsidRDefault="000A5BE7" w:rsidP="00457F31">
      <w:pPr>
        <w:pStyle w:val="-11"/>
        <w:numPr>
          <w:ilvl w:val="0"/>
          <w:numId w:val="3"/>
        </w:numPr>
        <w:spacing w:beforeLines="50" w:before="120" w:line="360" w:lineRule="auto"/>
        <w:ind w:left="540" w:hangingChars="192" w:hanging="54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String、String</w:t>
      </w:r>
      <w:r w:rsidR="000148BA" w:rsidRPr="00784FC3">
        <w:rPr>
          <w:rFonts w:asciiTheme="minorEastAsia" w:eastAsiaTheme="minorEastAsia" w:hAnsiTheme="minorEastAsia" w:hint="eastAsia"/>
          <w:b/>
          <w:sz w:val="28"/>
          <w:szCs w:val="28"/>
        </w:rPr>
        <w:t>Builder、StringBuffer</w:t>
      </w:r>
    </w:p>
    <w:p w14:paraId="21B63850" w14:textId="0A228ECC" w:rsidR="007820B8" w:rsidRPr="00784FC3" w:rsidRDefault="00ED43F2" w:rsidP="00602974">
      <w:pPr>
        <w:pStyle w:val="A5"/>
        <w:ind w:firstLine="482"/>
      </w:pPr>
      <w:r w:rsidRPr="00784FC3">
        <w:rPr>
          <w:rFonts w:hint="eastAsia"/>
        </w:rPr>
        <w:t>String类：</w:t>
      </w:r>
    </w:p>
    <w:p w14:paraId="46DF934B" w14:textId="60AEA6D4" w:rsidR="00ED43F2" w:rsidRPr="00784FC3" w:rsidRDefault="005C3918" w:rsidP="00602974">
      <w:pPr>
        <w:pStyle w:val="A5"/>
        <w:ind w:firstLine="482"/>
      </w:pPr>
      <w:r w:rsidRPr="00784FC3">
        <w:rPr>
          <w:rFonts w:hint="eastAsia"/>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Pr="00784FC3" w:rsidRDefault="00CF1637" w:rsidP="00602974">
      <w:pPr>
        <w:pStyle w:val="A5"/>
        <w:ind w:firstLine="482"/>
      </w:pPr>
      <w:r w:rsidRPr="00784FC3">
        <w:rPr>
          <w:rFonts w:hint="eastAsia"/>
        </w:rPr>
        <w:t>上面列举出了String类中所有的成员属性，从上面可以看出String类其实是通过char数组来保存字符串的。</w:t>
      </w:r>
    </w:p>
    <w:p w14:paraId="77C24C57" w14:textId="4D4362BD" w:rsidR="00CF1637" w:rsidRPr="00784FC3" w:rsidRDefault="00CF1637" w:rsidP="00602974">
      <w:pPr>
        <w:pStyle w:val="A5"/>
        <w:ind w:firstLine="482"/>
      </w:pPr>
      <w:r w:rsidRPr="00784FC3">
        <w:rPr>
          <w:noProof/>
        </w:rPr>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307" cy="2052833"/>
                    </a:xfrm>
                    <a:prstGeom prst="rect">
                      <a:avLst/>
                    </a:prstGeom>
                  </pic:spPr>
                </pic:pic>
              </a:graphicData>
            </a:graphic>
          </wp:inline>
        </w:drawing>
      </w:r>
    </w:p>
    <w:p w14:paraId="1E6D0213" w14:textId="766BB492" w:rsidR="00CA2259" w:rsidRPr="00784FC3" w:rsidRDefault="002556FC" w:rsidP="00602974">
      <w:pPr>
        <w:pStyle w:val="A5"/>
        <w:ind w:firstLine="482"/>
      </w:pPr>
      <w:r w:rsidRPr="00784FC3">
        <w:rPr>
          <w:rFonts w:hint="eastAsia"/>
        </w:rPr>
        <w:t>从上面的方法可以看出，无论是sub</w:t>
      </w:r>
      <w:r w:rsidR="008D6172" w:rsidRPr="00784FC3">
        <w:rPr>
          <w:rFonts w:hint="eastAsia"/>
        </w:rPr>
        <w:t>string</w:t>
      </w:r>
      <w:r w:rsidRPr="00784FC3">
        <w:rPr>
          <w:rFonts w:hint="eastAsia"/>
        </w:rPr>
        <w:t>、concat还是replace操作都不是在原有的字符串上进行的，而是重新生成了一个新的字符串对象。也就是说进行这些操作后，最原始的字符串并没有被改变。</w:t>
      </w:r>
    </w:p>
    <w:p w14:paraId="1CFB3DE7" w14:textId="6D8279F1" w:rsidR="00CA2259" w:rsidRPr="00784FC3" w:rsidRDefault="00CA2259" w:rsidP="00602974">
      <w:pPr>
        <w:pStyle w:val="A5"/>
        <w:ind w:firstLine="482"/>
      </w:pPr>
      <w:r w:rsidRPr="00784FC3">
        <w:rPr>
          <w:noProof/>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Pr="00784FC3" w:rsidRDefault="00065BE9" w:rsidP="00602974">
      <w:pPr>
        <w:pStyle w:val="A5"/>
        <w:ind w:firstLine="482"/>
      </w:pPr>
      <w:r w:rsidRPr="00784FC3">
        <w:rPr>
          <w:rFonts w:hint="eastAsia"/>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Pr="00784FC3" w:rsidRDefault="002556FC" w:rsidP="00602974">
      <w:pPr>
        <w:pStyle w:val="A5"/>
        <w:ind w:firstLine="482"/>
      </w:pPr>
      <w:r w:rsidRPr="00784FC3">
        <w:rPr>
          <w:rFonts w:hint="eastAsia"/>
        </w:rPr>
        <w:t>在这里要永远记住一点：</w:t>
      </w:r>
    </w:p>
    <w:p w14:paraId="3B8AF5E4" w14:textId="07AA0FD1" w:rsidR="00D34A36" w:rsidRPr="00784FC3" w:rsidRDefault="00B42C48" w:rsidP="00602974">
      <w:pPr>
        <w:pStyle w:val="A5"/>
        <w:ind w:firstLine="482"/>
      </w:pPr>
      <w:r w:rsidRPr="00784FC3">
        <w:rPr>
          <w:rFonts w:hint="eastAsia"/>
        </w:rPr>
        <w:t>对String对象的任何改变都不影响到原对象，相关的任何change操作都会生成新的对象</w:t>
      </w:r>
      <w:r w:rsidR="00652D54" w:rsidRPr="00784FC3">
        <w:rPr>
          <w:rFonts w:hint="eastAsia"/>
        </w:rPr>
        <w:t>。</w:t>
      </w:r>
    </w:p>
    <w:p w14:paraId="3A23BA2C" w14:textId="54F6C973" w:rsidR="00652D54" w:rsidRPr="00784FC3" w:rsidRDefault="00652D54" w:rsidP="00602974">
      <w:pPr>
        <w:pStyle w:val="A5"/>
        <w:ind w:firstLine="482"/>
      </w:pPr>
      <w:r w:rsidRPr="00784FC3">
        <w:rPr>
          <w:rFonts w:hint="eastAsia"/>
        </w:rPr>
        <w:t>只有使用引号包含文本的方式创建的String对象之间使用“+”连接产生</w:t>
      </w:r>
      <w:r w:rsidRPr="00784FC3">
        <w:rPr>
          <w:rFonts w:hint="eastAsia"/>
        </w:rPr>
        <w:lastRenderedPageBreak/>
        <w:t>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784FC3" w:rsidRDefault="006E1974" w:rsidP="00602974">
      <w:pPr>
        <w:pStyle w:val="A5"/>
        <w:ind w:firstLine="482"/>
      </w:pPr>
      <w:r w:rsidRPr="00784FC3">
        <w:rPr>
          <w:rFonts w:hint="eastAsia"/>
        </w:rPr>
        <w:t>StringBuilder</w:t>
      </w:r>
      <w:r w:rsidR="00507EB0" w:rsidRPr="00784FC3">
        <w:rPr>
          <w:rFonts w:hint="eastAsia"/>
        </w:rPr>
        <w:t>类</w:t>
      </w:r>
      <w:r w:rsidRPr="00784FC3">
        <w:rPr>
          <w:rFonts w:hint="eastAsia"/>
        </w:rPr>
        <w:t>:</w:t>
      </w:r>
    </w:p>
    <w:p w14:paraId="41F7474B" w14:textId="56E2C1B1" w:rsidR="00BE2B88" w:rsidRPr="00784FC3" w:rsidRDefault="00BE2B88" w:rsidP="00602974">
      <w:pPr>
        <w:pStyle w:val="A5"/>
        <w:ind w:firstLine="482"/>
      </w:pPr>
      <w:r w:rsidRPr="00784FC3">
        <w:rPr>
          <w:noProof/>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Pr="00784FC3" w:rsidRDefault="00AA7B17" w:rsidP="00602974">
      <w:pPr>
        <w:pStyle w:val="A5"/>
        <w:ind w:firstLine="482"/>
      </w:pPr>
      <w:r w:rsidRPr="00784FC3">
        <w:rPr>
          <w:rFonts w:hint="eastAsia"/>
        </w:rPr>
        <w:t>既然在Java中已经存在了String类，那为什么还需要StringBuilder和StringBuffer类呢？</w:t>
      </w:r>
    </w:p>
    <w:p w14:paraId="5C9B029E" w14:textId="24A1E2F5" w:rsidR="00AA7B17" w:rsidRPr="00784FC3" w:rsidRDefault="00AA7B17" w:rsidP="00602974">
      <w:pPr>
        <w:pStyle w:val="A5"/>
        <w:ind w:firstLine="482"/>
      </w:pPr>
      <w:r w:rsidRPr="00784FC3">
        <w:rPr>
          <w:rFonts w:hint="eastAsia"/>
        </w:rPr>
        <w:t>那么看下面这段代码：</w:t>
      </w:r>
    </w:p>
    <w:p w14:paraId="718C9B08" w14:textId="041DAE1F" w:rsidR="00AA7B17" w:rsidRPr="00784FC3" w:rsidRDefault="00AA7B17" w:rsidP="00602974">
      <w:pPr>
        <w:pStyle w:val="A5"/>
        <w:ind w:firstLine="482"/>
      </w:pPr>
      <w:r w:rsidRPr="00784FC3">
        <w:rPr>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8571" cy="1415180"/>
                    </a:xfrm>
                    <a:prstGeom prst="rect">
                      <a:avLst/>
                    </a:prstGeom>
                  </pic:spPr>
                </pic:pic>
              </a:graphicData>
            </a:graphic>
          </wp:inline>
        </w:drawing>
      </w:r>
    </w:p>
    <w:p w14:paraId="44C90599" w14:textId="7BB03E09" w:rsidR="00CB1AA0" w:rsidRPr="00784FC3" w:rsidRDefault="004E3586" w:rsidP="00602974">
      <w:pPr>
        <w:pStyle w:val="A5"/>
        <w:ind w:firstLine="482"/>
      </w:pPr>
      <w:r w:rsidRPr="00784FC3">
        <w:rPr>
          <w:rFonts w:hint="eastAsia"/>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784FC3" w:rsidRDefault="00CB1AA0" w:rsidP="00602974">
      <w:pPr>
        <w:pStyle w:val="A5"/>
        <w:ind w:firstLine="482"/>
      </w:pPr>
      <w:r w:rsidRPr="00784FC3">
        <w:rPr>
          <w:noProof/>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Pr="00784FC3" w:rsidRDefault="00251141" w:rsidP="00602974">
      <w:pPr>
        <w:pStyle w:val="A5"/>
        <w:ind w:firstLine="482"/>
      </w:pPr>
      <w:r w:rsidRPr="00784FC3">
        <w:rPr>
          <w:rFonts w:hint="eastAsia"/>
        </w:rPr>
        <w:t>从这段反编译出的字节码文件可以很清楚地看出：从第8行开始到第35</w:t>
      </w:r>
      <w:r w:rsidRPr="00784FC3">
        <w:rPr>
          <w:rFonts w:hint="eastAsia"/>
        </w:rPr>
        <w:lastRenderedPageBreak/>
        <w:t>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Pr="00784FC3" w:rsidRDefault="00251141" w:rsidP="00602974">
      <w:pPr>
        <w:pStyle w:val="A5"/>
        <w:ind w:firstLine="482"/>
      </w:pPr>
      <w:r w:rsidRPr="00784FC3">
        <w:rPr>
          <w:rFonts w:hint="eastAsia"/>
        </w:rPr>
        <w:t>StringBuilder str = new StringBuilder(string);</w:t>
      </w:r>
    </w:p>
    <w:p w14:paraId="6BC64430" w14:textId="1A10D377" w:rsidR="00251141" w:rsidRPr="00784FC3" w:rsidRDefault="00251141" w:rsidP="00602974">
      <w:pPr>
        <w:pStyle w:val="A5"/>
        <w:ind w:firstLine="482"/>
      </w:pPr>
      <w:r w:rsidRPr="00784FC3">
        <w:rPr>
          <w:rFonts w:hint="eastAsia"/>
        </w:rPr>
        <w:t>str.append("hello");</w:t>
      </w:r>
    </w:p>
    <w:p w14:paraId="16D01941" w14:textId="128D3C86" w:rsidR="004E3586" w:rsidRPr="00784FC3" w:rsidRDefault="00251141" w:rsidP="00602974">
      <w:pPr>
        <w:pStyle w:val="A5"/>
        <w:ind w:firstLine="482"/>
      </w:pPr>
      <w:r w:rsidRPr="00784FC3">
        <w:rPr>
          <w:rFonts w:hint="eastAsia"/>
        </w:rPr>
        <w:t>str.toString();</w:t>
      </w:r>
    </w:p>
    <w:p w14:paraId="0F9D4A2B" w14:textId="7CD5BD32" w:rsidR="00F32055" w:rsidRPr="00784FC3" w:rsidRDefault="00097261" w:rsidP="00602974">
      <w:pPr>
        <w:pStyle w:val="A5"/>
        <w:ind w:firstLine="482"/>
      </w:pPr>
      <w:r w:rsidRPr="00784FC3">
        <w:rPr>
          <w:rFonts w:hint="eastAsia"/>
        </w:rPr>
        <w:t>再看如下代码：</w:t>
      </w:r>
    </w:p>
    <w:p w14:paraId="102BD6A2" w14:textId="3325FA8B" w:rsidR="00097261" w:rsidRPr="00784FC3" w:rsidRDefault="00097261" w:rsidP="00602974">
      <w:pPr>
        <w:pStyle w:val="A5"/>
        <w:ind w:firstLine="482"/>
      </w:pPr>
      <w:r w:rsidRPr="00784FC3">
        <w:rPr>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0975" cy="1314982"/>
                    </a:xfrm>
                    <a:prstGeom prst="rect">
                      <a:avLst/>
                    </a:prstGeom>
                  </pic:spPr>
                </pic:pic>
              </a:graphicData>
            </a:graphic>
          </wp:inline>
        </w:drawing>
      </w:r>
    </w:p>
    <w:p w14:paraId="65759046" w14:textId="77593F79" w:rsidR="005A6D4D" w:rsidRPr="00784FC3" w:rsidRDefault="009C1E60" w:rsidP="00602974">
      <w:pPr>
        <w:pStyle w:val="A5"/>
        <w:ind w:firstLine="482"/>
      </w:pPr>
      <w:r w:rsidRPr="00784FC3">
        <w:rPr>
          <w:rFonts w:hint="eastAsia"/>
        </w:rPr>
        <w:t>反编译字节码文件得到：</w:t>
      </w:r>
    </w:p>
    <w:p w14:paraId="35E4F67A" w14:textId="2BD077EB" w:rsidR="005A6D4D" w:rsidRPr="00784FC3" w:rsidRDefault="005A6D4D" w:rsidP="00602974">
      <w:pPr>
        <w:pStyle w:val="A5"/>
        <w:ind w:firstLine="482"/>
      </w:pPr>
      <w:r w:rsidRPr="00784FC3">
        <w:rPr>
          <w:noProof/>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Pr="00784FC3" w:rsidRDefault="000552A3" w:rsidP="00602974">
      <w:pPr>
        <w:pStyle w:val="A5"/>
        <w:ind w:firstLine="482"/>
      </w:pPr>
      <w:r w:rsidRPr="00784FC3">
        <w:rPr>
          <w:rFonts w:hint="eastAsia"/>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784FC3">
        <w:rPr>
          <w:rFonts w:hint="eastAsia"/>
          <w:color w:val="FF0000"/>
        </w:rPr>
        <w:t>这就是为什么要用StringBuilder的原因</w:t>
      </w:r>
      <w:r w:rsidRPr="00784FC3">
        <w:rPr>
          <w:rFonts w:hint="eastAsia"/>
        </w:rPr>
        <w:t>。</w:t>
      </w:r>
    </w:p>
    <w:p w14:paraId="5B69A921" w14:textId="222CD831" w:rsidR="000552A3" w:rsidRPr="00784FC3" w:rsidRDefault="00AB5B77" w:rsidP="00602974">
      <w:pPr>
        <w:pStyle w:val="A5"/>
        <w:ind w:firstLine="482"/>
      </w:pPr>
      <w:r w:rsidRPr="00784FC3">
        <w:rPr>
          <w:rFonts w:hint="eastAsia"/>
        </w:rPr>
        <w:t>StringBuffer类：</w:t>
      </w:r>
    </w:p>
    <w:p w14:paraId="7E47C3BB" w14:textId="11E72FF5" w:rsidR="00AB5B77" w:rsidRPr="00784FC3" w:rsidRDefault="00CD6772" w:rsidP="00602974">
      <w:pPr>
        <w:pStyle w:val="A5"/>
        <w:ind w:firstLine="482"/>
      </w:pPr>
      <w:r w:rsidRPr="00784FC3">
        <w:rPr>
          <w:rFonts w:hint="eastAsia"/>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784FC3" w:rsidRDefault="00BE2E4A" w:rsidP="00602974">
      <w:pPr>
        <w:pStyle w:val="A5"/>
        <w:ind w:firstLine="482"/>
      </w:pPr>
      <w:r w:rsidRPr="00784FC3">
        <w:rPr>
          <w:rFonts w:hint="eastAsia"/>
        </w:rPr>
        <w:t>面试题：</w:t>
      </w:r>
    </w:p>
    <w:p w14:paraId="74E15407" w14:textId="48657751" w:rsidR="00BE2E4A" w:rsidRPr="00784FC3" w:rsidRDefault="00BE2E4A" w:rsidP="00602974">
      <w:pPr>
        <w:pStyle w:val="A5"/>
        <w:ind w:firstLine="482"/>
      </w:pPr>
      <w:r w:rsidRPr="00784FC3">
        <w:rPr>
          <w:noProof/>
        </w:rPr>
        <w:lastRenderedPageBreak/>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963295"/>
                    </a:xfrm>
                    <a:prstGeom prst="rect">
                      <a:avLst/>
                    </a:prstGeom>
                  </pic:spPr>
                </pic:pic>
              </a:graphicData>
            </a:graphic>
          </wp:inline>
        </w:drawing>
      </w:r>
    </w:p>
    <w:p w14:paraId="4792289F" w14:textId="1C44E253" w:rsidR="00BE2E4A" w:rsidRPr="00784FC3" w:rsidRDefault="00DD41C5" w:rsidP="00602974">
      <w:pPr>
        <w:pStyle w:val="A5"/>
        <w:ind w:firstLine="482"/>
      </w:pPr>
      <w:r w:rsidRPr="00784FC3">
        <w:rPr>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553720"/>
                    </a:xfrm>
                    <a:prstGeom prst="rect">
                      <a:avLst/>
                    </a:prstGeom>
                  </pic:spPr>
                </pic:pic>
              </a:graphicData>
            </a:graphic>
          </wp:inline>
        </w:drawing>
      </w:r>
    </w:p>
    <w:p w14:paraId="2D33EE42" w14:textId="1B29A806" w:rsidR="007A7D42" w:rsidRPr="00784FC3" w:rsidRDefault="007A7D42" w:rsidP="00602974">
      <w:pPr>
        <w:pStyle w:val="A5"/>
        <w:ind w:firstLine="482"/>
      </w:pPr>
      <w:r w:rsidRPr="00784FC3">
        <w:rPr>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36" cy="1168505"/>
                    </a:xfrm>
                    <a:prstGeom prst="rect">
                      <a:avLst/>
                    </a:prstGeom>
                  </pic:spPr>
                </pic:pic>
              </a:graphicData>
            </a:graphic>
          </wp:inline>
        </w:drawing>
      </w:r>
    </w:p>
    <w:p w14:paraId="3BEB1127" w14:textId="7590C6C6" w:rsidR="00CA1560" w:rsidRPr="00784FC3" w:rsidRDefault="00CA1560" w:rsidP="00602974">
      <w:pPr>
        <w:pStyle w:val="A5"/>
        <w:ind w:firstLine="482"/>
      </w:pPr>
      <w:r w:rsidRPr="00784FC3">
        <w:rPr>
          <w:rFonts w:hint="eastAsia"/>
        </w:rPr>
        <w:t>String str = new String("abc")创建了多少个对象？</w:t>
      </w:r>
    </w:p>
    <w:p w14:paraId="14E5A76F" w14:textId="0E44126B" w:rsidR="00253713" w:rsidRPr="00784FC3" w:rsidRDefault="00253713" w:rsidP="00602974">
      <w:pPr>
        <w:pStyle w:val="A5"/>
        <w:ind w:firstLine="482"/>
      </w:pPr>
      <w:r w:rsidRPr="00784FC3">
        <w:rPr>
          <w:rFonts w:hint="eastAsia"/>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Pr="00784FC3" w:rsidRDefault="006A3836" w:rsidP="00602974">
      <w:pPr>
        <w:pStyle w:val="A5"/>
        <w:ind w:firstLine="482"/>
      </w:pPr>
      <w:r w:rsidRPr="00784FC3">
        <w:rPr>
          <w:rFonts w:hint="eastAsia"/>
        </w:rPr>
        <w:t>这道题目让人混淆的地方就是这里，这段代码在运行期间确实只创建了一个对象，即在堆上创建了"abc"对象。而为什么大家都在说是2个对象呢，这里面要澄清一个概念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784FC3" w:rsidRDefault="006A3836" w:rsidP="00602974">
      <w:pPr>
        <w:pStyle w:val="A5"/>
        <w:ind w:firstLine="482"/>
      </w:pPr>
      <w:r w:rsidRPr="00784FC3">
        <w:rPr>
          <w:rFonts w:hint="eastAsia"/>
        </w:rPr>
        <w:t>因此，这个问题如果换成 String str = new String("abc")涉及到几个String对象？合理的解释是2个。</w:t>
      </w:r>
    </w:p>
    <w:p w14:paraId="1B6D85FC" w14:textId="4947046F" w:rsidR="00AB0A33" w:rsidRPr="00784FC3" w:rsidRDefault="003C251E" w:rsidP="00AB0A33">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784FC3">
        <w:rPr>
          <w:rFonts w:asciiTheme="minorEastAsia" w:eastAsiaTheme="minorEastAsia" w:hAnsiTheme="minorEastAsia" w:hint="eastAsia"/>
          <w:b/>
          <w:sz w:val="28"/>
          <w:szCs w:val="28"/>
        </w:rPr>
        <w:t>内省</w:t>
      </w:r>
    </w:p>
    <w:p w14:paraId="7DBC0478" w14:textId="31046A07" w:rsidR="00870D11" w:rsidRPr="00784FC3" w:rsidRDefault="00870D11" w:rsidP="0004753D">
      <w:pPr>
        <w:pStyle w:val="-11"/>
        <w:numPr>
          <w:ilvl w:val="0"/>
          <w:numId w:val="13"/>
        </w:numPr>
        <w:spacing w:beforeLines="50" w:before="120"/>
        <w:ind w:left="397"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概念</w:t>
      </w:r>
    </w:p>
    <w:p w14:paraId="77AB240A" w14:textId="442DE8CC" w:rsidR="002356C8" w:rsidRPr="00784FC3" w:rsidRDefault="002356C8" w:rsidP="00602974">
      <w:pPr>
        <w:pStyle w:val="A5"/>
        <w:ind w:firstLine="482"/>
      </w:pPr>
      <w:r w:rsidRPr="00784FC3">
        <w:rPr>
          <w:rFonts w:hint="eastAsia"/>
        </w:rPr>
        <w:t>本质就是反射.是由sun公司提供，集成到jdk。</w:t>
      </w:r>
    </w:p>
    <w:p w14:paraId="7B9289DE" w14:textId="77777777" w:rsidR="002356C8" w:rsidRPr="00784FC3" w:rsidRDefault="002356C8" w:rsidP="00602974">
      <w:pPr>
        <w:pStyle w:val="A5"/>
        <w:ind w:firstLine="482"/>
      </w:pPr>
      <w:r w:rsidRPr="00784FC3">
        <w:rPr>
          <w:rFonts w:hint="eastAsia"/>
        </w:rPr>
        <w:t>核心类:</w:t>
      </w:r>
    </w:p>
    <w:p w14:paraId="3FBFFBC4" w14:textId="4121563C" w:rsidR="002356C8" w:rsidRPr="00784FC3" w:rsidRDefault="002356C8" w:rsidP="00602974">
      <w:pPr>
        <w:pStyle w:val="A5"/>
        <w:ind w:firstLine="482"/>
      </w:pPr>
      <w:r w:rsidRPr="00784FC3">
        <w:rPr>
          <w:rFonts w:hint="eastAsia"/>
        </w:rPr>
        <w:tab/>
      </w:r>
      <w:r w:rsidR="00D153AC" w:rsidRPr="00784FC3">
        <w:rPr>
          <w:rFonts w:hint="eastAsia"/>
        </w:rPr>
        <w:tab/>
      </w:r>
      <w:r w:rsidR="00D153AC" w:rsidRPr="00784FC3">
        <w:rPr>
          <w:rFonts w:hint="eastAsia"/>
        </w:rPr>
        <w:tab/>
      </w:r>
      <w:r w:rsidRPr="00784FC3">
        <w:rPr>
          <w:rFonts w:hint="eastAsia"/>
        </w:rPr>
        <w:t>PropertyDescriptor － 属性描述器</w:t>
      </w:r>
    </w:p>
    <w:p w14:paraId="432A5A41" w14:textId="77777777" w:rsidR="002356C8" w:rsidRPr="00784FC3" w:rsidRDefault="002356C8" w:rsidP="00602974">
      <w:pPr>
        <w:pStyle w:val="A5"/>
        <w:ind w:firstLine="482"/>
      </w:pPr>
      <w:r w:rsidRPr="00784FC3">
        <w:t>API:</w:t>
      </w:r>
    </w:p>
    <w:p w14:paraId="7271FCA3" w14:textId="77777777" w:rsidR="007D0DDB" w:rsidRPr="00784FC3" w:rsidRDefault="002356C8" w:rsidP="00602974">
      <w:pPr>
        <w:pStyle w:val="A5"/>
        <w:ind w:firstLine="482"/>
      </w:pPr>
      <w:r w:rsidRPr="00784FC3">
        <w:rPr>
          <w:rFonts w:hint="eastAsia"/>
        </w:rPr>
        <w:tab/>
      </w:r>
      <w:r w:rsidR="00343A13" w:rsidRPr="00784FC3">
        <w:rPr>
          <w:rFonts w:hint="eastAsia"/>
        </w:rPr>
        <w:tab/>
      </w:r>
      <w:r w:rsidR="00343A13" w:rsidRPr="00784FC3">
        <w:rPr>
          <w:rFonts w:hint="eastAsia"/>
        </w:rPr>
        <w:tab/>
      </w:r>
      <w:r w:rsidRPr="00784FC3">
        <w:rPr>
          <w:rFonts w:hint="eastAsia"/>
        </w:rPr>
        <w:t>PropertyDescriptor 描述 Java Bean 通过一对存储器方法导出的一个属性。</w:t>
      </w:r>
    </w:p>
    <w:p w14:paraId="2D813682" w14:textId="29ED8498" w:rsidR="002356C8" w:rsidRPr="00784FC3" w:rsidRDefault="002356C8" w:rsidP="00602974">
      <w:pPr>
        <w:pStyle w:val="A5"/>
        <w:ind w:firstLine="482"/>
      </w:pPr>
      <w:r w:rsidRPr="00784FC3">
        <w:rPr>
          <w:rFonts w:hint="eastAsia"/>
        </w:rPr>
        <w:t>以下javaBean拥有get and set就是一对，就可以通过PropertyDescorptor来操作。</w:t>
      </w:r>
    </w:p>
    <w:p w14:paraId="5114E0C8" w14:textId="77777777" w:rsidR="002356C8" w:rsidRPr="00784FC3" w:rsidRDefault="002356C8" w:rsidP="00602974">
      <w:pPr>
        <w:pStyle w:val="A5"/>
        <w:ind w:firstLine="482"/>
      </w:pPr>
      <w:r w:rsidRPr="00784FC3">
        <w:rPr>
          <w:rFonts w:hint="eastAsia"/>
        </w:rPr>
        <w:t>JavaBean的定义</w:t>
      </w:r>
    </w:p>
    <w:p w14:paraId="29004468" w14:textId="77777777" w:rsidR="002356C8" w:rsidRPr="00784FC3" w:rsidRDefault="002356C8" w:rsidP="00602974">
      <w:pPr>
        <w:pStyle w:val="A5"/>
        <w:ind w:firstLine="482"/>
      </w:pPr>
      <w:r w:rsidRPr="00784FC3">
        <w:rPr>
          <w:rFonts w:hint="eastAsia"/>
        </w:rPr>
        <w:tab/>
      </w:r>
      <w:r w:rsidRPr="00784FC3">
        <w:rPr>
          <w:rFonts w:hint="eastAsia"/>
        </w:rPr>
        <w:tab/>
        <w:t>拥有元参数构造。</w:t>
      </w:r>
    </w:p>
    <w:p w14:paraId="47C1D175" w14:textId="0F672128" w:rsidR="002356C8" w:rsidRPr="00784FC3" w:rsidRDefault="002356C8" w:rsidP="00602974">
      <w:pPr>
        <w:pStyle w:val="A5"/>
        <w:ind w:firstLine="482"/>
      </w:pPr>
      <w:r w:rsidRPr="00784FC3">
        <w:rPr>
          <w:rFonts w:hint="eastAsia"/>
        </w:rPr>
        <w:tab/>
      </w:r>
      <w:r w:rsidRPr="00784FC3">
        <w:rPr>
          <w:rFonts w:hint="eastAsia"/>
        </w:rPr>
        <w:tab/>
        <w:t>拥有一个get | set | isXxxx方法。</w:t>
      </w:r>
    </w:p>
    <w:p w14:paraId="718D508A" w14:textId="77777777" w:rsidR="002356C8" w:rsidRPr="00784FC3" w:rsidRDefault="002356C8" w:rsidP="00602974">
      <w:pPr>
        <w:pStyle w:val="A5"/>
        <w:ind w:firstLine="482"/>
      </w:pPr>
      <w:r w:rsidRPr="00784FC3">
        <w:rPr>
          <w:rFonts w:hint="eastAsia"/>
        </w:rPr>
        <w:t>如果希望被内省使用</w:t>
      </w:r>
    </w:p>
    <w:p w14:paraId="5557B292" w14:textId="77777777" w:rsidR="002356C8" w:rsidRPr="00784FC3" w:rsidRDefault="002356C8" w:rsidP="00602974">
      <w:pPr>
        <w:pStyle w:val="A5"/>
        <w:ind w:firstLine="482"/>
      </w:pPr>
      <w:r w:rsidRPr="00784FC3">
        <w:rPr>
          <w:rFonts w:hint="eastAsia"/>
        </w:rPr>
        <w:tab/>
      </w:r>
      <w:r w:rsidRPr="00784FC3">
        <w:rPr>
          <w:rFonts w:hint="eastAsia"/>
        </w:rPr>
        <w:tab/>
        <w:t>必须</w:t>
      </w:r>
    </w:p>
    <w:p w14:paraId="206A6F5F" w14:textId="77777777" w:rsidR="002356C8" w:rsidRPr="00784FC3" w:rsidRDefault="002356C8" w:rsidP="00602974">
      <w:pPr>
        <w:pStyle w:val="A5"/>
        <w:ind w:firstLine="482"/>
      </w:pPr>
      <w:r w:rsidRPr="00784FC3">
        <w:rPr>
          <w:rFonts w:hint="eastAsia"/>
        </w:rPr>
        <w:tab/>
      </w:r>
      <w:r w:rsidRPr="00784FC3">
        <w:rPr>
          <w:rFonts w:hint="eastAsia"/>
        </w:rPr>
        <w:tab/>
        <w:t>拥有元参数构造</w:t>
      </w:r>
    </w:p>
    <w:p w14:paraId="43743385" w14:textId="5F29D835" w:rsidR="007240CA" w:rsidRPr="00784FC3" w:rsidRDefault="002356C8" w:rsidP="00602974">
      <w:pPr>
        <w:pStyle w:val="A5"/>
        <w:ind w:firstLine="482"/>
      </w:pPr>
      <w:r w:rsidRPr="00784FC3">
        <w:rPr>
          <w:rFonts w:hint="eastAsia"/>
        </w:rPr>
        <w:tab/>
      </w:r>
      <w:r w:rsidRPr="00784FC3">
        <w:rPr>
          <w:rFonts w:hint="eastAsia"/>
        </w:rPr>
        <w:tab/>
        <w:t>拥有一对get  &amp;&amp; setXxx | isXxxx方法</w:t>
      </w:r>
    </w:p>
    <w:p w14:paraId="6358578C" w14:textId="5F4E622D" w:rsidR="00D53A89" w:rsidRPr="00784FC3" w:rsidRDefault="006D10F6" w:rsidP="0004753D">
      <w:pPr>
        <w:pStyle w:val="-11"/>
        <w:numPr>
          <w:ilvl w:val="0"/>
          <w:numId w:val="13"/>
        </w:numPr>
        <w:spacing w:beforeLines="50" w:before="120"/>
        <w:ind w:left="397"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示例</w:t>
      </w:r>
    </w:p>
    <w:tbl>
      <w:tblPr>
        <w:tblW w:w="851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tblGrid>
      <w:tr w:rsidR="006D10F6" w:rsidRPr="00784FC3" w14:paraId="7C49C6C1" w14:textId="77777777" w:rsidTr="00DE7F69">
        <w:tc>
          <w:tcPr>
            <w:tcW w:w="8516" w:type="dxa"/>
          </w:tcPr>
          <w:p w14:paraId="32809072" w14:textId="4C1CE86F"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lastRenderedPageBreak/>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demo1() </w:t>
            </w:r>
            <w:r w:rsidRPr="00784FC3">
              <w:rPr>
                <w:rFonts w:asciiTheme="minorEastAsia" w:eastAsiaTheme="minorEastAsia" w:hAnsiTheme="minorEastAsia" w:cs="Menlo"/>
                <w:bCs/>
                <w:color w:val="931A68"/>
                <w:sz w:val="18"/>
                <w:szCs w:val="18"/>
              </w:rPr>
              <w:t>throws</w:t>
            </w:r>
            <w:r w:rsidRPr="00784FC3">
              <w:rPr>
                <w:rFonts w:asciiTheme="minorEastAsia" w:eastAsiaTheme="minorEastAsia" w:hAnsiTheme="minorEastAsia" w:cs="Menlo"/>
                <w:b w:val="0"/>
                <w:color w:val="auto"/>
                <w:sz w:val="18"/>
                <w:szCs w:val="18"/>
              </w:rPr>
              <w:t xml:space="preserve"> Exception{</w:t>
            </w:r>
          </w:p>
          <w:p w14:paraId="09322DE0"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//第一个类</w:t>
            </w:r>
          </w:p>
          <w:p w14:paraId="65169049"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w:t>
            </w:r>
          </w:p>
          <w:p w14:paraId="2DAA3D47"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t>Method setName = o.getClass().getMethod("setName",String.class);</w:t>
            </w:r>
          </w:p>
          <w:p w14:paraId="76FD90D3"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t>setName.invoke(o, "Jack");</w:t>
            </w:r>
          </w:p>
          <w:p w14:paraId="78A9EC27"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t>System.err.println(o);</w:t>
            </w:r>
          </w:p>
          <w:p w14:paraId="29D59DF6"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r>
          </w:p>
          <w:p w14:paraId="0319C1B5"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//以下通过内省实现</w:t>
            </w:r>
          </w:p>
          <w:p w14:paraId="0E290058"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PropertyDescriptor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pd</w:t>
            </w:r>
            <w:r w:rsidRPr="00784FC3">
              <w:rPr>
                <w:rFonts w:asciiTheme="minorEastAsia" w:eastAsiaTheme="minorEastAsia" w:hAnsiTheme="minorEastAsia" w:cs="Menlo"/>
                <w:b w:val="0"/>
                <w:color w:val="auto"/>
                <w:sz w:val="18"/>
                <w:szCs w:val="18"/>
              </w:rPr>
              <w:t xml:space="preserve"> = </w:t>
            </w:r>
          </w:p>
          <w:p w14:paraId="55FEDD4D"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PropertyDescriptor</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"name"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.getClass(),</w:t>
            </w:r>
            <w:r w:rsidRPr="00784FC3">
              <w:rPr>
                <w:rFonts w:asciiTheme="minorEastAsia" w:eastAsiaTheme="minorEastAsia" w:hAnsiTheme="minorEastAsia" w:cs="Menlo"/>
                <w:b w:val="0"/>
                <w:color w:val="3933FF"/>
                <w:sz w:val="18"/>
                <w:szCs w:val="18"/>
              </w:rPr>
              <w:t>"getMyName"</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"setName"</w:t>
            </w:r>
            <w:r w:rsidRPr="00784FC3">
              <w:rPr>
                <w:rFonts w:asciiTheme="minorEastAsia" w:eastAsiaTheme="minorEastAsia" w:hAnsiTheme="minorEastAsia" w:cs="Menlo"/>
                <w:b w:val="0"/>
                <w:color w:val="auto"/>
                <w:sz w:val="18"/>
                <w:szCs w:val="18"/>
              </w:rPr>
              <w:t>);</w:t>
            </w:r>
          </w:p>
          <w:p w14:paraId="2D7CBFB2"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E9072"/>
                <w:sz w:val="18"/>
                <w:szCs w:val="18"/>
              </w:rPr>
              <w:t>//获取设置属性方法</w:t>
            </w:r>
          </w:p>
          <w:p w14:paraId="25D2D8A5"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4F76CB"/>
                <w:sz w:val="18"/>
                <w:szCs w:val="18"/>
              </w:rPr>
              <w:t>/**</w:t>
            </w:r>
          </w:p>
          <w:p w14:paraId="24CE08A3"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getReadMethod ＝ getXxxx</w:t>
            </w:r>
          </w:p>
          <w:p w14:paraId="0F2E0EC3"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 getWriteMethod = setXxxx</w:t>
            </w:r>
          </w:p>
          <w:p w14:paraId="74F9157F"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784FC3">
              <w:rPr>
                <w:rFonts w:asciiTheme="minorEastAsia" w:eastAsiaTheme="minorEastAsia" w:hAnsiTheme="minorEastAsia" w:cs="Menlo"/>
                <w:b w:val="0"/>
                <w:color w:val="4F76CB"/>
                <w:sz w:val="18"/>
                <w:szCs w:val="18"/>
              </w:rPr>
              <w:tab/>
            </w:r>
            <w:r w:rsidRPr="00784FC3">
              <w:rPr>
                <w:rFonts w:asciiTheme="minorEastAsia" w:eastAsiaTheme="minorEastAsia" w:hAnsiTheme="minorEastAsia" w:cs="Menlo"/>
                <w:b w:val="0"/>
                <w:color w:val="4F76CB"/>
                <w:sz w:val="18"/>
                <w:szCs w:val="18"/>
              </w:rPr>
              <w:tab/>
              <w:t>*/</w:t>
            </w:r>
          </w:p>
          <w:p w14:paraId="12BA8DFE"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Method</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setMethod</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pd</w:t>
            </w:r>
            <w:r w:rsidRPr="00784FC3">
              <w:rPr>
                <w:rFonts w:asciiTheme="minorEastAsia" w:eastAsiaTheme="minorEastAsia" w:hAnsiTheme="minorEastAsia" w:cs="Menlo"/>
                <w:b w:val="0"/>
                <w:color w:val="auto"/>
                <w:sz w:val="18"/>
                <w:szCs w:val="18"/>
              </w:rPr>
              <w:t>.getWriteMethod();</w:t>
            </w:r>
          </w:p>
          <w:p w14:paraId="19E60FA2"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setMethod</w:t>
            </w:r>
            <w:r w:rsidRPr="00784FC3">
              <w:rPr>
                <w:rFonts w:asciiTheme="minorEastAsia" w:eastAsiaTheme="minorEastAsia" w:hAnsiTheme="minorEastAsia" w:cs="Menlo"/>
                <w:b w:val="0"/>
                <w:color w:val="auto"/>
                <w:sz w:val="18"/>
                <w:szCs w:val="18"/>
              </w:rPr>
              <w:t>.invoke(</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"Rose"</w:t>
            </w:r>
            <w:r w:rsidRPr="00784FC3">
              <w:rPr>
                <w:rFonts w:asciiTheme="minorEastAsia" w:eastAsiaTheme="minorEastAsia" w:hAnsiTheme="minorEastAsia" w:cs="Menlo"/>
                <w:b w:val="0"/>
                <w:color w:val="auto"/>
                <w:sz w:val="18"/>
                <w:szCs w:val="18"/>
              </w:rPr>
              <w:t>);</w:t>
            </w:r>
          </w:p>
          <w:p w14:paraId="29F282D5" w14:textId="77777777" w:rsidR="00DE7F69" w:rsidRPr="00784FC3"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"&gt;&gt;:"</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w:t>
            </w:r>
          </w:p>
          <w:p w14:paraId="607B7BD0" w14:textId="16801E73" w:rsidR="006D10F6" w:rsidRPr="00784FC3" w:rsidRDefault="00DE7F69" w:rsidP="00DE7F69">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w:t>
            </w:r>
          </w:p>
        </w:tc>
      </w:tr>
    </w:tbl>
    <w:p w14:paraId="5D19382E" w14:textId="1F94BBC3" w:rsidR="006D10F6" w:rsidRPr="00784FC3" w:rsidRDefault="00192A38" w:rsidP="00297C82">
      <w:pPr>
        <w:pStyle w:val="-11"/>
        <w:numPr>
          <w:ilvl w:val="0"/>
          <w:numId w:val="13"/>
        </w:numPr>
        <w:spacing w:beforeLines="50" w:before="120"/>
        <w:ind w:left="397" w:firstLineChars="0" w:hanging="113"/>
        <w:outlineLvl w:val="1"/>
        <w:rPr>
          <w:rFonts w:asciiTheme="minorEastAsia" w:eastAsiaTheme="minorEastAsia" w:hAnsiTheme="minorEastAsia"/>
          <w:b/>
          <w:sz w:val="24"/>
          <w:szCs w:val="24"/>
        </w:rPr>
      </w:pPr>
      <w:r w:rsidRPr="00784FC3">
        <w:rPr>
          <w:rFonts w:asciiTheme="minorEastAsia" w:eastAsiaTheme="minorEastAsia" w:hAnsiTheme="minorEastAsia" w:hint="eastAsia"/>
          <w:b/>
          <w:sz w:val="24"/>
          <w:szCs w:val="24"/>
        </w:rPr>
        <w:t>BeanUtils</w:t>
      </w:r>
    </w:p>
    <w:p w14:paraId="2217397E" w14:textId="77777777" w:rsidR="00387D86" w:rsidRPr="00784FC3" w:rsidRDefault="00387D86" w:rsidP="00387D86">
      <w:pPr>
        <w:ind w:firstLine="480"/>
        <w:rPr>
          <w:rFonts w:asciiTheme="minorEastAsia" w:eastAsiaTheme="minorEastAsia" w:hAnsiTheme="minorEastAsia"/>
          <w:b w:val="0"/>
          <w:sz w:val="24"/>
          <w:szCs w:val="24"/>
        </w:rPr>
      </w:pPr>
      <w:r w:rsidRPr="00784FC3">
        <w:rPr>
          <w:rFonts w:asciiTheme="minorEastAsia" w:eastAsiaTheme="minorEastAsia" w:hAnsiTheme="minorEastAsia" w:hint="eastAsia"/>
          <w:b w:val="0"/>
          <w:sz w:val="24"/>
          <w:szCs w:val="24"/>
        </w:rPr>
        <w:t>BeanUtils就是一个处理Bean的工具包。内部也是使用内省。但对内省做了加强.</w:t>
      </w:r>
    </w:p>
    <w:p w14:paraId="70055257" w14:textId="77777777" w:rsidR="00387D86" w:rsidRPr="00784FC3" w:rsidRDefault="00387D86" w:rsidP="00387D86">
      <w:pPr>
        <w:ind w:firstLine="480"/>
        <w:rPr>
          <w:rFonts w:asciiTheme="minorEastAsia" w:eastAsiaTheme="minorEastAsia" w:hAnsiTheme="minorEastAsia"/>
          <w:b w:val="0"/>
          <w:sz w:val="24"/>
          <w:szCs w:val="24"/>
        </w:rPr>
      </w:pPr>
      <w:r w:rsidRPr="00784FC3">
        <w:rPr>
          <w:rFonts w:asciiTheme="minorEastAsia" w:eastAsiaTheme="minorEastAsia" w:hAnsiTheme="minorEastAsia" w:hint="eastAsia"/>
          <w:b w:val="0"/>
          <w:sz w:val="24"/>
          <w:szCs w:val="24"/>
        </w:rPr>
        <w:tab/>
        <w:t>Bean的set |get不用再成对出现.</w:t>
      </w:r>
    </w:p>
    <w:p w14:paraId="27F3FD2F" w14:textId="77777777" w:rsidR="00192A38" w:rsidRPr="00784FC3" w:rsidRDefault="00192A38" w:rsidP="00602974">
      <w:pPr>
        <w:pStyle w:val="A5"/>
        <w:ind w:firstLine="482"/>
      </w:pPr>
    </w:p>
    <w:p w14:paraId="412AD6C1" w14:textId="4FA533E2" w:rsidR="00CB3DD4" w:rsidRPr="00784FC3" w:rsidRDefault="00837F03" w:rsidP="00602974">
      <w:pPr>
        <w:pStyle w:val="A5"/>
        <w:ind w:firstLine="482"/>
        <w:outlineLvl w:val="2"/>
      </w:pPr>
      <w:r w:rsidRPr="00784FC3">
        <w:rPr>
          <w:rFonts w:hint="eastAsia"/>
        </w:rPr>
        <w:t>设置属性值</w:t>
      </w:r>
    </w:p>
    <w:tbl>
      <w:tblPr>
        <w:tblStyle w:val="af1"/>
        <w:tblW w:w="8516" w:type="dxa"/>
        <w:tblInd w:w="562" w:type="dxa"/>
        <w:tblLook w:val="04A0" w:firstRow="1" w:lastRow="0" w:firstColumn="1" w:lastColumn="0" w:noHBand="0" w:noVBand="1"/>
      </w:tblPr>
      <w:tblGrid>
        <w:gridCol w:w="8516"/>
      </w:tblGrid>
      <w:tr w:rsidR="006E3B28" w:rsidRPr="00784FC3" w14:paraId="4F6C3E37" w14:textId="77777777" w:rsidTr="006E3B28">
        <w:tc>
          <w:tcPr>
            <w:tcW w:w="8516" w:type="dxa"/>
          </w:tcPr>
          <w:p w14:paraId="11C67220" w14:textId="77777777" w:rsidR="006E3B28" w:rsidRPr="00784FC3"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777777"/>
                <w:sz w:val="18"/>
                <w:szCs w:val="18"/>
              </w:rPr>
              <w:t>@</w:t>
            </w:r>
            <w:r w:rsidRPr="00784FC3">
              <w:rPr>
                <w:rFonts w:asciiTheme="minorEastAsia" w:eastAsiaTheme="minorEastAsia" w:hAnsiTheme="minorEastAsia" w:cs="Menlo"/>
                <w:b w:val="0"/>
                <w:color w:val="auto"/>
                <w:sz w:val="18"/>
                <w:szCs w:val="18"/>
                <w:u w:val="single"/>
              </w:rPr>
              <w:t>Test</w:t>
            </w:r>
          </w:p>
          <w:p w14:paraId="0514DF37"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setValue() </w:t>
            </w:r>
            <w:r w:rsidRPr="00784FC3">
              <w:rPr>
                <w:rFonts w:asciiTheme="minorEastAsia" w:eastAsiaTheme="minorEastAsia" w:hAnsiTheme="minorEastAsia" w:cs="Menlo"/>
                <w:bCs/>
                <w:color w:val="931A68"/>
                <w:sz w:val="18"/>
                <w:szCs w:val="18"/>
              </w:rPr>
              <w:t>throws</w:t>
            </w:r>
            <w:r w:rsidRPr="00784FC3">
              <w:rPr>
                <w:rFonts w:asciiTheme="minorEastAsia" w:eastAsiaTheme="minorEastAsia" w:hAnsiTheme="minorEastAsia" w:cs="Menlo"/>
                <w:b w:val="0"/>
                <w:color w:val="auto"/>
                <w:sz w:val="18"/>
                <w:szCs w:val="18"/>
              </w:rPr>
              <w:t xml:space="preserve"> Exception{</w:t>
            </w:r>
          </w:p>
          <w:p w14:paraId="0CC3ED31"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w:t>
            </w:r>
          </w:p>
          <w:p w14:paraId="536F2AB8"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String </w:t>
            </w:r>
            <w:r w:rsidRPr="00784FC3">
              <w:rPr>
                <w:rFonts w:asciiTheme="minorEastAsia" w:eastAsiaTheme="minorEastAsia" w:hAnsiTheme="minorEastAsia" w:cs="Menlo"/>
                <w:b w:val="0"/>
                <w:color w:val="7E504F"/>
                <w:sz w:val="18"/>
                <w:szCs w:val="18"/>
              </w:rPr>
              <w:t>dd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3933FF"/>
                <w:sz w:val="18"/>
                <w:szCs w:val="18"/>
              </w:rPr>
              <w:t>"2009-09-23"</w:t>
            </w:r>
            <w:r w:rsidRPr="00784FC3">
              <w:rPr>
                <w:rFonts w:asciiTheme="minorEastAsia" w:eastAsiaTheme="minorEastAsia" w:hAnsiTheme="minorEastAsia" w:cs="Menlo"/>
                <w:b w:val="0"/>
                <w:color w:val="auto"/>
                <w:sz w:val="18"/>
                <w:szCs w:val="18"/>
              </w:rPr>
              <w:t>;</w:t>
            </w:r>
          </w:p>
          <w:p w14:paraId="6AC6BE57"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SimpleDateFormat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sdf</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SimpleDateFormat</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"yyyy-MM-dd"</w:t>
            </w:r>
            <w:r w:rsidRPr="00784FC3">
              <w:rPr>
                <w:rFonts w:asciiTheme="minorEastAsia" w:eastAsiaTheme="minorEastAsia" w:hAnsiTheme="minorEastAsia" w:cs="Menlo"/>
                <w:b w:val="0"/>
                <w:color w:val="auto"/>
                <w:sz w:val="18"/>
                <w:szCs w:val="18"/>
              </w:rPr>
              <w:t>);</w:t>
            </w:r>
          </w:p>
          <w:p w14:paraId="65810637"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Date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ddd</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sdf</w:t>
            </w:r>
            <w:r w:rsidRPr="00784FC3">
              <w:rPr>
                <w:rFonts w:asciiTheme="minorEastAsia" w:eastAsiaTheme="minorEastAsia" w:hAnsiTheme="minorEastAsia" w:cs="Menlo"/>
                <w:b w:val="0"/>
                <w:color w:val="auto"/>
                <w:sz w:val="18"/>
                <w:szCs w:val="18"/>
              </w:rPr>
              <w:t>.parse(</w:t>
            </w:r>
            <w:r w:rsidRPr="00784FC3">
              <w:rPr>
                <w:rFonts w:asciiTheme="minorEastAsia" w:eastAsiaTheme="minorEastAsia" w:hAnsiTheme="minorEastAsia" w:cs="Menlo"/>
                <w:b w:val="0"/>
                <w:color w:val="7E504F"/>
                <w:sz w:val="18"/>
                <w:szCs w:val="18"/>
              </w:rPr>
              <w:t>dd</w:t>
            </w:r>
            <w:r w:rsidRPr="00784FC3">
              <w:rPr>
                <w:rFonts w:asciiTheme="minorEastAsia" w:eastAsiaTheme="minorEastAsia" w:hAnsiTheme="minorEastAsia" w:cs="Menlo"/>
                <w:b w:val="0"/>
                <w:color w:val="auto"/>
                <w:sz w:val="18"/>
                <w:szCs w:val="18"/>
              </w:rPr>
              <w:t>);</w:t>
            </w:r>
          </w:p>
          <w:p w14:paraId="21D85A80"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.setProperty(</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"name"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"Jack"</w:t>
            </w:r>
            <w:r w:rsidRPr="00784FC3">
              <w:rPr>
                <w:rFonts w:asciiTheme="minorEastAsia" w:eastAsiaTheme="minorEastAsia" w:hAnsiTheme="minorEastAsia" w:cs="Menlo"/>
                <w:b w:val="0"/>
                <w:color w:val="auto"/>
                <w:sz w:val="18"/>
                <w:szCs w:val="18"/>
              </w:rPr>
              <w:t>);</w:t>
            </w:r>
          </w:p>
          <w:p w14:paraId="0414B745"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.setProperty(</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"age"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"90"</w:t>
            </w:r>
            <w:r w:rsidRPr="00784FC3">
              <w:rPr>
                <w:rFonts w:asciiTheme="minorEastAsia" w:eastAsiaTheme="minorEastAsia" w:hAnsiTheme="minorEastAsia" w:cs="Menlo"/>
                <w:b w:val="0"/>
                <w:color w:val="auto"/>
                <w:sz w:val="18"/>
                <w:szCs w:val="18"/>
              </w:rPr>
              <w:t>);</w:t>
            </w:r>
          </w:p>
          <w:p w14:paraId="29C79295"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.setProperty(</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"addr"</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"中国"</w:t>
            </w:r>
            <w:r w:rsidRPr="00784FC3">
              <w:rPr>
                <w:rFonts w:asciiTheme="minorEastAsia" w:eastAsiaTheme="minorEastAsia" w:hAnsiTheme="minorEastAsia" w:cs="Menlo"/>
                <w:b w:val="0"/>
                <w:color w:val="auto"/>
                <w:sz w:val="18"/>
                <w:szCs w:val="18"/>
              </w:rPr>
              <w:t>);</w:t>
            </w:r>
          </w:p>
          <w:p w14:paraId="684F20AA"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.setProperty(</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3933FF"/>
                <w:sz w:val="18"/>
                <w:szCs w:val="18"/>
              </w:rPr>
              <w:t>"birth"</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ddd</w:t>
            </w:r>
            <w:r w:rsidRPr="00784FC3">
              <w:rPr>
                <w:rFonts w:asciiTheme="minorEastAsia" w:eastAsiaTheme="minorEastAsia" w:hAnsiTheme="minorEastAsia" w:cs="Menlo"/>
                <w:b w:val="0"/>
                <w:color w:val="auto"/>
                <w:sz w:val="18"/>
                <w:szCs w:val="18"/>
              </w:rPr>
              <w:t>);</w:t>
            </w:r>
          </w:p>
          <w:p w14:paraId="3EA4FEFD" w14:textId="77777777" w:rsidR="006E3B28" w:rsidRPr="00784FC3"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w:t>
            </w:r>
          </w:p>
          <w:p w14:paraId="1E3E19B0" w14:textId="0325A463" w:rsidR="006E3B28" w:rsidRPr="00784FC3"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w:t>
            </w:r>
          </w:p>
        </w:tc>
      </w:tr>
    </w:tbl>
    <w:p w14:paraId="0FC440AB" w14:textId="4B1B4E0A" w:rsidR="00837F03" w:rsidRPr="00784FC3" w:rsidRDefault="000728A7" w:rsidP="00286431">
      <w:pPr>
        <w:pStyle w:val="A5"/>
        <w:ind w:firstLine="482"/>
        <w:outlineLvl w:val="2"/>
      </w:pPr>
      <w:r w:rsidRPr="00784FC3">
        <w:rPr>
          <w:rFonts w:hint="eastAsia"/>
        </w:rPr>
        <w:t>获取属性值</w:t>
      </w:r>
    </w:p>
    <w:tbl>
      <w:tblPr>
        <w:tblStyle w:val="af1"/>
        <w:tblW w:w="8516" w:type="dxa"/>
        <w:tblInd w:w="562" w:type="dxa"/>
        <w:tblLook w:val="04A0" w:firstRow="1" w:lastRow="0" w:firstColumn="1" w:lastColumn="0" w:noHBand="0" w:noVBand="1"/>
      </w:tblPr>
      <w:tblGrid>
        <w:gridCol w:w="8516"/>
      </w:tblGrid>
      <w:tr w:rsidR="00FD668E" w:rsidRPr="00784FC3" w14:paraId="1151D2D4" w14:textId="77777777" w:rsidTr="00C40A14">
        <w:tc>
          <w:tcPr>
            <w:tcW w:w="8516" w:type="dxa"/>
          </w:tcPr>
          <w:p w14:paraId="10FF4A0F" w14:textId="77777777" w:rsidR="00FD668E" w:rsidRPr="00784FC3"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777777"/>
                <w:sz w:val="18"/>
                <w:szCs w:val="18"/>
              </w:rPr>
              <w:t>@</w:t>
            </w:r>
            <w:r w:rsidRPr="00784FC3">
              <w:rPr>
                <w:rFonts w:asciiTheme="minorEastAsia" w:eastAsiaTheme="minorEastAsia" w:hAnsiTheme="minorEastAsia" w:cs="Menlo"/>
                <w:b w:val="0"/>
                <w:color w:val="auto"/>
                <w:sz w:val="18"/>
                <w:szCs w:val="18"/>
                <w:u w:val="single"/>
              </w:rPr>
              <w:t>Test</w:t>
            </w:r>
          </w:p>
          <w:p w14:paraId="2CC8E8B5"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setValues() </w:t>
            </w:r>
            <w:r w:rsidRPr="00784FC3">
              <w:rPr>
                <w:rFonts w:asciiTheme="minorEastAsia" w:eastAsiaTheme="minorEastAsia" w:hAnsiTheme="minorEastAsia" w:cs="Menlo"/>
                <w:bCs/>
                <w:color w:val="931A68"/>
                <w:sz w:val="18"/>
                <w:szCs w:val="18"/>
              </w:rPr>
              <w:t>throws</w:t>
            </w:r>
            <w:r w:rsidRPr="00784FC3">
              <w:rPr>
                <w:rFonts w:asciiTheme="minorEastAsia" w:eastAsiaTheme="minorEastAsia" w:hAnsiTheme="minorEastAsia" w:cs="Menlo"/>
                <w:b w:val="0"/>
                <w:color w:val="auto"/>
                <w:sz w:val="18"/>
                <w:szCs w:val="18"/>
              </w:rPr>
              <w:t xml:space="preserve"> Exception{</w:t>
            </w:r>
          </w:p>
          <w:p w14:paraId="329437A1"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w:t>
            </w:r>
          </w:p>
          <w:p w14:paraId="7B26E716"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t>BeanUtils.setProperty(u, "name", new String[]{"Rose","Jack"});</w:t>
            </w:r>
          </w:p>
          <w:p w14:paraId="1E7C41C3"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784FC3">
              <w:rPr>
                <w:rFonts w:asciiTheme="minorEastAsia" w:eastAsiaTheme="minorEastAsia" w:hAnsiTheme="minorEastAsia" w:cs="Menlo"/>
                <w:b w:val="0"/>
                <w:color w:val="4E9072"/>
                <w:sz w:val="18"/>
                <w:szCs w:val="18"/>
              </w:rPr>
              <w:t>//</w:t>
            </w:r>
            <w:r w:rsidRPr="00784FC3">
              <w:rPr>
                <w:rFonts w:asciiTheme="minorEastAsia" w:eastAsiaTheme="minorEastAsia" w:hAnsiTheme="minorEastAsia" w:cs="Menlo"/>
                <w:b w:val="0"/>
                <w:color w:val="4E9072"/>
                <w:sz w:val="18"/>
                <w:szCs w:val="18"/>
              </w:rPr>
              <w:tab/>
            </w:r>
            <w:r w:rsidRPr="00784FC3">
              <w:rPr>
                <w:rFonts w:asciiTheme="minorEastAsia" w:eastAsiaTheme="minorEastAsia" w:hAnsiTheme="minorEastAsia" w:cs="Menlo"/>
                <w:b w:val="0"/>
                <w:color w:val="4E9072"/>
                <w:sz w:val="18"/>
                <w:szCs w:val="18"/>
              </w:rPr>
              <w:tab/>
              <w:t>System.err.println(u);</w:t>
            </w:r>
          </w:p>
          <w:p w14:paraId="1FF3989A"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p>
          <w:p w14:paraId="5F321FB7"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Map</w:t>
            </w:r>
            <w:r w:rsidRPr="00784FC3">
              <w:rPr>
                <w:rFonts w:asciiTheme="minorEastAsia" w:eastAsiaTheme="minorEastAsia" w:hAnsiTheme="minorEastAsia" w:cs="Menlo"/>
                <w:b w:val="0"/>
                <w:color w:val="auto"/>
                <w:sz w:val="18"/>
                <w:szCs w:val="18"/>
              </w:rPr>
              <w:t xml:space="preserve">&lt;String,Object&gt; </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HashMap</w:t>
            </w:r>
            <w:r w:rsidRPr="00784FC3">
              <w:rPr>
                <w:rFonts w:asciiTheme="minorEastAsia" w:eastAsiaTheme="minorEastAsia" w:hAnsiTheme="minorEastAsia" w:cs="Menlo"/>
                <w:b w:val="0"/>
                <w:color w:val="auto"/>
                <w:sz w:val="18"/>
                <w:szCs w:val="18"/>
              </w:rPr>
              <w:t>&lt;String, Object&gt;();</w:t>
            </w:r>
          </w:p>
          <w:p w14:paraId="20F78C2B"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3933FF"/>
                <w:sz w:val="18"/>
                <w:szCs w:val="18"/>
              </w:rPr>
            </w:pP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sz w:val="18"/>
                <w:szCs w:val="18"/>
              </w:rPr>
              <w:tab/>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sz w:val="18"/>
                <w:szCs w:val="18"/>
              </w:rPr>
              <w:t>.put(</w:t>
            </w:r>
            <w:r w:rsidRPr="00784FC3">
              <w:rPr>
                <w:rFonts w:asciiTheme="minorEastAsia" w:eastAsiaTheme="minorEastAsia" w:hAnsiTheme="minorEastAsia" w:cs="Menlo"/>
                <w:b w:val="0"/>
                <w:color w:val="3933FF"/>
                <w:sz w:val="18"/>
                <w:szCs w:val="18"/>
              </w:rPr>
              <w:t>"name"</w:t>
            </w:r>
            <w:r w:rsidRPr="00784FC3">
              <w:rPr>
                <w:rFonts w:asciiTheme="minorEastAsia" w:eastAsiaTheme="minorEastAsia" w:hAnsiTheme="minorEastAsia" w:cs="Menlo"/>
                <w:b w:val="0"/>
                <w:sz w:val="18"/>
                <w:szCs w:val="18"/>
              </w:rPr>
              <w:t xml:space="preserve">, </w:t>
            </w:r>
            <w:r w:rsidRPr="00784FC3">
              <w:rPr>
                <w:rFonts w:asciiTheme="minorEastAsia" w:eastAsiaTheme="minorEastAsia" w:hAnsiTheme="minorEastAsia" w:cs="Menlo"/>
                <w:b w:val="0"/>
                <w:color w:val="3933FF"/>
                <w:sz w:val="18"/>
                <w:szCs w:val="18"/>
              </w:rPr>
              <w:t>"KDKDKD"</w:t>
            </w:r>
            <w:r w:rsidRPr="00784FC3">
              <w:rPr>
                <w:rFonts w:asciiTheme="minorEastAsia" w:eastAsiaTheme="minorEastAsia" w:hAnsiTheme="minorEastAsia" w:cs="Menlo"/>
                <w:b w:val="0"/>
                <w:sz w:val="18"/>
                <w:szCs w:val="18"/>
              </w:rPr>
              <w:t>);</w:t>
            </w:r>
          </w:p>
          <w:p w14:paraId="53C91B8C"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.put(</w:t>
            </w:r>
            <w:r w:rsidRPr="00784FC3">
              <w:rPr>
                <w:rFonts w:asciiTheme="minorEastAsia" w:eastAsiaTheme="minorEastAsia" w:hAnsiTheme="minorEastAsia" w:cs="Menlo"/>
                <w:b w:val="0"/>
                <w:color w:val="3933FF"/>
                <w:sz w:val="18"/>
                <w:szCs w:val="18"/>
              </w:rPr>
              <w:t>"age"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3933FF"/>
                <w:sz w:val="18"/>
                <w:szCs w:val="18"/>
              </w:rPr>
              <w:t>"8888"</w:t>
            </w:r>
            <w:r w:rsidRPr="00784FC3">
              <w:rPr>
                <w:rFonts w:asciiTheme="minorEastAsia" w:eastAsiaTheme="minorEastAsia" w:hAnsiTheme="minorEastAsia" w:cs="Menlo"/>
                <w:b w:val="0"/>
                <w:color w:val="auto"/>
                <w:sz w:val="18"/>
                <w:szCs w:val="18"/>
              </w:rPr>
              <w:t>);</w:t>
            </w:r>
          </w:p>
          <w:p w14:paraId="6532A01A"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p>
          <w:p w14:paraId="6234E1E8"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.populate(</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o</w:t>
            </w:r>
            <w:r w:rsidRPr="00784FC3">
              <w:rPr>
                <w:rFonts w:asciiTheme="minorEastAsia" w:eastAsiaTheme="minorEastAsia" w:hAnsiTheme="minorEastAsia" w:cs="Menlo"/>
                <w:b w:val="0"/>
                <w:color w:val="auto"/>
                <w:sz w:val="18"/>
                <w:szCs w:val="18"/>
              </w:rPr>
              <w:t>);</w:t>
            </w:r>
          </w:p>
          <w:p w14:paraId="21CB60AB" w14:textId="77777777" w:rsidR="00FD668E" w:rsidRPr="00784FC3"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7E504F"/>
                <w:sz w:val="18"/>
                <w:szCs w:val="18"/>
              </w:rPr>
              <w:t>u</w:t>
            </w:r>
            <w:r w:rsidRPr="00784FC3">
              <w:rPr>
                <w:rFonts w:asciiTheme="minorEastAsia" w:eastAsiaTheme="minorEastAsia" w:hAnsiTheme="minorEastAsia" w:cs="Menlo"/>
                <w:b w:val="0"/>
                <w:color w:val="auto"/>
                <w:sz w:val="18"/>
                <w:szCs w:val="18"/>
              </w:rPr>
              <w:t>);</w:t>
            </w:r>
          </w:p>
          <w:p w14:paraId="19F2C3E4" w14:textId="7840971F" w:rsidR="00FD668E" w:rsidRPr="00784FC3"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t>}</w:t>
            </w:r>
          </w:p>
        </w:tc>
      </w:tr>
    </w:tbl>
    <w:p w14:paraId="718DAB46" w14:textId="2973BCF2" w:rsidR="000728A7" w:rsidRPr="00784FC3" w:rsidRDefault="00C51173" w:rsidP="00F67E57">
      <w:pPr>
        <w:pStyle w:val="A5"/>
        <w:ind w:firstLine="482"/>
        <w:outlineLvl w:val="2"/>
      </w:pPr>
      <w:r w:rsidRPr="00784FC3">
        <w:rPr>
          <w:rFonts w:hint="eastAsia"/>
        </w:rPr>
        <w:t>beanutils一次封装所有参数</w:t>
      </w:r>
    </w:p>
    <w:tbl>
      <w:tblPr>
        <w:tblStyle w:val="af1"/>
        <w:tblW w:w="8516" w:type="dxa"/>
        <w:tblInd w:w="548" w:type="dxa"/>
        <w:tblLook w:val="04A0" w:firstRow="1" w:lastRow="0" w:firstColumn="1" w:lastColumn="0" w:noHBand="0" w:noVBand="1"/>
      </w:tblPr>
      <w:tblGrid>
        <w:gridCol w:w="8516"/>
      </w:tblGrid>
      <w:tr w:rsidR="00BC5E18" w:rsidRPr="00784FC3" w14:paraId="4100BE04" w14:textId="77777777" w:rsidTr="00801634">
        <w:trPr>
          <w:trHeight w:val="2924"/>
        </w:trPr>
        <w:tc>
          <w:tcPr>
            <w:tcW w:w="8516" w:type="dxa"/>
          </w:tcPr>
          <w:p w14:paraId="20F67560" w14:textId="77777777" w:rsidR="00BC5E18" w:rsidRPr="00784FC3" w:rsidRDefault="00BC5E18" w:rsidP="002E6280">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Cs/>
                <w:color w:val="931A68"/>
                <w:sz w:val="18"/>
                <w:szCs w:val="18"/>
              </w:rPr>
              <w:lastRenderedPageBreak/>
              <w:t>public</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Cs/>
                <w:color w:val="931A68"/>
                <w:sz w:val="18"/>
                <w:szCs w:val="18"/>
              </w:rPr>
              <w:t>void</w:t>
            </w:r>
            <w:r w:rsidRPr="00784FC3">
              <w:rPr>
                <w:rFonts w:asciiTheme="minorEastAsia" w:eastAsiaTheme="minorEastAsia" w:hAnsiTheme="minorEastAsia" w:cs="Menlo"/>
                <w:b w:val="0"/>
                <w:color w:val="auto"/>
                <w:sz w:val="18"/>
                <w:szCs w:val="18"/>
              </w:rPr>
              <w:t xml:space="preserve"> doPost(</w:t>
            </w:r>
            <w:r w:rsidRPr="00784FC3">
              <w:rPr>
                <w:rFonts w:asciiTheme="minorEastAsia" w:eastAsiaTheme="minorEastAsia" w:hAnsiTheme="minorEastAsia" w:cs="Menlo"/>
                <w:b w:val="0"/>
                <w:color w:val="auto"/>
                <w:sz w:val="18"/>
                <w:szCs w:val="18"/>
                <w:u w:val="single"/>
              </w:rPr>
              <w:t>HttpServletRequest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request</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HttpServletResponse</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response</w:t>
            </w:r>
            <w:r w:rsidRPr="00784FC3">
              <w:rPr>
                <w:rFonts w:asciiTheme="minorEastAsia" w:eastAsiaTheme="minorEastAsia" w:hAnsiTheme="minorEastAsia" w:cs="Menlo"/>
                <w:b w:val="0"/>
                <w:color w:val="auto"/>
                <w:sz w:val="18"/>
                <w:szCs w:val="18"/>
              </w:rPr>
              <w:t>)</w:t>
            </w:r>
          </w:p>
          <w:p w14:paraId="2A019913"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throws</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ServletException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IOException</w:t>
            </w:r>
            <w:r w:rsidRPr="00784FC3">
              <w:rPr>
                <w:rFonts w:asciiTheme="minorEastAsia" w:eastAsiaTheme="minorEastAsia" w:hAnsiTheme="minorEastAsia" w:cs="Menlo"/>
                <w:b w:val="0"/>
                <w:color w:val="auto"/>
                <w:sz w:val="18"/>
                <w:szCs w:val="18"/>
              </w:rPr>
              <w:t xml:space="preserve"> {</w:t>
            </w:r>
          </w:p>
          <w:p w14:paraId="1A5A4665"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request</w:t>
            </w:r>
            <w:r w:rsidRPr="00784FC3">
              <w:rPr>
                <w:rFonts w:asciiTheme="minorEastAsia" w:eastAsiaTheme="minorEastAsia" w:hAnsiTheme="minorEastAsia" w:cs="Menlo"/>
                <w:b w:val="0"/>
                <w:color w:val="auto"/>
                <w:sz w:val="18"/>
                <w:szCs w:val="18"/>
              </w:rPr>
              <w:t>.setCharacterEncoding(</w:t>
            </w:r>
            <w:r w:rsidRPr="00784FC3">
              <w:rPr>
                <w:rFonts w:asciiTheme="minorEastAsia" w:eastAsiaTheme="minorEastAsia" w:hAnsiTheme="minorEastAsia" w:cs="Menlo"/>
                <w:b w:val="0"/>
                <w:color w:val="3933FF"/>
                <w:sz w:val="18"/>
                <w:szCs w:val="18"/>
              </w:rPr>
              <w:t>"UTF-8"</w:t>
            </w:r>
            <w:r w:rsidRPr="00784FC3">
              <w:rPr>
                <w:rFonts w:asciiTheme="minorEastAsia" w:eastAsiaTheme="minorEastAsia" w:hAnsiTheme="minorEastAsia" w:cs="Menlo"/>
                <w:b w:val="0"/>
                <w:color w:val="auto"/>
                <w:sz w:val="18"/>
                <w:szCs w:val="18"/>
              </w:rPr>
              <w:t>);</w:t>
            </w:r>
          </w:p>
          <w:p w14:paraId="144B5807"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Map</w:t>
            </w:r>
            <w:r w:rsidRPr="00784FC3">
              <w:rPr>
                <w:rFonts w:asciiTheme="minorEastAsia" w:eastAsiaTheme="minorEastAsia" w:hAnsiTheme="minorEastAsia" w:cs="Menlo"/>
                <w:b w:val="0"/>
                <w:color w:val="auto"/>
                <w:sz w:val="18"/>
                <w:szCs w:val="18"/>
              </w:rPr>
              <w:t xml:space="preserve">&lt;String,String[]&gt; </w:t>
            </w:r>
            <w:r w:rsidRPr="00784FC3">
              <w:rPr>
                <w:rFonts w:asciiTheme="minorEastAsia" w:eastAsiaTheme="minorEastAsia" w:hAnsiTheme="minorEastAsia" w:cs="Menlo"/>
                <w:b w:val="0"/>
                <w:color w:val="7E504F"/>
                <w:sz w:val="18"/>
                <w:szCs w:val="18"/>
              </w:rPr>
              <w:t>map</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 w:val="0"/>
                <w:color w:val="7E504F"/>
                <w:sz w:val="18"/>
                <w:szCs w:val="18"/>
              </w:rPr>
              <w:t>request</w:t>
            </w:r>
            <w:r w:rsidRPr="00784FC3">
              <w:rPr>
                <w:rFonts w:asciiTheme="minorEastAsia" w:eastAsiaTheme="minorEastAsia" w:hAnsiTheme="minorEastAsia" w:cs="Menlo"/>
                <w:b w:val="0"/>
                <w:color w:val="auto"/>
                <w:sz w:val="18"/>
                <w:szCs w:val="18"/>
              </w:rPr>
              <w:t>.getParameterMap();</w:t>
            </w:r>
          </w:p>
          <w:p w14:paraId="297CB506"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user</w:t>
            </w:r>
            <w:r w:rsidRPr="00784FC3">
              <w:rPr>
                <w:rFonts w:asciiTheme="minorEastAsia" w:eastAsiaTheme="minorEastAsia" w:hAnsiTheme="minorEastAsia" w:cs="Menlo"/>
                <w:b w:val="0"/>
                <w:color w:val="auto"/>
                <w:sz w:val="18"/>
                <w:szCs w:val="18"/>
              </w:rPr>
              <w:t xml:space="preserve"> = </w:t>
            </w:r>
            <w:r w:rsidRPr="00784FC3">
              <w:rPr>
                <w:rFonts w:asciiTheme="minorEastAsia" w:eastAsiaTheme="minorEastAsia" w:hAnsiTheme="minorEastAsia" w:cs="Menlo"/>
                <w:bCs/>
                <w:color w:val="931A68"/>
                <w:sz w:val="18"/>
                <w:szCs w:val="18"/>
              </w:rPr>
              <w:t>new</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User</w:t>
            </w:r>
            <w:r w:rsidRPr="00784FC3">
              <w:rPr>
                <w:rFonts w:asciiTheme="minorEastAsia" w:eastAsiaTheme="minorEastAsia" w:hAnsiTheme="minorEastAsia" w:cs="Menlo"/>
                <w:b w:val="0"/>
                <w:color w:val="auto"/>
                <w:sz w:val="18"/>
                <w:szCs w:val="18"/>
              </w:rPr>
              <w:t>();</w:t>
            </w:r>
          </w:p>
          <w:p w14:paraId="30396EAA"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Cs/>
                <w:color w:val="931A68"/>
                <w:sz w:val="18"/>
                <w:szCs w:val="18"/>
              </w:rPr>
              <w:t>try</w:t>
            </w:r>
            <w:r w:rsidRPr="00784FC3">
              <w:rPr>
                <w:rFonts w:asciiTheme="minorEastAsia" w:eastAsiaTheme="minorEastAsia" w:hAnsiTheme="minorEastAsia" w:cs="Menlo"/>
                <w:b w:val="0"/>
                <w:color w:val="auto"/>
                <w:sz w:val="18"/>
                <w:szCs w:val="18"/>
              </w:rPr>
              <w:t xml:space="preserve"> {</w:t>
            </w:r>
          </w:p>
          <w:p w14:paraId="26572E2D"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u w:val="single"/>
              </w:rPr>
              <w:t>BeanUtils</w:t>
            </w:r>
            <w:r w:rsidRPr="00784FC3">
              <w:rPr>
                <w:rFonts w:asciiTheme="minorEastAsia" w:eastAsiaTheme="minorEastAsia" w:hAnsiTheme="minorEastAsia" w:cs="Menlo"/>
                <w:b w:val="0"/>
                <w:color w:val="auto"/>
                <w:sz w:val="18"/>
                <w:szCs w:val="18"/>
              </w:rPr>
              <w:t>.populate(</w:t>
            </w:r>
            <w:r w:rsidRPr="00784FC3">
              <w:rPr>
                <w:rFonts w:asciiTheme="minorEastAsia" w:eastAsiaTheme="minorEastAsia" w:hAnsiTheme="minorEastAsia" w:cs="Menlo"/>
                <w:b w:val="0"/>
                <w:color w:val="7E504F"/>
                <w:sz w:val="18"/>
                <w:szCs w:val="18"/>
              </w:rPr>
              <w:t>user</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map</w:t>
            </w:r>
            <w:r w:rsidRPr="00784FC3">
              <w:rPr>
                <w:rFonts w:asciiTheme="minorEastAsia" w:eastAsiaTheme="minorEastAsia" w:hAnsiTheme="minorEastAsia" w:cs="Menlo"/>
                <w:b w:val="0"/>
                <w:color w:val="auto"/>
                <w:sz w:val="18"/>
                <w:szCs w:val="18"/>
              </w:rPr>
              <w:t>);</w:t>
            </w:r>
          </w:p>
          <w:p w14:paraId="79933395"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(IllegalAccessException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1F2EE706"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w:t>
            </w:r>
          </w:p>
          <w:p w14:paraId="65618973"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 xml:space="preserve">} </w:t>
            </w:r>
            <w:r w:rsidRPr="00784FC3">
              <w:rPr>
                <w:rFonts w:asciiTheme="minorEastAsia" w:eastAsiaTheme="minorEastAsia" w:hAnsiTheme="minorEastAsia" w:cs="Menlo"/>
                <w:bCs/>
                <w:color w:val="931A68"/>
                <w:sz w:val="18"/>
                <w:szCs w:val="18"/>
              </w:rPr>
              <w:t>catch</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auto"/>
                <w:sz w:val="18"/>
                <w:szCs w:val="18"/>
                <w:u w:val="single"/>
              </w:rPr>
              <w:t>InvocationTargetException</w:t>
            </w:r>
            <w:r w:rsidRPr="00784FC3">
              <w:rPr>
                <w:rFonts w:asciiTheme="minorEastAsia" w:eastAsiaTheme="minorEastAsia" w:hAnsiTheme="minorEastAsia" w:cs="Menlo"/>
                <w:b w:val="0"/>
                <w:color w:val="auto"/>
                <w:sz w:val="18"/>
                <w:szCs w:val="18"/>
              </w:rPr>
              <w:t xml:space="preserve"> </w:t>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 {</w:t>
            </w:r>
          </w:p>
          <w:p w14:paraId="69E2EA6D"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7E504F"/>
                <w:sz w:val="18"/>
                <w:szCs w:val="18"/>
              </w:rPr>
              <w:t>e</w:t>
            </w:r>
            <w:r w:rsidRPr="00784FC3">
              <w:rPr>
                <w:rFonts w:asciiTheme="minorEastAsia" w:eastAsiaTheme="minorEastAsia" w:hAnsiTheme="minorEastAsia" w:cs="Menlo"/>
                <w:b w:val="0"/>
                <w:color w:val="auto"/>
                <w:sz w:val="18"/>
                <w:szCs w:val="18"/>
              </w:rPr>
              <w:t>.printStackTrace();</w:t>
            </w:r>
          </w:p>
          <w:p w14:paraId="414835C8"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w:t>
            </w:r>
          </w:p>
          <w:p w14:paraId="0A441FDD" w14:textId="77777777" w:rsidR="00BC5E18" w:rsidRPr="00784FC3"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ab/>
            </w:r>
            <w:r w:rsidRPr="00784FC3">
              <w:rPr>
                <w:rFonts w:asciiTheme="minorEastAsia" w:eastAsiaTheme="minorEastAsia" w:hAnsiTheme="minorEastAsia" w:cs="Menlo"/>
                <w:b w:val="0"/>
                <w:color w:val="auto"/>
                <w:sz w:val="18"/>
                <w:szCs w:val="18"/>
              </w:rPr>
              <w:tab/>
              <w:t>System.</w:t>
            </w:r>
            <w:r w:rsidRPr="00784FC3">
              <w:rPr>
                <w:rFonts w:asciiTheme="minorEastAsia" w:eastAsiaTheme="minorEastAsia" w:hAnsiTheme="minorEastAsia" w:cs="Menlo"/>
                <w:bCs/>
                <w:i/>
                <w:iCs/>
                <w:color w:val="0326CC"/>
                <w:sz w:val="18"/>
                <w:szCs w:val="18"/>
              </w:rPr>
              <w:t>err</w:t>
            </w:r>
            <w:r w:rsidRPr="00784FC3">
              <w:rPr>
                <w:rFonts w:asciiTheme="minorEastAsia" w:eastAsiaTheme="minorEastAsia" w:hAnsiTheme="minorEastAsia" w:cs="Menlo"/>
                <w:b w:val="0"/>
                <w:color w:val="auto"/>
                <w:sz w:val="18"/>
                <w:szCs w:val="18"/>
              </w:rPr>
              <w:t>.println(</w:t>
            </w:r>
            <w:r w:rsidRPr="00784FC3">
              <w:rPr>
                <w:rFonts w:asciiTheme="minorEastAsia" w:eastAsiaTheme="minorEastAsia" w:hAnsiTheme="minorEastAsia" w:cs="Menlo"/>
                <w:b w:val="0"/>
                <w:color w:val="3933FF"/>
                <w:sz w:val="18"/>
                <w:szCs w:val="18"/>
              </w:rPr>
              <w:t>"usre is :"</w:t>
            </w:r>
            <w:r w:rsidRPr="00784FC3">
              <w:rPr>
                <w:rFonts w:asciiTheme="minorEastAsia" w:eastAsiaTheme="minorEastAsia" w:hAnsiTheme="minorEastAsia" w:cs="Menlo"/>
                <w:b w:val="0"/>
                <w:color w:val="auto"/>
                <w:sz w:val="18"/>
                <w:szCs w:val="18"/>
              </w:rPr>
              <w:t>+</w:t>
            </w:r>
            <w:r w:rsidRPr="00784FC3">
              <w:rPr>
                <w:rFonts w:asciiTheme="minorEastAsia" w:eastAsiaTheme="minorEastAsia" w:hAnsiTheme="minorEastAsia" w:cs="Menlo"/>
                <w:b w:val="0"/>
                <w:color w:val="7E504F"/>
                <w:sz w:val="18"/>
                <w:szCs w:val="18"/>
              </w:rPr>
              <w:t>user</w:t>
            </w:r>
            <w:r w:rsidRPr="00784FC3">
              <w:rPr>
                <w:rFonts w:asciiTheme="minorEastAsia" w:eastAsiaTheme="minorEastAsia" w:hAnsiTheme="minorEastAsia" w:cs="Menlo"/>
                <w:b w:val="0"/>
                <w:color w:val="auto"/>
                <w:sz w:val="18"/>
                <w:szCs w:val="18"/>
              </w:rPr>
              <w:t>);</w:t>
            </w:r>
          </w:p>
          <w:p w14:paraId="1304FA3D" w14:textId="051F062F" w:rsidR="00BC5E18" w:rsidRPr="00784FC3" w:rsidRDefault="00BC5E18" w:rsidP="008E651B">
            <w:pPr>
              <w:autoSpaceDE/>
              <w:autoSpaceDN/>
              <w:adjustRightInd/>
              <w:ind w:firstLineChars="0" w:firstLine="0"/>
              <w:rPr>
                <w:rFonts w:asciiTheme="minorEastAsia" w:eastAsiaTheme="minorEastAsia" w:hAnsiTheme="minorEastAsia" w:cs="Menlo"/>
                <w:b w:val="0"/>
                <w:color w:val="auto"/>
                <w:sz w:val="18"/>
                <w:szCs w:val="18"/>
              </w:rPr>
            </w:pPr>
            <w:r w:rsidRPr="00784FC3">
              <w:rPr>
                <w:rFonts w:asciiTheme="minorEastAsia" w:eastAsiaTheme="minorEastAsia" w:hAnsiTheme="minorEastAsia" w:cs="Menlo"/>
                <w:b w:val="0"/>
                <w:color w:val="auto"/>
                <w:sz w:val="18"/>
                <w:szCs w:val="18"/>
              </w:rPr>
              <w:t>}</w:t>
            </w:r>
          </w:p>
        </w:tc>
      </w:tr>
    </w:tbl>
    <w:p w14:paraId="582455AC" w14:textId="77777777" w:rsidR="00C51173" w:rsidRPr="00784FC3" w:rsidRDefault="00C51173" w:rsidP="00602974">
      <w:pPr>
        <w:pStyle w:val="A5"/>
        <w:ind w:firstLine="482"/>
      </w:pPr>
    </w:p>
    <w:p w14:paraId="798B01EC" w14:textId="784884F8" w:rsidR="00784FC3" w:rsidRPr="00372A3A" w:rsidRDefault="00784FC3" w:rsidP="00372A3A">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j</w:t>
      </w:r>
      <w:r>
        <w:rPr>
          <w:rFonts w:asciiTheme="minorEastAsia" w:eastAsiaTheme="minorEastAsia" w:hAnsiTheme="minorEastAsia"/>
          <w:b/>
          <w:sz w:val="28"/>
          <w:szCs w:val="28"/>
        </w:rPr>
        <w:t>visualVm</w:t>
      </w:r>
    </w:p>
    <w:p w14:paraId="0B8F0FE5" w14:textId="2533AB55" w:rsidR="008902B1" w:rsidRPr="004F6DE9" w:rsidRDefault="008902B1" w:rsidP="004F6DE9">
      <w:pPr>
        <w:pStyle w:val="-11"/>
        <w:numPr>
          <w:ilvl w:val="0"/>
          <w:numId w:val="14"/>
        </w:numPr>
        <w:ind w:left="397" w:firstLineChars="0" w:hanging="113"/>
        <w:outlineLvl w:val="1"/>
        <w:rPr>
          <w:rFonts w:asciiTheme="minorEastAsia" w:eastAsiaTheme="minorEastAsia" w:hAnsiTheme="minorEastAsia"/>
          <w:b/>
          <w:sz w:val="24"/>
          <w:szCs w:val="24"/>
        </w:rPr>
      </w:pPr>
      <w:r w:rsidRPr="00AE095A">
        <w:rPr>
          <w:rFonts w:asciiTheme="minorEastAsia" w:eastAsiaTheme="minorEastAsia" w:hAnsiTheme="minorEastAsia" w:hint="eastAsia"/>
          <w:b/>
          <w:sz w:val="24"/>
          <w:szCs w:val="24"/>
        </w:rPr>
        <w:t>远程监控</w:t>
      </w:r>
    </w:p>
    <w:p w14:paraId="2FD213BE" w14:textId="153BACD9" w:rsidR="004F6DE9" w:rsidRDefault="004F6DE9" w:rsidP="00BA2472">
      <w:pPr>
        <w:pStyle w:val="-11"/>
        <w:spacing w:beforeLines="50" w:before="120"/>
        <w:ind w:firstLine="480"/>
        <w:rPr>
          <w:rFonts w:asciiTheme="minorEastAsia" w:eastAsiaTheme="minorEastAsia" w:hAnsiTheme="minorEastAsia"/>
          <w:sz w:val="24"/>
          <w:szCs w:val="24"/>
        </w:rPr>
      </w:pPr>
      <w:r w:rsidRPr="004F6DE9">
        <w:rPr>
          <w:rFonts w:asciiTheme="minorEastAsia" w:eastAsiaTheme="minorEastAsia" w:hAnsiTheme="minorEastAsia" w:hint="eastAsia"/>
          <w:sz w:val="24"/>
          <w:szCs w:val="24"/>
        </w:rPr>
        <w:t>在远程机器上添加权限策略文件</w:t>
      </w:r>
    </w:p>
    <w:p w14:paraId="2D62BDD3" w14:textId="09D62C16" w:rsidR="000F0C82" w:rsidRDefault="000F0C82" w:rsidP="00BA2472">
      <w:pPr>
        <w:pStyle w:val="-11"/>
        <w:spacing w:beforeLines="50" w:before="120"/>
        <w:ind w:firstLine="480"/>
        <w:rPr>
          <w:rFonts w:asciiTheme="minorEastAsia" w:eastAsiaTheme="minorEastAsia" w:hAnsiTheme="minorEastAsia"/>
          <w:sz w:val="24"/>
          <w:szCs w:val="24"/>
        </w:rPr>
      </w:pPr>
      <w:r w:rsidRPr="000F0C82">
        <w:rPr>
          <w:rFonts w:asciiTheme="minorEastAsia" w:eastAsiaTheme="minorEastAsia" w:hAnsiTheme="minorEastAsia" w:hint="eastAsia"/>
          <w:sz w:val="24"/>
          <w:szCs w:val="24"/>
        </w:rPr>
        <w:t>在服务器{JAVA_HOME}/bin目录</w:t>
      </w:r>
      <w:r w:rsidR="001C02F4">
        <w:rPr>
          <w:rFonts w:asciiTheme="minorEastAsia" w:eastAsiaTheme="minorEastAsia" w:hAnsiTheme="minorEastAsia" w:hint="eastAsia"/>
          <w:sz w:val="24"/>
          <w:szCs w:val="24"/>
        </w:rPr>
        <w:t>新建</w:t>
      </w:r>
      <w:r w:rsidRPr="000F0C82">
        <w:rPr>
          <w:rFonts w:asciiTheme="minorEastAsia" w:eastAsiaTheme="minorEastAsia" w:hAnsiTheme="minorEastAsia" w:hint="eastAsia"/>
          <w:sz w:val="24"/>
          <w:szCs w:val="24"/>
        </w:rPr>
        <w:t>文件：jstatd.all.policy（名字随便，符合*.policy即可）， 文件内容为：</w:t>
      </w:r>
    </w:p>
    <w:tbl>
      <w:tblPr>
        <w:tblStyle w:val="af1"/>
        <w:tblW w:w="0" w:type="auto"/>
        <w:tblLook w:val="04A0" w:firstRow="1" w:lastRow="0" w:firstColumn="1" w:lastColumn="0" w:noHBand="0" w:noVBand="1"/>
      </w:tblPr>
      <w:tblGrid>
        <w:gridCol w:w="8021"/>
      </w:tblGrid>
      <w:tr w:rsidR="000F0C82" w14:paraId="7FF972E4" w14:textId="77777777" w:rsidTr="000F0C82">
        <w:trPr>
          <w:trHeight w:val="1222"/>
        </w:trPr>
        <w:tc>
          <w:tcPr>
            <w:tcW w:w="8021" w:type="dxa"/>
          </w:tcPr>
          <w:p w14:paraId="316DD7B2" w14:textId="77777777" w:rsidR="000F0C82" w:rsidRPr="000F0C82" w:rsidRDefault="000F0C82" w:rsidP="000F0C82">
            <w:pPr>
              <w:pStyle w:val="-11"/>
              <w:spacing w:beforeLines="50" w:before="120"/>
              <w:ind w:firstLineChars="0" w:firstLine="0"/>
              <w:rPr>
                <w:rFonts w:asciiTheme="minorEastAsia" w:eastAsiaTheme="minorEastAsia" w:hAnsiTheme="minorEastAsia"/>
                <w:sz w:val="24"/>
                <w:szCs w:val="24"/>
              </w:rPr>
            </w:pPr>
            <w:r w:rsidRPr="000F0C82">
              <w:rPr>
                <w:rFonts w:asciiTheme="minorEastAsia" w:eastAsiaTheme="minorEastAsia" w:hAnsiTheme="minorEastAsia"/>
                <w:sz w:val="24"/>
                <w:szCs w:val="24"/>
              </w:rPr>
              <w:t xml:space="preserve">grant codebase "file:${java.home}/../lib/tools.jar" {    </w:t>
            </w:r>
          </w:p>
          <w:p w14:paraId="5DF8A300" w14:textId="77777777" w:rsidR="000F0C82" w:rsidRPr="000F0C82" w:rsidRDefault="000F0C82" w:rsidP="000F0C82">
            <w:pPr>
              <w:pStyle w:val="-11"/>
              <w:spacing w:beforeLines="50" w:before="120"/>
              <w:ind w:firstLineChars="0" w:firstLine="0"/>
              <w:rPr>
                <w:rFonts w:asciiTheme="minorEastAsia" w:eastAsiaTheme="minorEastAsia" w:hAnsiTheme="minorEastAsia"/>
                <w:sz w:val="24"/>
                <w:szCs w:val="24"/>
              </w:rPr>
            </w:pPr>
            <w:r w:rsidRPr="000F0C82">
              <w:rPr>
                <w:rFonts w:asciiTheme="minorEastAsia" w:eastAsiaTheme="minorEastAsia" w:hAnsiTheme="minorEastAsia"/>
                <w:sz w:val="24"/>
                <w:szCs w:val="24"/>
              </w:rPr>
              <w:t xml:space="preserve">    permission java.security.AllPermission;    </w:t>
            </w:r>
          </w:p>
          <w:p w14:paraId="726DF914" w14:textId="269220F3" w:rsidR="000F0C82" w:rsidRDefault="000F0C82" w:rsidP="000F0C82">
            <w:pPr>
              <w:pStyle w:val="-11"/>
              <w:spacing w:beforeLines="50" w:before="120"/>
              <w:ind w:firstLineChars="0" w:firstLine="0"/>
              <w:rPr>
                <w:rFonts w:asciiTheme="minorEastAsia" w:eastAsiaTheme="minorEastAsia" w:hAnsiTheme="minorEastAsia" w:hint="eastAsia"/>
                <w:sz w:val="24"/>
                <w:szCs w:val="24"/>
              </w:rPr>
            </w:pPr>
            <w:r w:rsidRPr="000F0C82">
              <w:rPr>
                <w:rFonts w:asciiTheme="minorEastAsia" w:eastAsiaTheme="minorEastAsia" w:hAnsiTheme="minorEastAsia"/>
                <w:sz w:val="24"/>
                <w:szCs w:val="24"/>
              </w:rPr>
              <w:t>};</w:t>
            </w:r>
          </w:p>
        </w:tc>
      </w:tr>
    </w:tbl>
    <w:p w14:paraId="68C30CF0" w14:textId="2A6F4770" w:rsidR="000F0C82" w:rsidRDefault="004F50C5" w:rsidP="00BA2472">
      <w:pPr>
        <w:pStyle w:val="-11"/>
        <w:spacing w:beforeLines="50" w:before="12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执行命令</w:t>
      </w:r>
    </w:p>
    <w:p w14:paraId="0A14527C" w14:textId="1143A467" w:rsidR="004F50C5" w:rsidRDefault="004F50C5" w:rsidP="00BA2472">
      <w:pPr>
        <w:pStyle w:val="-11"/>
        <w:spacing w:beforeLines="50" w:before="120"/>
        <w:ind w:firstLine="480"/>
        <w:rPr>
          <w:rFonts w:asciiTheme="minorEastAsia" w:eastAsiaTheme="minorEastAsia" w:hAnsiTheme="minorEastAsia"/>
          <w:sz w:val="24"/>
          <w:szCs w:val="24"/>
        </w:rPr>
      </w:pPr>
      <w:r w:rsidRPr="004F50C5">
        <w:rPr>
          <w:rFonts w:asciiTheme="minorEastAsia" w:eastAsiaTheme="minorEastAsia" w:hAnsiTheme="minorEastAsia"/>
          <w:sz w:val="24"/>
          <w:szCs w:val="24"/>
        </w:rPr>
        <w:t>jstatd -J-Djava.security.policy=jstatd.all.policy -J-Djava.rmi.server.hostname=172.16.2.118 &amp;</w:t>
      </w:r>
    </w:p>
    <w:p w14:paraId="6B06B7F1" w14:textId="39B1467E" w:rsidR="004F50C5" w:rsidRDefault="00365636" w:rsidP="00BA2472">
      <w:pPr>
        <w:pStyle w:val="-11"/>
        <w:spacing w:beforeLines="50" w:before="120"/>
        <w:ind w:firstLine="480"/>
        <w:rPr>
          <w:rFonts w:asciiTheme="minorEastAsia" w:eastAsiaTheme="minorEastAsia" w:hAnsiTheme="minorEastAsia"/>
          <w:sz w:val="24"/>
          <w:szCs w:val="24"/>
        </w:rPr>
      </w:pPr>
      <w:r w:rsidRPr="004F50C5">
        <w:rPr>
          <w:rFonts w:asciiTheme="minorEastAsia" w:eastAsiaTheme="minorEastAsia" w:hAnsiTheme="minorEastAsia"/>
          <w:sz w:val="24"/>
          <w:szCs w:val="24"/>
        </w:rPr>
        <w:t>172.16.2.11</w:t>
      </w:r>
      <w:r>
        <w:rPr>
          <w:rFonts w:asciiTheme="minorEastAsia" w:eastAsiaTheme="minorEastAsia" w:hAnsiTheme="minorEastAsia"/>
          <w:sz w:val="24"/>
          <w:szCs w:val="24"/>
        </w:rPr>
        <w:t>8</w:t>
      </w:r>
      <w:r>
        <w:rPr>
          <w:rFonts w:asciiTheme="minorEastAsia" w:eastAsiaTheme="minorEastAsia" w:hAnsiTheme="minorEastAsia" w:hint="eastAsia"/>
          <w:sz w:val="24"/>
          <w:szCs w:val="24"/>
        </w:rPr>
        <w:t>：就是需要监控的服务器的IP</w:t>
      </w:r>
    </w:p>
    <w:p w14:paraId="60EA178E" w14:textId="52352131" w:rsidR="000B474E" w:rsidRDefault="00F32AA0" w:rsidP="00BA2472">
      <w:pPr>
        <w:pStyle w:val="-11"/>
        <w:spacing w:beforeLines="50" w:before="12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在本机打开jvi</w:t>
      </w:r>
      <w:r>
        <w:rPr>
          <w:rFonts w:asciiTheme="minorEastAsia" w:eastAsiaTheme="minorEastAsia" w:hAnsiTheme="minorEastAsia"/>
          <w:sz w:val="24"/>
          <w:szCs w:val="24"/>
        </w:rPr>
        <w:t>sualVm</w:t>
      </w:r>
      <w:r>
        <w:rPr>
          <w:rFonts w:asciiTheme="minorEastAsia" w:eastAsiaTheme="minorEastAsia" w:hAnsiTheme="minorEastAsia" w:hint="eastAsia"/>
          <w:sz w:val="24"/>
          <w:szCs w:val="24"/>
        </w:rPr>
        <w:t>工具</w:t>
      </w:r>
    </w:p>
    <w:p w14:paraId="5B473E86" w14:textId="7A371A4E" w:rsidR="008C4D93" w:rsidRDefault="008C4D93" w:rsidP="00BA2472">
      <w:pPr>
        <w:pStyle w:val="-11"/>
        <w:spacing w:beforeLines="50" w:before="120"/>
        <w:ind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右键</w:t>
      </w:r>
      <w:bookmarkStart w:id="0" w:name="_GoBack"/>
      <w:bookmarkEnd w:id="0"/>
    </w:p>
    <w:p w14:paraId="52F2B4B0" w14:textId="4A90BFDB" w:rsidR="006413B0" w:rsidRDefault="008C4D93" w:rsidP="00BA2472">
      <w:pPr>
        <w:pStyle w:val="-11"/>
        <w:spacing w:beforeLines="50" w:before="120"/>
        <w:ind w:firstLine="480"/>
        <w:rPr>
          <w:rFonts w:asciiTheme="minorEastAsia" w:eastAsiaTheme="minorEastAsia" w:hAnsiTheme="minorEastAsia" w:hint="eastAsia"/>
          <w:sz w:val="24"/>
          <w:szCs w:val="24"/>
        </w:rPr>
      </w:pPr>
      <w:r w:rsidRPr="008C4D93">
        <w:rPr>
          <w:rFonts w:asciiTheme="minorEastAsia" w:eastAsiaTheme="minorEastAsia" w:hAnsiTheme="minorEastAsia"/>
          <w:sz w:val="24"/>
          <w:szCs w:val="24"/>
        </w:rPr>
        <w:drawing>
          <wp:inline distT="0" distB="0" distL="0" distR="0" wp14:anchorId="2E1D10DF" wp14:editId="0AD616CB">
            <wp:extent cx="2872509" cy="115684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6095" cy="1162318"/>
                    </a:xfrm>
                    <a:prstGeom prst="rect">
                      <a:avLst/>
                    </a:prstGeom>
                  </pic:spPr>
                </pic:pic>
              </a:graphicData>
            </a:graphic>
          </wp:inline>
        </w:drawing>
      </w:r>
    </w:p>
    <w:p w14:paraId="2BD4E22C" w14:textId="1D143857" w:rsidR="00F32AA0" w:rsidRPr="00BA2472" w:rsidRDefault="00F32AA0" w:rsidP="00BA2472">
      <w:pPr>
        <w:pStyle w:val="-11"/>
        <w:spacing w:beforeLines="50" w:before="120"/>
        <w:ind w:firstLine="480"/>
        <w:rPr>
          <w:rFonts w:asciiTheme="minorEastAsia" w:eastAsiaTheme="minorEastAsia" w:hAnsiTheme="minorEastAsia" w:hint="eastAsia"/>
          <w:sz w:val="24"/>
          <w:szCs w:val="24"/>
        </w:rPr>
      </w:pPr>
      <w:r w:rsidRPr="00F32AA0">
        <w:rPr>
          <w:rFonts w:asciiTheme="minorEastAsia" w:eastAsiaTheme="minorEastAsia" w:hAnsiTheme="minorEastAsia"/>
          <w:sz w:val="24"/>
          <w:szCs w:val="24"/>
        </w:rPr>
        <w:lastRenderedPageBreak/>
        <w:drawing>
          <wp:inline distT="0" distB="0" distL="0" distR="0" wp14:anchorId="2BC21768" wp14:editId="2F50934B">
            <wp:extent cx="3768436" cy="2455386"/>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9665" cy="2462702"/>
                    </a:xfrm>
                    <a:prstGeom prst="rect">
                      <a:avLst/>
                    </a:prstGeom>
                  </pic:spPr>
                </pic:pic>
              </a:graphicData>
            </a:graphic>
          </wp:inline>
        </w:drawing>
      </w:r>
    </w:p>
    <w:p w14:paraId="6404D8B3" w14:textId="1421B9F1" w:rsidR="00784FC3" w:rsidRPr="00784FC3" w:rsidRDefault="00784FC3" w:rsidP="00AB0A33">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aa</w:t>
      </w:r>
    </w:p>
    <w:sectPr w:rsidR="00784FC3" w:rsidRPr="00784FC3">
      <w:headerReference w:type="even" r:id="rId58"/>
      <w:headerReference w:type="default" r:id="rId59"/>
      <w:footerReference w:type="even" r:id="rId60"/>
      <w:footerReference w:type="default" r:id="rId61"/>
      <w:headerReference w:type="first" r:id="rId62"/>
      <w:footerReference w:type="first" r:id="rId63"/>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F6AD4" w14:textId="77777777" w:rsidR="008C2887" w:rsidRDefault="008C2887" w:rsidP="00457F31">
      <w:pPr>
        <w:ind w:firstLine="442"/>
      </w:pPr>
      <w:r>
        <w:separator/>
      </w:r>
    </w:p>
  </w:endnote>
  <w:endnote w:type="continuationSeparator" w:id="0">
    <w:p w14:paraId="14CB455C" w14:textId="77777777" w:rsidR="008C2887" w:rsidRDefault="008C2887" w:rsidP="00457F31">
      <w:pPr>
        <w:ind w:firstLine="44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aco">
    <w:panose1 w:val="00000000000000000000"/>
    <w:charset w:val="00"/>
    <w:family w:val="auto"/>
    <w:pitch w:val="variable"/>
    <w:sig w:usb0="A00002FF" w:usb1="500039FB" w:usb2="00000000" w:usb3="00000000" w:csb0="00000197"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Heiti SC Light">
    <w:panose1 w:val="02000000000000000000"/>
    <w:charset w:val="80"/>
    <w:family w:val="auto"/>
    <w:pitch w:val="variable"/>
    <w:sig w:usb0="8000002F" w:usb1="0807004A" w:usb2="00000010" w:usb3="00000000" w:csb0="003E0001" w:csb1="00000000"/>
  </w:font>
  <w:font w:name="SimSun-ExtB">
    <w:panose1 w:val="02010609060101010101"/>
    <w:charset w:val="86"/>
    <w:family w:val="modern"/>
    <w:pitch w:val="fixed"/>
    <w:sig w:usb0="00000001" w:usb1="0A0E0000" w:usb2="00000010" w:usb3="00000000" w:csb0="00040001" w:csb1="00000000"/>
  </w:font>
  <w:font w:name="Consolas">
    <w:panose1 w:val="020B0609020204030204"/>
    <w:charset w:val="00"/>
    <w:family w:val="modern"/>
    <w:pitch w:val="fixed"/>
    <w:sig w:usb0="E10006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405DA" w14:textId="77777777" w:rsidR="00801634" w:rsidRDefault="00801634" w:rsidP="00457F31">
    <w:pPr>
      <w:pStyle w:val="ab"/>
      <w:ind w:firstLine="36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E4395" w14:textId="77777777" w:rsidR="00801634" w:rsidRDefault="00801634" w:rsidP="00457F31">
    <w:pPr>
      <w:pStyle w:val="ab"/>
      <w:ind w:firstLine="36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B609C" w14:textId="77777777" w:rsidR="00801634" w:rsidRDefault="00801634" w:rsidP="00457F31">
    <w:pPr>
      <w:pStyle w:val="ab"/>
      <w:ind w:firstLine="36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C854A" w14:textId="77777777" w:rsidR="008C2887" w:rsidRDefault="008C2887" w:rsidP="00457F31">
      <w:pPr>
        <w:ind w:firstLine="442"/>
      </w:pPr>
      <w:r>
        <w:separator/>
      </w:r>
    </w:p>
  </w:footnote>
  <w:footnote w:type="continuationSeparator" w:id="0">
    <w:p w14:paraId="1C53249C" w14:textId="77777777" w:rsidR="008C2887" w:rsidRDefault="008C2887" w:rsidP="00457F31">
      <w:pPr>
        <w:ind w:firstLine="44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FC2A3" w14:textId="77777777" w:rsidR="00801634" w:rsidRDefault="00801634" w:rsidP="00457F31">
    <w:pPr>
      <w:pStyle w:val="a9"/>
      <w:ind w:firstLine="36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779C" w14:textId="77777777" w:rsidR="00801634" w:rsidRDefault="00801634" w:rsidP="00457F31">
    <w:pPr>
      <w:pStyle w:val="a9"/>
      <w:ind w:firstLine="36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D6802" w14:textId="77777777" w:rsidR="00801634" w:rsidRDefault="00801634" w:rsidP="00457F31">
    <w:pPr>
      <w:pStyle w:val="a9"/>
      <w:ind w:firstLine="3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15:restartNumberingAfterBreak="0">
    <w:nsid w:val="00000002"/>
    <w:multiLevelType w:val="multilevel"/>
    <w:tmpl w:val="43B836B2"/>
    <w:lvl w:ilvl="0">
      <w:start w:val="1"/>
      <w:numFmt w:val="chineseCountingThousand"/>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15:restartNumberingAfterBreak="0">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15:restartNumberingAfterBreak="0">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9E07E2A"/>
    <w:multiLevelType w:val="hybridMultilevel"/>
    <w:tmpl w:val="D3DAD49C"/>
    <w:lvl w:ilvl="0" w:tplc="0409000F">
      <w:start w:val="1"/>
      <w:numFmt w:val="decimal"/>
      <w:lvlText w:val="%1."/>
      <w:lvlJc w:val="left"/>
      <w:pPr>
        <w:ind w:left="707" w:hanging="480"/>
      </w:pPr>
    </w:lvl>
    <w:lvl w:ilvl="1" w:tplc="04090019" w:tentative="1">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6" w15:restartNumberingAfterBreak="0">
    <w:nsid w:val="2C1553D4"/>
    <w:multiLevelType w:val="hybridMultilevel"/>
    <w:tmpl w:val="750CC0C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7" w15:restartNumberingAfterBreak="0">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15:restartNumberingAfterBreak="0">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2" w15:restartNumberingAfterBreak="0">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372E7D"/>
    <w:multiLevelType w:val="hybridMultilevel"/>
    <w:tmpl w:val="75C2F4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11"/>
  </w:num>
  <w:num w:numId="8">
    <w:abstractNumId w:val="12"/>
  </w:num>
  <w:num w:numId="9">
    <w:abstractNumId w:val="8"/>
  </w:num>
  <w:num w:numId="10">
    <w:abstractNumId w:val="10"/>
  </w:num>
  <w:num w:numId="11">
    <w:abstractNumId w:val="7"/>
  </w:num>
  <w:num w:numId="12">
    <w:abstractNumId w:val="6"/>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11"/>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column-margin:3pt;mso-fit-shape-to-text: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37A8"/>
    <w:rsid w:val="0000062F"/>
    <w:rsid w:val="00011CAB"/>
    <w:rsid w:val="00012BDB"/>
    <w:rsid w:val="000148BA"/>
    <w:rsid w:val="00020E03"/>
    <w:rsid w:val="00026F2B"/>
    <w:rsid w:val="00030656"/>
    <w:rsid w:val="00035623"/>
    <w:rsid w:val="00037205"/>
    <w:rsid w:val="00040091"/>
    <w:rsid w:val="000404F5"/>
    <w:rsid w:val="00043168"/>
    <w:rsid w:val="00046A3D"/>
    <w:rsid w:val="000474E5"/>
    <w:rsid w:val="0004753D"/>
    <w:rsid w:val="0004758F"/>
    <w:rsid w:val="000552A3"/>
    <w:rsid w:val="00055818"/>
    <w:rsid w:val="0006184F"/>
    <w:rsid w:val="00065BE9"/>
    <w:rsid w:val="000660D0"/>
    <w:rsid w:val="0006695B"/>
    <w:rsid w:val="000728A7"/>
    <w:rsid w:val="00074B47"/>
    <w:rsid w:val="00074BC2"/>
    <w:rsid w:val="000964E6"/>
    <w:rsid w:val="00097261"/>
    <w:rsid w:val="0009745F"/>
    <w:rsid w:val="000A1906"/>
    <w:rsid w:val="000A1BBC"/>
    <w:rsid w:val="000A1E88"/>
    <w:rsid w:val="000A3072"/>
    <w:rsid w:val="000A592D"/>
    <w:rsid w:val="000A5BE7"/>
    <w:rsid w:val="000B474E"/>
    <w:rsid w:val="000C0A9E"/>
    <w:rsid w:val="000C2B8B"/>
    <w:rsid w:val="000C34F4"/>
    <w:rsid w:val="000C3C5D"/>
    <w:rsid w:val="000C5C0A"/>
    <w:rsid w:val="000D3E60"/>
    <w:rsid w:val="000E168F"/>
    <w:rsid w:val="000E19A4"/>
    <w:rsid w:val="000E2BB0"/>
    <w:rsid w:val="000F0C82"/>
    <w:rsid w:val="001007A5"/>
    <w:rsid w:val="00107213"/>
    <w:rsid w:val="001153D0"/>
    <w:rsid w:val="00116C00"/>
    <w:rsid w:val="00124D9E"/>
    <w:rsid w:val="00127B93"/>
    <w:rsid w:val="00140305"/>
    <w:rsid w:val="00145D7D"/>
    <w:rsid w:val="00151FE9"/>
    <w:rsid w:val="001526CF"/>
    <w:rsid w:val="0016726C"/>
    <w:rsid w:val="001906B3"/>
    <w:rsid w:val="0019157A"/>
    <w:rsid w:val="00192A38"/>
    <w:rsid w:val="0019302D"/>
    <w:rsid w:val="0019656E"/>
    <w:rsid w:val="00197F9F"/>
    <w:rsid w:val="001A0DF3"/>
    <w:rsid w:val="001A5A24"/>
    <w:rsid w:val="001B512A"/>
    <w:rsid w:val="001B7528"/>
    <w:rsid w:val="001C02F4"/>
    <w:rsid w:val="001C1912"/>
    <w:rsid w:val="001C3D34"/>
    <w:rsid w:val="001D4AF1"/>
    <w:rsid w:val="001E11B9"/>
    <w:rsid w:val="001E6A3E"/>
    <w:rsid w:val="001F2A15"/>
    <w:rsid w:val="001F7904"/>
    <w:rsid w:val="002039FA"/>
    <w:rsid w:val="00210A98"/>
    <w:rsid w:val="002130BE"/>
    <w:rsid w:val="00224CF8"/>
    <w:rsid w:val="00224E5B"/>
    <w:rsid w:val="00226ED0"/>
    <w:rsid w:val="00232936"/>
    <w:rsid w:val="00235228"/>
    <w:rsid w:val="002356C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6431"/>
    <w:rsid w:val="00287321"/>
    <w:rsid w:val="00294B01"/>
    <w:rsid w:val="00297C82"/>
    <w:rsid w:val="002A2ABB"/>
    <w:rsid w:val="002A4FD7"/>
    <w:rsid w:val="002B038B"/>
    <w:rsid w:val="002B07AE"/>
    <w:rsid w:val="002B2F2F"/>
    <w:rsid w:val="002C3FD3"/>
    <w:rsid w:val="002C5443"/>
    <w:rsid w:val="002D0823"/>
    <w:rsid w:val="002D500C"/>
    <w:rsid w:val="002D7A81"/>
    <w:rsid w:val="002E4CD9"/>
    <w:rsid w:val="002E6280"/>
    <w:rsid w:val="002E6958"/>
    <w:rsid w:val="002F3581"/>
    <w:rsid w:val="002F7CFA"/>
    <w:rsid w:val="00306068"/>
    <w:rsid w:val="00311DD3"/>
    <w:rsid w:val="00312BA5"/>
    <w:rsid w:val="00315093"/>
    <w:rsid w:val="00331E34"/>
    <w:rsid w:val="003328A5"/>
    <w:rsid w:val="003330EC"/>
    <w:rsid w:val="003335E6"/>
    <w:rsid w:val="003365CF"/>
    <w:rsid w:val="00343A13"/>
    <w:rsid w:val="00350297"/>
    <w:rsid w:val="00351CD4"/>
    <w:rsid w:val="00362BB2"/>
    <w:rsid w:val="00365636"/>
    <w:rsid w:val="00370728"/>
    <w:rsid w:val="00372A3A"/>
    <w:rsid w:val="003743A4"/>
    <w:rsid w:val="00377E3B"/>
    <w:rsid w:val="00382857"/>
    <w:rsid w:val="003842D5"/>
    <w:rsid w:val="00387D86"/>
    <w:rsid w:val="003920CE"/>
    <w:rsid w:val="003938E4"/>
    <w:rsid w:val="003A042D"/>
    <w:rsid w:val="003A2EB2"/>
    <w:rsid w:val="003A6010"/>
    <w:rsid w:val="003B4440"/>
    <w:rsid w:val="003B481E"/>
    <w:rsid w:val="003B5718"/>
    <w:rsid w:val="003B6246"/>
    <w:rsid w:val="003C251E"/>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50C5"/>
    <w:rsid w:val="004F6DE9"/>
    <w:rsid w:val="004F7354"/>
    <w:rsid w:val="00500246"/>
    <w:rsid w:val="00507EB0"/>
    <w:rsid w:val="00517814"/>
    <w:rsid w:val="005244CC"/>
    <w:rsid w:val="00532CE3"/>
    <w:rsid w:val="00534E00"/>
    <w:rsid w:val="0054595F"/>
    <w:rsid w:val="00552596"/>
    <w:rsid w:val="00552B9B"/>
    <w:rsid w:val="0055796C"/>
    <w:rsid w:val="00583FF0"/>
    <w:rsid w:val="00584752"/>
    <w:rsid w:val="0058784C"/>
    <w:rsid w:val="005879FE"/>
    <w:rsid w:val="0059219F"/>
    <w:rsid w:val="005921C7"/>
    <w:rsid w:val="005940B6"/>
    <w:rsid w:val="005A04B8"/>
    <w:rsid w:val="005A1EFB"/>
    <w:rsid w:val="005A4B37"/>
    <w:rsid w:val="005A6D4D"/>
    <w:rsid w:val="005B1130"/>
    <w:rsid w:val="005B2853"/>
    <w:rsid w:val="005B365A"/>
    <w:rsid w:val="005B5E05"/>
    <w:rsid w:val="005B7F73"/>
    <w:rsid w:val="005C3918"/>
    <w:rsid w:val="005D17E7"/>
    <w:rsid w:val="005D4681"/>
    <w:rsid w:val="005D5AD4"/>
    <w:rsid w:val="005D7B8F"/>
    <w:rsid w:val="005E22A6"/>
    <w:rsid w:val="005E4444"/>
    <w:rsid w:val="005E46A4"/>
    <w:rsid w:val="00602974"/>
    <w:rsid w:val="006039E2"/>
    <w:rsid w:val="0060500A"/>
    <w:rsid w:val="00612FE1"/>
    <w:rsid w:val="00620EEE"/>
    <w:rsid w:val="0063275D"/>
    <w:rsid w:val="00633D3D"/>
    <w:rsid w:val="006363C7"/>
    <w:rsid w:val="00636443"/>
    <w:rsid w:val="00640C9D"/>
    <w:rsid w:val="006413B0"/>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7F73"/>
    <w:rsid w:val="006A3793"/>
    <w:rsid w:val="006A3836"/>
    <w:rsid w:val="006B2A50"/>
    <w:rsid w:val="006B3B76"/>
    <w:rsid w:val="006C71C1"/>
    <w:rsid w:val="006D00F1"/>
    <w:rsid w:val="006D10F6"/>
    <w:rsid w:val="006D315B"/>
    <w:rsid w:val="006E1974"/>
    <w:rsid w:val="006E3B28"/>
    <w:rsid w:val="006F4A13"/>
    <w:rsid w:val="00702858"/>
    <w:rsid w:val="00703CB0"/>
    <w:rsid w:val="00704ECE"/>
    <w:rsid w:val="00710195"/>
    <w:rsid w:val="007150D0"/>
    <w:rsid w:val="00722202"/>
    <w:rsid w:val="007237A8"/>
    <w:rsid w:val="00723989"/>
    <w:rsid w:val="007240CA"/>
    <w:rsid w:val="00724BCC"/>
    <w:rsid w:val="00732F58"/>
    <w:rsid w:val="007366A8"/>
    <w:rsid w:val="00740D62"/>
    <w:rsid w:val="00744477"/>
    <w:rsid w:val="007447BD"/>
    <w:rsid w:val="00746A2D"/>
    <w:rsid w:val="00751FA5"/>
    <w:rsid w:val="00752735"/>
    <w:rsid w:val="00752C53"/>
    <w:rsid w:val="00753815"/>
    <w:rsid w:val="007557D1"/>
    <w:rsid w:val="007557D9"/>
    <w:rsid w:val="0076005D"/>
    <w:rsid w:val="00761366"/>
    <w:rsid w:val="007638F0"/>
    <w:rsid w:val="00767571"/>
    <w:rsid w:val="007765E3"/>
    <w:rsid w:val="007820B8"/>
    <w:rsid w:val="00784FC3"/>
    <w:rsid w:val="00785438"/>
    <w:rsid w:val="0079564D"/>
    <w:rsid w:val="00795C2C"/>
    <w:rsid w:val="0079688A"/>
    <w:rsid w:val="007A0E27"/>
    <w:rsid w:val="007A7D42"/>
    <w:rsid w:val="007B15EA"/>
    <w:rsid w:val="007B1985"/>
    <w:rsid w:val="007B34F7"/>
    <w:rsid w:val="007C25A5"/>
    <w:rsid w:val="007C2B17"/>
    <w:rsid w:val="007D0DDB"/>
    <w:rsid w:val="007D0E63"/>
    <w:rsid w:val="007E0226"/>
    <w:rsid w:val="007E127C"/>
    <w:rsid w:val="007E35FD"/>
    <w:rsid w:val="007F12F7"/>
    <w:rsid w:val="007F40FE"/>
    <w:rsid w:val="007F6444"/>
    <w:rsid w:val="008015CF"/>
    <w:rsid w:val="00801634"/>
    <w:rsid w:val="00810EE8"/>
    <w:rsid w:val="00815BAF"/>
    <w:rsid w:val="00816DA7"/>
    <w:rsid w:val="0082152E"/>
    <w:rsid w:val="00822856"/>
    <w:rsid w:val="00831C9C"/>
    <w:rsid w:val="00837F03"/>
    <w:rsid w:val="00843E61"/>
    <w:rsid w:val="0085583D"/>
    <w:rsid w:val="008602E7"/>
    <w:rsid w:val="008611F0"/>
    <w:rsid w:val="00861D65"/>
    <w:rsid w:val="008637BC"/>
    <w:rsid w:val="00867D20"/>
    <w:rsid w:val="00870D11"/>
    <w:rsid w:val="00881B2A"/>
    <w:rsid w:val="00884965"/>
    <w:rsid w:val="00884DC0"/>
    <w:rsid w:val="00886063"/>
    <w:rsid w:val="008902B1"/>
    <w:rsid w:val="0089695F"/>
    <w:rsid w:val="008978CE"/>
    <w:rsid w:val="00897D9D"/>
    <w:rsid w:val="008A02A3"/>
    <w:rsid w:val="008A28CA"/>
    <w:rsid w:val="008A2FF3"/>
    <w:rsid w:val="008A5CC7"/>
    <w:rsid w:val="008A62EA"/>
    <w:rsid w:val="008A739B"/>
    <w:rsid w:val="008B32CF"/>
    <w:rsid w:val="008C26F5"/>
    <w:rsid w:val="008C2887"/>
    <w:rsid w:val="008C4D93"/>
    <w:rsid w:val="008C4E9C"/>
    <w:rsid w:val="008D290E"/>
    <w:rsid w:val="008D2FD0"/>
    <w:rsid w:val="008D6172"/>
    <w:rsid w:val="008D6ACB"/>
    <w:rsid w:val="008E338F"/>
    <w:rsid w:val="008E651B"/>
    <w:rsid w:val="008E6ADB"/>
    <w:rsid w:val="008F3845"/>
    <w:rsid w:val="00903496"/>
    <w:rsid w:val="00912EA4"/>
    <w:rsid w:val="0091541A"/>
    <w:rsid w:val="009219C4"/>
    <w:rsid w:val="00926CA5"/>
    <w:rsid w:val="009330F8"/>
    <w:rsid w:val="00934E7B"/>
    <w:rsid w:val="00937AF1"/>
    <w:rsid w:val="00940544"/>
    <w:rsid w:val="009439B7"/>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6CA9"/>
    <w:rsid w:val="00997DED"/>
    <w:rsid w:val="009A0B80"/>
    <w:rsid w:val="009A587C"/>
    <w:rsid w:val="009B2E8F"/>
    <w:rsid w:val="009B4786"/>
    <w:rsid w:val="009C1E60"/>
    <w:rsid w:val="009C2543"/>
    <w:rsid w:val="009C4B42"/>
    <w:rsid w:val="009C6BDD"/>
    <w:rsid w:val="009D35D2"/>
    <w:rsid w:val="009D3B9C"/>
    <w:rsid w:val="009D4808"/>
    <w:rsid w:val="009D4ECC"/>
    <w:rsid w:val="009D56EC"/>
    <w:rsid w:val="009D573A"/>
    <w:rsid w:val="009D5808"/>
    <w:rsid w:val="009E5180"/>
    <w:rsid w:val="009E5589"/>
    <w:rsid w:val="009E5A87"/>
    <w:rsid w:val="009F46FB"/>
    <w:rsid w:val="009F5CD4"/>
    <w:rsid w:val="009F7C9E"/>
    <w:rsid w:val="00A035BE"/>
    <w:rsid w:val="00A05516"/>
    <w:rsid w:val="00A10D35"/>
    <w:rsid w:val="00A1166E"/>
    <w:rsid w:val="00A145C5"/>
    <w:rsid w:val="00A16877"/>
    <w:rsid w:val="00A20DB1"/>
    <w:rsid w:val="00A213C6"/>
    <w:rsid w:val="00A22A75"/>
    <w:rsid w:val="00A2421C"/>
    <w:rsid w:val="00A350CB"/>
    <w:rsid w:val="00A4092B"/>
    <w:rsid w:val="00A41BE6"/>
    <w:rsid w:val="00A47DD2"/>
    <w:rsid w:val="00A563F7"/>
    <w:rsid w:val="00A82A5A"/>
    <w:rsid w:val="00A849BD"/>
    <w:rsid w:val="00A94116"/>
    <w:rsid w:val="00A9480C"/>
    <w:rsid w:val="00A95EF2"/>
    <w:rsid w:val="00AA3FFD"/>
    <w:rsid w:val="00AA7B17"/>
    <w:rsid w:val="00AB0A33"/>
    <w:rsid w:val="00AB2CCC"/>
    <w:rsid w:val="00AB33A6"/>
    <w:rsid w:val="00AB5B77"/>
    <w:rsid w:val="00AB7507"/>
    <w:rsid w:val="00AC2D30"/>
    <w:rsid w:val="00AC549E"/>
    <w:rsid w:val="00AE095A"/>
    <w:rsid w:val="00AE2D9D"/>
    <w:rsid w:val="00AF033C"/>
    <w:rsid w:val="00AF05D1"/>
    <w:rsid w:val="00AF10AA"/>
    <w:rsid w:val="00AF27DA"/>
    <w:rsid w:val="00AF3433"/>
    <w:rsid w:val="00AF5AD7"/>
    <w:rsid w:val="00AF7F08"/>
    <w:rsid w:val="00B00D61"/>
    <w:rsid w:val="00B04BFC"/>
    <w:rsid w:val="00B07D54"/>
    <w:rsid w:val="00B17F41"/>
    <w:rsid w:val="00B21A0A"/>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CD5"/>
    <w:rsid w:val="00B979FD"/>
    <w:rsid w:val="00BA078B"/>
    <w:rsid w:val="00BA2472"/>
    <w:rsid w:val="00BA7287"/>
    <w:rsid w:val="00BB4882"/>
    <w:rsid w:val="00BC15B4"/>
    <w:rsid w:val="00BC5E18"/>
    <w:rsid w:val="00BC69F3"/>
    <w:rsid w:val="00BC7FBC"/>
    <w:rsid w:val="00BD7F1B"/>
    <w:rsid w:val="00BE2B88"/>
    <w:rsid w:val="00BE2E4A"/>
    <w:rsid w:val="00BE66AE"/>
    <w:rsid w:val="00BE73F9"/>
    <w:rsid w:val="00BF1976"/>
    <w:rsid w:val="00C13D62"/>
    <w:rsid w:val="00C14C62"/>
    <w:rsid w:val="00C17DD6"/>
    <w:rsid w:val="00C23812"/>
    <w:rsid w:val="00C30A5C"/>
    <w:rsid w:val="00C36434"/>
    <w:rsid w:val="00C40A14"/>
    <w:rsid w:val="00C424EB"/>
    <w:rsid w:val="00C433E0"/>
    <w:rsid w:val="00C436B6"/>
    <w:rsid w:val="00C50BA5"/>
    <w:rsid w:val="00C51035"/>
    <w:rsid w:val="00C51173"/>
    <w:rsid w:val="00C54709"/>
    <w:rsid w:val="00C61A59"/>
    <w:rsid w:val="00C645C1"/>
    <w:rsid w:val="00C73BA4"/>
    <w:rsid w:val="00C77ECD"/>
    <w:rsid w:val="00C839F5"/>
    <w:rsid w:val="00C85D8F"/>
    <w:rsid w:val="00C86603"/>
    <w:rsid w:val="00C9009C"/>
    <w:rsid w:val="00C9073E"/>
    <w:rsid w:val="00C90E69"/>
    <w:rsid w:val="00CA1026"/>
    <w:rsid w:val="00CA1560"/>
    <w:rsid w:val="00CA2259"/>
    <w:rsid w:val="00CA75FF"/>
    <w:rsid w:val="00CB070A"/>
    <w:rsid w:val="00CB1AA0"/>
    <w:rsid w:val="00CB3DD4"/>
    <w:rsid w:val="00CB4382"/>
    <w:rsid w:val="00CB55EA"/>
    <w:rsid w:val="00CC6603"/>
    <w:rsid w:val="00CC7147"/>
    <w:rsid w:val="00CC73ED"/>
    <w:rsid w:val="00CD1CBF"/>
    <w:rsid w:val="00CD6772"/>
    <w:rsid w:val="00CD7346"/>
    <w:rsid w:val="00CE3155"/>
    <w:rsid w:val="00CE60CC"/>
    <w:rsid w:val="00CF1637"/>
    <w:rsid w:val="00CF6D06"/>
    <w:rsid w:val="00CF72C9"/>
    <w:rsid w:val="00CF769C"/>
    <w:rsid w:val="00D0629B"/>
    <w:rsid w:val="00D106C0"/>
    <w:rsid w:val="00D153AC"/>
    <w:rsid w:val="00D235A4"/>
    <w:rsid w:val="00D267D2"/>
    <w:rsid w:val="00D27F06"/>
    <w:rsid w:val="00D33D20"/>
    <w:rsid w:val="00D34A36"/>
    <w:rsid w:val="00D357D3"/>
    <w:rsid w:val="00D375A5"/>
    <w:rsid w:val="00D4243C"/>
    <w:rsid w:val="00D4342C"/>
    <w:rsid w:val="00D4378C"/>
    <w:rsid w:val="00D448DB"/>
    <w:rsid w:val="00D44C52"/>
    <w:rsid w:val="00D53A89"/>
    <w:rsid w:val="00D57575"/>
    <w:rsid w:val="00D61B8E"/>
    <w:rsid w:val="00D6415D"/>
    <w:rsid w:val="00D67472"/>
    <w:rsid w:val="00D70DF5"/>
    <w:rsid w:val="00D716FA"/>
    <w:rsid w:val="00D74852"/>
    <w:rsid w:val="00D7508B"/>
    <w:rsid w:val="00D80431"/>
    <w:rsid w:val="00D95C59"/>
    <w:rsid w:val="00D965FA"/>
    <w:rsid w:val="00D978A3"/>
    <w:rsid w:val="00DA0095"/>
    <w:rsid w:val="00DA230F"/>
    <w:rsid w:val="00DA6B91"/>
    <w:rsid w:val="00DB35F7"/>
    <w:rsid w:val="00DC2BE4"/>
    <w:rsid w:val="00DC2EDE"/>
    <w:rsid w:val="00DC5A31"/>
    <w:rsid w:val="00DD007E"/>
    <w:rsid w:val="00DD0613"/>
    <w:rsid w:val="00DD1CA0"/>
    <w:rsid w:val="00DD3A30"/>
    <w:rsid w:val="00DD41C5"/>
    <w:rsid w:val="00DE0736"/>
    <w:rsid w:val="00DE358B"/>
    <w:rsid w:val="00DE5A41"/>
    <w:rsid w:val="00DE5B5A"/>
    <w:rsid w:val="00DE7D7C"/>
    <w:rsid w:val="00DE7F69"/>
    <w:rsid w:val="00DF33A6"/>
    <w:rsid w:val="00DF7195"/>
    <w:rsid w:val="00E10242"/>
    <w:rsid w:val="00E1086E"/>
    <w:rsid w:val="00E12B99"/>
    <w:rsid w:val="00E1335F"/>
    <w:rsid w:val="00E23F0E"/>
    <w:rsid w:val="00E267C0"/>
    <w:rsid w:val="00E31F9B"/>
    <w:rsid w:val="00E34F31"/>
    <w:rsid w:val="00E350B1"/>
    <w:rsid w:val="00E37C2E"/>
    <w:rsid w:val="00E400AC"/>
    <w:rsid w:val="00E47A65"/>
    <w:rsid w:val="00E47C55"/>
    <w:rsid w:val="00E55033"/>
    <w:rsid w:val="00E603A9"/>
    <w:rsid w:val="00E66C21"/>
    <w:rsid w:val="00E66E2D"/>
    <w:rsid w:val="00E740D1"/>
    <w:rsid w:val="00E80935"/>
    <w:rsid w:val="00E9247F"/>
    <w:rsid w:val="00EA3296"/>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5CA"/>
    <w:rsid w:val="00F03B82"/>
    <w:rsid w:val="00F05B9D"/>
    <w:rsid w:val="00F25293"/>
    <w:rsid w:val="00F30F3E"/>
    <w:rsid w:val="00F32055"/>
    <w:rsid w:val="00F32AA0"/>
    <w:rsid w:val="00F333A7"/>
    <w:rsid w:val="00F4237D"/>
    <w:rsid w:val="00F4348B"/>
    <w:rsid w:val="00F4410A"/>
    <w:rsid w:val="00F470B1"/>
    <w:rsid w:val="00F54723"/>
    <w:rsid w:val="00F67E57"/>
    <w:rsid w:val="00F8092E"/>
    <w:rsid w:val="00F924F9"/>
    <w:rsid w:val="00F9446C"/>
    <w:rsid w:val="00FA2B24"/>
    <w:rsid w:val="00FA2FC8"/>
    <w:rsid w:val="00FA3861"/>
    <w:rsid w:val="00FB0BCD"/>
    <w:rsid w:val="00FB5289"/>
    <w:rsid w:val="00FB53DE"/>
    <w:rsid w:val="00FC5A08"/>
    <w:rsid w:val="00FC73CA"/>
    <w:rsid w:val="00FC73CD"/>
    <w:rsid w:val="00FD668E"/>
    <w:rsid w:val="00FE228B"/>
    <w:rsid w:val="00FE28F0"/>
    <w:rsid w:val="00FE4A54"/>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column-margin:3pt;mso-fit-shape-to-text: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602974"/>
    <w:pPr>
      <w:widowControl w:val="0"/>
      <w:tabs>
        <w:tab w:val="left" w:pos="270"/>
      </w:tabs>
      <w:ind w:firstLineChars="200" w:firstLine="480"/>
    </w:pPr>
    <w:rPr>
      <w:rFonts w:asciiTheme="minorEastAsia" w:eastAsiaTheme="minorEastAsia" w:hAnsiTheme="minorEastAsia" w:cs="Calibri"/>
      <w:b/>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 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 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 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 字符"/>
    <w:basedOn w:val="a0"/>
    <w:link w:val="2"/>
    <w:uiPriority w:val="9"/>
    <w:rsid w:val="00FB0BCD"/>
    <w:rPr>
      <w:rFonts w:ascii="宋体" w:hAnsi="宋体" w:cs="宋体"/>
      <w:b/>
      <w:bCs/>
      <w:sz w:val="36"/>
      <w:szCs w:val="36"/>
    </w:rPr>
  </w:style>
  <w:style w:type="character" w:customStyle="1" w:styleId="10">
    <w:name w:val="标题 1 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 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 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72"/>
    <w:qFormat/>
    <w:rsid w:val="004F6DE9"/>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07111761">
      <w:bodyDiv w:val="1"/>
      <w:marLeft w:val="0"/>
      <w:marRight w:val="0"/>
      <w:marTop w:val="0"/>
      <w:marBottom w:val="0"/>
      <w:divBdr>
        <w:top w:val="none" w:sz="0" w:space="0" w:color="auto"/>
        <w:left w:val="none" w:sz="0" w:space="0" w:color="auto"/>
        <w:bottom w:val="none" w:sz="0" w:space="0" w:color="auto"/>
        <w:right w:val="none" w:sz="0" w:space="0" w:color="auto"/>
      </w:divBdr>
    </w:div>
    <w:div w:id="241764533">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497497117">
      <w:bodyDiv w:val="1"/>
      <w:marLeft w:val="0"/>
      <w:marRight w:val="0"/>
      <w:marTop w:val="0"/>
      <w:marBottom w:val="0"/>
      <w:divBdr>
        <w:top w:val="none" w:sz="0" w:space="0" w:color="auto"/>
        <w:left w:val="none" w:sz="0" w:space="0" w:color="auto"/>
        <w:bottom w:val="none" w:sz="0" w:space="0" w:color="auto"/>
        <w:right w:val="none" w:sz="0" w:space="0" w:color="auto"/>
      </w:divBdr>
    </w:div>
    <w:div w:id="501548416">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7561415">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2524951">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29471098">
      <w:bodyDiv w:val="1"/>
      <w:marLeft w:val="0"/>
      <w:marRight w:val="0"/>
      <w:marTop w:val="0"/>
      <w:marBottom w:val="0"/>
      <w:divBdr>
        <w:top w:val="none" w:sz="0" w:space="0" w:color="auto"/>
        <w:left w:val="none" w:sz="0" w:space="0" w:color="auto"/>
        <w:bottom w:val="none" w:sz="0" w:space="0" w:color="auto"/>
        <w:right w:val="none" w:sz="0" w:space="0" w:color="auto"/>
      </w:divBdr>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40483744">
      <w:bodyDiv w:val="1"/>
      <w:marLeft w:val="0"/>
      <w:marRight w:val="0"/>
      <w:marTop w:val="0"/>
      <w:marBottom w:val="0"/>
      <w:divBdr>
        <w:top w:val="none" w:sz="0" w:space="0" w:color="auto"/>
        <w:left w:val="none" w:sz="0" w:space="0" w:color="auto"/>
        <w:bottom w:val="none" w:sz="0" w:space="0" w:color="auto"/>
        <w:right w:val="none" w:sz="0" w:space="0" w:color="auto"/>
      </w:divBdr>
    </w:div>
    <w:div w:id="1261179714">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80935568">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28065524">
      <w:bodyDiv w:val="1"/>
      <w:marLeft w:val="0"/>
      <w:marRight w:val="0"/>
      <w:marTop w:val="0"/>
      <w:marBottom w:val="0"/>
      <w:divBdr>
        <w:top w:val="none" w:sz="0" w:space="0" w:color="auto"/>
        <w:left w:val="none" w:sz="0" w:space="0" w:color="auto"/>
        <w:bottom w:val="none" w:sz="0" w:space="0" w:color="auto"/>
        <w:right w:val="none" w:sz="0" w:space="0" w:color="auto"/>
      </w:divBdr>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7940217">
      <w:bodyDiv w:val="1"/>
      <w:marLeft w:val="0"/>
      <w:marRight w:val="0"/>
      <w:marTop w:val="0"/>
      <w:marBottom w:val="0"/>
      <w:divBdr>
        <w:top w:val="none" w:sz="0" w:space="0" w:color="auto"/>
        <w:left w:val="none" w:sz="0" w:space="0" w:color="auto"/>
        <w:bottom w:val="none" w:sz="0" w:space="0" w:color="auto"/>
        <w:right w:val="none" w:sz="0" w:space="0" w:color="auto"/>
      </w:divBdr>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3400161">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cnblogs.com/skywang12345/p/3310835.html"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1097</TotalTime>
  <Pages>64</Pages>
  <Words>9707</Words>
  <Characters>55336</Characters>
  <Application>Microsoft Office Word</Application>
  <DocSecurity>0</DocSecurity>
  <Lines>461</Lines>
  <Paragraphs>129</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User</cp:lastModifiedBy>
  <cp:revision>970</cp:revision>
  <dcterms:created xsi:type="dcterms:W3CDTF">2018-01-04T09:36:00Z</dcterms:created>
  <dcterms:modified xsi:type="dcterms:W3CDTF">2019-05-07T11:29:00Z</dcterms:modified>
</cp:coreProperties>
</file>